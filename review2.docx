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FCA7D0" w14:textId="77777777" w:rsidR="00AF5A0E" w:rsidRPr="00F61A1E" w:rsidRDefault="00AF5A0E" w:rsidP="00AF5A0E">
      <w:pPr>
        <w:jc w:val="center"/>
        <w:rPr>
          <w:sz w:val="28"/>
          <w:szCs w:val="28"/>
        </w:rPr>
      </w:pPr>
      <w:bookmarkStart w:id="0" w:name="_Hlk5274147"/>
      <w:bookmarkEnd w:id="0"/>
      <w:r w:rsidRPr="00F61A1E">
        <w:rPr>
          <w:sz w:val="28"/>
          <w:szCs w:val="28"/>
        </w:rPr>
        <w:t>KLE Society's</w:t>
      </w:r>
    </w:p>
    <w:p w14:paraId="2BBEBA72" w14:textId="77777777" w:rsidR="00AF5A0E" w:rsidRPr="00F61A1E" w:rsidRDefault="00AF5A0E" w:rsidP="00AF5A0E">
      <w:pPr>
        <w:jc w:val="center"/>
        <w:rPr>
          <w:sz w:val="28"/>
          <w:szCs w:val="28"/>
        </w:rPr>
      </w:pPr>
      <w:r w:rsidRPr="00F61A1E">
        <w:rPr>
          <w:sz w:val="28"/>
          <w:szCs w:val="28"/>
        </w:rPr>
        <w:t>KLE Technological University</w:t>
      </w:r>
    </w:p>
    <w:p w14:paraId="4F035FC2" w14:textId="77777777" w:rsidR="00AF5A0E" w:rsidRPr="00EC40B0" w:rsidRDefault="00AF5A0E" w:rsidP="006C53C5">
      <w:pPr>
        <w:jc w:val="center"/>
        <w:rPr>
          <w:b/>
          <w:bCs/>
          <w:sz w:val="22"/>
        </w:rPr>
      </w:pPr>
    </w:p>
    <w:p w14:paraId="4F7D8618" w14:textId="77777777" w:rsidR="006C53C5" w:rsidRPr="00EC40B0" w:rsidRDefault="00AF5A0E">
      <w:pPr>
        <w:spacing w:line="360" w:lineRule="auto"/>
        <w:jc w:val="center"/>
        <w:rPr>
          <w:b/>
          <w:sz w:val="24"/>
          <w:szCs w:val="24"/>
        </w:rPr>
      </w:pPr>
      <w:r w:rsidRPr="00AF5A0E">
        <w:rPr>
          <w:noProof/>
          <w:lang w:val="en-IN" w:eastAsia="en-IN"/>
        </w:rPr>
        <w:drawing>
          <wp:inline distT="0" distB="0" distL="0" distR="0" wp14:anchorId="59123E50" wp14:editId="2BED62AC">
            <wp:extent cx="3028950" cy="9239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033565" cy="925333"/>
                    </a:xfrm>
                    <a:prstGeom prst="rect">
                      <a:avLst/>
                    </a:prstGeom>
                    <a:noFill/>
                    <a:ln w="9525">
                      <a:noFill/>
                      <a:miter lim="800000"/>
                      <a:headEnd/>
                      <a:tailEnd/>
                    </a:ln>
                  </pic:spPr>
                </pic:pic>
              </a:graphicData>
            </a:graphic>
          </wp:inline>
        </w:drawing>
      </w:r>
    </w:p>
    <w:p w14:paraId="1D8E20C9" w14:textId="77777777" w:rsidR="006C53C5" w:rsidRPr="00EC40B0" w:rsidRDefault="006C53C5">
      <w:pPr>
        <w:spacing w:line="360" w:lineRule="auto"/>
        <w:jc w:val="center"/>
        <w:rPr>
          <w:b/>
          <w:sz w:val="24"/>
          <w:szCs w:val="24"/>
        </w:rPr>
      </w:pPr>
    </w:p>
    <w:p w14:paraId="708C7F3B" w14:textId="77777777" w:rsidR="006C53C5" w:rsidRPr="00EC40B0" w:rsidRDefault="006C53C5">
      <w:pPr>
        <w:spacing w:line="360" w:lineRule="auto"/>
        <w:jc w:val="center"/>
        <w:rPr>
          <w:b/>
          <w:sz w:val="24"/>
          <w:szCs w:val="24"/>
        </w:rPr>
      </w:pPr>
    </w:p>
    <w:p w14:paraId="58F9EDD2" w14:textId="77777777" w:rsidR="00EC40B0" w:rsidRDefault="00EC40B0" w:rsidP="00EC40B0">
      <w:pPr>
        <w:spacing w:line="360" w:lineRule="auto"/>
        <w:ind w:left="1440"/>
        <w:jc w:val="center"/>
        <w:rPr>
          <w:b/>
          <w:sz w:val="24"/>
          <w:szCs w:val="24"/>
        </w:rPr>
      </w:pPr>
      <w:r>
        <w:rPr>
          <w:b/>
          <w:sz w:val="24"/>
          <w:szCs w:val="24"/>
        </w:rPr>
        <w:t xml:space="preserve">                                     </w:t>
      </w:r>
    </w:p>
    <w:p w14:paraId="07258701" w14:textId="77777777" w:rsidR="008B1FA3" w:rsidRPr="00EC40B0" w:rsidRDefault="006C3AD0" w:rsidP="00EC40B0">
      <w:pPr>
        <w:tabs>
          <w:tab w:val="left" w:pos="540"/>
        </w:tabs>
        <w:spacing w:line="360" w:lineRule="auto"/>
        <w:jc w:val="center"/>
        <w:rPr>
          <w:b/>
          <w:sz w:val="28"/>
          <w:szCs w:val="28"/>
        </w:rPr>
      </w:pPr>
      <w:r w:rsidRPr="00EC40B0">
        <w:rPr>
          <w:b/>
          <w:sz w:val="28"/>
          <w:szCs w:val="28"/>
        </w:rPr>
        <w:t xml:space="preserve">A </w:t>
      </w:r>
      <w:r w:rsidR="003D3E17">
        <w:rPr>
          <w:b/>
          <w:sz w:val="28"/>
          <w:szCs w:val="28"/>
        </w:rPr>
        <w:t>M</w:t>
      </w:r>
      <w:r w:rsidR="00021BA5">
        <w:rPr>
          <w:b/>
          <w:sz w:val="28"/>
          <w:szCs w:val="28"/>
        </w:rPr>
        <w:t>inor</w:t>
      </w:r>
      <w:r w:rsidR="003D3E17">
        <w:rPr>
          <w:b/>
          <w:sz w:val="28"/>
          <w:szCs w:val="28"/>
        </w:rPr>
        <w:t xml:space="preserve"> Project </w:t>
      </w:r>
      <w:r w:rsidR="008B1FA3" w:rsidRPr="00EC40B0">
        <w:rPr>
          <w:b/>
          <w:sz w:val="28"/>
          <w:szCs w:val="28"/>
        </w:rPr>
        <w:t>Report</w:t>
      </w:r>
    </w:p>
    <w:p w14:paraId="45B8F28D" w14:textId="77777777" w:rsidR="008B1FA3" w:rsidRDefault="008B1FA3">
      <w:pPr>
        <w:spacing w:line="360" w:lineRule="auto"/>
        <w:jc w:val="center"/>
        <w:rPr>
          <w:b/>
        </w:rPr>
      </w:pPr>
      <w:r w:rsidRPr="00EC40B0">
        <w:rPr>
          <w:b/>
        </w:rPr>
        <w:t>On</w:t>
      </w:r>
    </w:p>
    <w:p w14:paraId="633DE61C" w14:textId="77777777" w:rsidR="00EC40B0" w:rsidRPr="00EC40B0" w:rsidRDefault="00EC40B0">
      <w:pPr>
        <w:spacing w:line="360" w:lineRule="auto"/>
        <w:jc w:val="center"/>
        <w:rPr>
          <w:b/>
        </w:rPr>
      </w:pPr>
    </w:p>
    <w:p w14:paraId="58B1A6AC" w14:textId="77777777" w:rsidR="00021BA5" w:rsidRPr="00021BA5" w:rsidRDefault="00021BA5" w:rsidP="00021BA5">
      <w:pPr>
        <w:jc w:val="center"/>
        <w:rPr>
          <w:b/>
          <w:sz w:val="22"/>
          <w:szCs w:val="22"/>
          <w:lang w:val="en-IN"/>
        </w:rPr>
      </w:pPr>
      <w:r w:rsidRPr="00021BA5">
        <w:rPr>
          <w:b/>
          <w:bCs/>
          <w:sz w:val="22"/>
          <w:szCs w:val="22"/>
        </w:rPr>
        <w:t>MOBILE APP FOR 3D FACE GENERATOR</w:t>
      </w:r>
    </w:p>
    <w:p w14:paraId="325400E8" w14:textId="77777777" w:rsidR="008B1FA3" w:rsidRPr="00EC40B0" w:rsidRDefault="008B1FA3">
      <w:pPr>
        <w:jc w:val="center"/>
        <w:rPr>
          <w:b/>
          <w:sz w:val="22"/>
          <w:szCs w:val="22"/>
        </w:rPr>
      </w:pPr>
    </w:p>
    <w:p w14:paraId="5BB397C0" w14:textId="77777777" w:rsidR="008B1FA3" w:rsidRPr="00EC40B0" w:rsidRDefault="008B1FA3">
      <w:pPr>
        <w:jc w:val="center"/>
        <w:rPr>
          <w:sz w:val="22"/>
        </w:rPr>
      </w:pPr>
    </w:p>
    <w:p w14:paraId="13D187EE" w14:textId="77777777" w:rsidR="008B1FA3" w:rsidRPr="00EC40B0" w:rsidRDefault="008B1FA3">
      <w:pPr>
        <w:jc w:val="center"/>
        <w:rPr>
          <w:sz w:val="22"/>
        </w:rPr>
      </w:pPr>
    </w:p>
    <w:p w14:paraId="68586D81" w14:textId="77777777" w:rsidR="008B1FA3" w:rsidRPr="00BE4BD6" w:rsidRDefault="00EC40B0">
      <w:pPr>
        <w:jc w:val="center"/>
        <w:rPr>
          <w:i/>
          <w:sz w:val="24"/>
          <w:szCs w:val="24"/>
        </w:rPr>
      </w:pPr>
      <w:r w:rsidRPr="00BE4BD6">
        <w:rPr>
          <w:i/>
          <w:sz w:val="24"/>
          <w:szCs w:val="24"/>
        </w:rPr>
        <w:t xml:space="preserve"> </w:t>
      </w:r>
      <w:r w:rsidR="006A1244">
        <w:rPr>
          <w:i/>
          <w:sz w:val="24"/>
          <w:szCs w:val="24"/>
        </w:rPr>
        <w:t>submitted</w:t>
      </w:r>
      <w:r w:rsidRPr="00BE4BD6">
        <w:rPr>
          <w:i/>
          <w:sz w:val="24"/>
          <w:szCs w:val="24"/>
        </w:rPr>
        <w:t xml:space="preserve"> in partial</w:t>
      </w:r>
      <w:r w:rsidR="008B1FA3" w:rsidRPr="00BE4BD6">
        <w:rPr>
          <w:i/>
          <w:sz w:val="24"/>
          <w:szCs w:val="24"/>
        </w:rPr>
        <w:t xml:space="preserve"> </w:t>
      </w:r>
      <w:r w:rsidR="00BD47DD" w:rsidRPr="00BE4BD6">
        <w:rPr>
          <w:i/>
          <w:sz w:val="24"/>
          <w:szCs w:val="24"/>
        </w:rPr>
        <w:t xml:space="preserve">fulfillment of the </w:t>
      </w:r>
      <w:r w:rsidRPr="00BE4BD6">
        <w:rPr>
          <w:i/>
          <w:sz w:val="24"/>
          <w:szCs w:val="24"/>
        </w:rPr>
        <w:t xml:space="preserve">requirement for the </w:t>
      </w:r>
      <w:r w:rsidR="00BD47DD" w:rsidRPr="00BE4BD6">
        <w:rPr>
          <w:i/>
          <w:sz w:val="24"/>
          <w:szCs w:val="24"/>
        </w:rPr>
        <w:t>degree of</w:t>
      </w:r>
    </w:p>
    <w:p w14:paraId="236DE8F9" w14:textId="77777777" w:rsidR="008B1FA3" w:rsidRPr="00BE4BD6" w:rsidRDefault="008B1FA3">
      <w:pPr>
        <w:jc w:val="center"/>
        <w:rPr>
          <w:i/>
        </w:rPr>
      </w:pPr>
    </w:p>
    <w:p w14:paraId="4A8F5CA4" w14:textId="77777777" w:rsidR="00EE406D" w:rsidRPr="00EC40B0" w:rsidRDefault="00EE406D">
      <w:pPr>
        <w:jc w:val="center"/>
        <w:rPr>
          <w:b/>
        </w:rPr>
      </w:pPr>
    </w:p>
    <w:p w14:paraId="78E1E4A7" w14:textId="77777777" w:rsidR="008B1FA3" w:rsidRPr="00EC40B0" w:rsidRDefault="00EE406D" w:rsidP="00EC40B0">
      <w:pPr>
        <w:spacing w:line="360" w:lineRule="auto"/>
        <w:jc w:val="center"/>
        <w:rPr>
          <w:b/>
          <w:sz w:val="28"/>
          <w:szCs w:val="28"/>
        </w:rPr>
      </w:pPr>
      <w:r w:rsidRPr="00EC40B0">
        <w:rPr>
          <w:b/>
          <w:sz w:val="28"/>
          <w:szCs w:val="28"/>
        </w:rPr>
        <w:t>Bachelor of Engineering</w:t>
      </w:r>
      <w:r w:rsidR="00EC40B0" w:rsidRPr="00EC40B0">
        <w:rPr>
          <w:b/>
          <w:sz w:val="28"/>
          <w:szCs w:val="28"/>
        </w:rPr>
        <w:t xml:space="preserve"> </w:t>
      </w:r>
      <w:r w:rsidR="008B1FA3" w:rsidRPr="00EC40B0">
        <w:rPr>
          <w:b/>
          <w:sz w:val="28"/>
          <w:szCs w:val="28"/>
        </w:rPr>
        <w:t>in</w:t>
      </w:r>
    </w:p>
    <w:p w14:paraId="0D0DDC26" w14:textId="77777777" w:rsidR="008B1FA3" w:rsidRPr="00EC40B0" w:rsidRDefault="008B1FA3" w:rsidP="00EC40B0">
      <w:pPr>
        <w:pStyle w:val="Heading8"/>
        <w:numPr>
          <w:ilvl w:val="0"/>
          <w:numId w:val="0"/>
        </w:numPr>
        <w:rPr>
          <w:szCs w:val="28"/>
        </w:rPr>
      </w:pPr>
      <w:r w:rsidRPr="00EC40B0">
        <w:rPr>
          <w:szCs w:val="28"/>
        </w:rPr>
        <w:t>Computer Science and Engineering</w:t>
      </w:r>
    </w:p>
    <w:p w14:paraId="67C34C7C" w14:textId="77777777" w:rsidR="008B1FA3" w:rsidRPr="00EC40B0" w:rsidRDefault="008B1FA3">
      <w:pPr>
        <w:spacing w:line="360" w:lineRule="auto"/>
        <w:jc w:val="center"/>
        <w:rPr>
          <w:color w:val="0000FF"/>
          <w:sz w:val="28"/>
          <w:szCs w:val="28"/>
        </w:rPr>
      </w:pPr>
    </w:p>
    <w:p w14:paraId="4A5A111B" w14:textId="7442E461" w:rsidR="008B1FA3" w:rsidRPr="00350DF5" w:rsidRDefault="00A9136A">
      <w:pPr>
        <w:spacing w:line="360" w:lineRule="auto"/>
        <w:jc w:val="center"/>
        <w:rPr>
          <w:sz w:val="24"/>
          <w:szCs w:val="24"/>
        </w:rPr>
      </w:pPr>
      <w:r>
        <w:rPr>
          <w:sz w:val="24"/>
          <w:szCs w:val="24"/>
        </w:rPr>
        <w:t>S</w:t>
      </w:r>
      <w:r w:rsidR="00EC40B0" w:rsidRPr="00350DF5">
        <w:rPr>
          <w:sz w:val="24"/>
          <w:szCs w:val="24"/>
        </w:rPr>
        <w:t xml:space="preserve">ubmitted </w:t>
      </w:r>
      <w:r w:rsidR="00350DF5">
        <w:rPr>
          <w:sz w:val="24"/>
          <w:szCs w:val="24"/>
        </w:rPr>
        <w:t>b</w:t>
      </w:r>
      <w:r w:rsidR="008B1FA3" w:rsidRPr="00350DF5">
        <w:rPr>
          <w:sz w:val="24"/>
          <w:szCs w:val="24"/>
        </w:rPr>
        <w:t>y</w:t>
      </w:r>
      <w:r w:rsidR="00350DF5">
        <w:rPr>
          <w:sz w:val="24"/>
          <w:szCs w:val="24"/>
        </w:rPr>
        <w:t>:</w:t>
      </w:r>
    </w:p>
    <w:p w14:paraId="7C4F0D66" w14:textId="77777777" w:rsidR="006A668F" w:rsidRDefault="006A668F" w:rsidP="00A726C8">
      <w:pPr>
        <w:pStyle w:val="Heading3"/>
        <w:numPr>
          <w:ilvl w:val="0"/>
          <w:numId w:val="0"/>
        </w:numPr>
        <w:jc w:val="left"/>
      </w:pPr>
    </w:p>
    <w:p w14:paraId="7FC20507" w14:textId="77777777" w:rsidR="00021BA5" w:rsidRPr="00021BA5" w:rsidRDefault="007966E5" w:rsidP="00021BA5">
      <w:pPr>
        <w:rPr>
          <w:b/>
          <w:sz w:val="28"/>
          <w:szCs w:val="28"/>
          <w:lang w:val="en-IN"/>
        </w:rPr>
      </w:pPr>
      <w:r>
        <w:tab/>
      </w:r>
      <w:r>
        <w:tab/>
      </w:r>
      <w:r w:rsidR="00021BA5" w:rsidRPr="00021BA5">
        <w:rPr>
          <w:b/>
          <w:sz w:val="28"/>
          <w:szCs w:val="28"/>
        </w:rPr>
        <w:t>NITISHA SINHA                         01FE16BCS130</w:t>
      </w:r>
    </w:p>
    <w:p w14:paraId="5147CADD" w14:textId="77777777" w:rsidR="00021BA5" w:rsidRPr="00021BA5" w:rsidRDefault="00021BA5" w:rsidP="00021BA5">
      <w:pPr>
        <w:rPr>
          <w:b/>
          <w:sz w:val="28"/>
          <w:szCs w:val="28"/>
          <w:lang w:val="en-IN"/>
        </w:rPr>
      </w:pPr>
      <w:r w:rsidRPr="00021BA5">
        <w:rPr>
          <w:b/>
          <w:sz w:val="28"/>
          <w:szCs w:val="28"/>
        </w:rPr>
        <w:t xml:space="preserve">       </w:t>
      </w:r>
      <w:r>
        <w:rPr>
          <w:b/>
          <w:sz w:val="28"/>
          <w:szCs w:val="28"/>
        </w:rPr>
        <w:tab/>
      </w:r>
      <w:r>
        <w:rPr>
          <w:b/>
          <w:sz w:val="28"/>
          <w:szCs w:val="28"/>
        </w:rPr>
        <w:tab/>
        <w:t xml:space="preserve">JYOTHI S HOSAMANI </w:t>
      </w:r>
      <w:r>
        <w:rPr>
          <w:b/>
          <w:sz w:val="28"/>
          <w:szCs w:val="28"/>
        </w:rPr>
        <w:tab/>
        <w:t xml:space="preserve">    </w:t>
      </w:r>
      <w:r w:rsidRPr="00021BA5">
        <w:rPr>
          <w:b/>
          <w:sz w:val="28"/>
          <w:szCs w:val="28"/>
        </w:rPr>
        <w:t>01FE16BCS083</w:t>
      </w:r>
    </w:p>
    <w:p w14:paraId="4A3E5AB9" w14:textId="77777777" w:rsidR="00021BA5" w:rsidRPr="00021BA5" w:rsidRDefault="00021BA5" w:rsidP="00021BA5">
      <w:pPr>
        <w:rPr>
          <w:b/>
          <w:sz w:val="28"/>
          <w:szCs w:val="28"/>
          <w:lang w:val="en-IN"/>
        </w:rPr>
      </w:pPr>
      <w:r w:rsidRPr="00021BA5">
        <w:rPr>
          <w:b/>
          <w:sz w:val="28"/>
          <w:szCs w:val="28"/>
        </w:rPr>
        <w:t xml:space="preserve">      </w:t>
      </w:r>
      <w:r>
        <w:rPr>
          <w:b/>
          <w:sz w:val="28"/>
          <w:szCs w:val="28"/>
        </w:rPr>
        <w:tab/>
      </w:r>
      <w:r>
        <w:rPr>
          <w:b/>
          <w:sz w:val="28"/>
          <w:szCs w:val="28"/>
        </w:rPr>
        <w:tab/>
      </w:r>
      <w:r w:rsidRPr="00021BA5">
        <w:rPr>
          <w:b/>
          <w:sz w:val="28"/>
          <w:szCs w:val="28"/>
        </w:rPr>
        <w:t>SH</w:t>
      </w:r>
      <w:r>
        <w:rPr>
          <w:b/>
          <w:sz w:val="28"/>
          <w:szCs w:val="28"/>
        </w:rPr>
        <w:t xml:space="preserve">RIYA HIREHOLI </w:t>
      </w:r>
      <w:r>
        <w:rPr>
          <w:b/>
          <w:sz w:val="28"/>
          <w:szCs w:val="28"/>
        </w:rPr>
        <w:tab/>
      </w:r>
      <w:r>
        <w:rPr>
          <w:b/>
          <w:sz w:val="28"/>
          <w:szCs w:val="28"/>
        </w:rPr>
        <w:tab/>
        <w:t xml:space="preserve">    </w:t>
      </w:r>
      <w:r w:rsidRPr="00021BA5">
        <w:rPr>
          <w:b/>
          <w:sz w:val="28"/>
          <w:szCs w:val="28"/>
        </w:rPr>
        <w:t>01FE16BCS079</w:t>
      </w:r>
    </w:p>
    <w:p w14:paraId="552B4E43" w14:textId="54AA430E" w:rsidR="00021BA5" w:rsidRPr="00021BA5" w:rsidRDefault="00021BA5" w:rsidP="00021BA5">
      <w:pPr>
        <w:rPr>
          <w:b/>
          <w:sz w:val="28"/>
          <w:szCs w:val="28"/>
          <w:lang w:val="en-IN"/>
        </w:rPr>
      </w:pPr>
      <w:r w:rsidRPr="00021BA5">
        <w:rPr>
          <w:b/>
          <w:sz w:val="28"/>
          <w:szCs w:val="28"/>
        </w:rPr>
        <w:t xml:space="preserve">      </w:t>
      </w:r>
      <w:r>
        <w:rPr>
          <w:b/>
          <w:sz w:val="28"/>
          <w:szCs w:val="28"/>
        </w:rPr>
        <w:tab/>
      </w:r>
      <w:r>
        <w:rPr>
          <w:b/>
          <w:sz w:val="28"/>
          <w:szCs w:val="28"/>
        </w:rPr>
        <w:tab/>
      </w:r>
      <w:r w:rsidRPr="00021BA5">
        <w:rPr>
          <w:b/>
          <w:sz w:val="28"/>
          <w:szCs w:val="28"/>
        </w:rPr>
        <w:t xml:space="preserve">ISHIKA KUMAR                       </w:t>
      </w:r>
      <w:r>
        <w:rPr>
          <w:b/>
          <w:sz w:val="28"/>
          <w:szCs w:val="28"/>
        </w:rPr>
        <w:t xml:space="preserve"> </w:t>
      </w:r>
      <w:r w:rsidR="000B06A0">
        <w:rPr>
          <w:b/>
          <w:sz w:val="28"/>
          <w:szCs w:val="28"/>
        </w:rPr>
        <w:t xml:space="preserve"> </w:t>
      </w:r>
      <w:r w:rsidRPr="00021BA5">
        <w:rPr>
          <w:b/>
          <w:sz w:val="28"/>
          <w:szCs w:val="28"/>
        </w:rPr>
        <w:t>01FE16BCS081</w:t>
      </w:r>
    </w:p>
    <w:p w14:paraId="79663F1F" w14:textId="77777777" w:rsidR="006626DA" w:rsidRPr="00EC40B0" w:rsidRDefault="006626DA" w:rsidP="00021BA5"/>
    <w:p w14:paraId="62907FD8" w14:textId="77777777" w:rsidR="008B1FA3" w:rsidRDefault="008B1FA3"/>
    <w:p w14:paraId="5C857DC6" w14:textId="77777777" w:rsidR="00AF5A0E" w:rsidRPr="00EC40B0" w:rsidRDefault="00AF5A0E"/>
    <w:p w14:paraId="0836FBE3" w14:textId="77777777" w:rsidR="008B1FA3" w:rsidRPr="00EC40B0" w:rsidRDefault="008B1FA3"/>
    <w:p w14:paraId="4069D69B" w14:textId="77777777" w:rsidR="008B1FA3" w:rsidRPr="00EC40B0" w:rsidRDefault="008B1FA3"/>
    <w:p w14:paraId="375AD96B" w14:textId="77777777" w:rsidR="008B1FA3" w:rsidRPr="00EC40B0" w:rsidRDefault="008B1FA3">
      <w:pPr>
        <w:spacing w:line="288" w:lineRule="auto"/>
        <w:jc w:val="center"/>
        <w:rPr>
          <w:b/>
          <w:sz w:val="28"/>
          <w:szCs w:val="28"/>
        </w:rPr>
      </w:pPr>
      <w:r w:rsidRPr="00EC40B0">
        <w:rPr>
          <w:b/>
          <w:sz w:val="28"/>
          <w:szCs w:val="28"/>
        </w:rPr>
        <w:t>Under the guidance of</w:t>
      </w:r>
    </w:p>
    <w:p w14:paraId="3353A0EF" w14:textId="77777777" w:rsidR="00021BA5" w:rsidRPr="00021BA5" w:rsidRDefault="00021BA5" w:rsidP="00021BA5">
      <w:pPr>
        <w:spacing w:line="288" w:lineRule="auto"/>
        <w:jc w:val="center"/>
        <w:rPr>
          <w:rFonts w:eastAsia="Arial"/>
          <w:b/>
          <w:color w:val="000000"/>
          <w:sz w:val="28"/>
          <w:szCs w:val="28"/>
          <w:lang w:val="en-IN"/>
        </w:rPr>
      </w:pPr>
      <w:r w:rsidRPr="00021BA5">
        <w:rPr>
          <w:rFonts w:eastAsia="Arial"/>
          <w:b/>
          <w:color w:val="000000"/>
          <w:sz w:val="28"/>
          <w:szCs w:val="28"/>
        </w:rPr>
        <w:t>Dr. Shrinivas D. Desai</w:t>
      </w:r>
    </w:p>
    <w:p w14:paraId="2A51BA1B" w14:textId="77777777" w:rsidR="008B1FA3" w:rsidRPr="00EC40B0" w:rsidRDefault="008B1FA3">
      <w:pPr>
        <w:spacing w:line="288" w:lineRule="auto"/>
        <w:jc w:val="center"/>
        <w:rPr>
          <w:spacing w:val="4"/>
        </w:rPr>
      </w:pPr>
      <w:r w:rsidRPr="00EC40B0">
        <w:rPr>
          <w:spacing w:val="4"/>
        </w:rPr>
        <w:t>.</w:t>
      </w:r>
    </w:p>
    <w:p w14:paraId="1C5D6A03" w14:textId="77777777" w:rsidR="008B1FA3" w:rsidRPr="00EC40B0" w:rsidRDefault="008B1FA3">
      <w:pPr>
        <w:jc w:val="center"/>
        <w:rPr>
          <w:spacing w:val="4"/>
        </w:rPr>
      </w:pPr>
    </w:p>
    <w:p w14:paraId="46B8C484" w14:textId="77777777" w:rsidR="008B1FA3" w:rsidRDefault="008B1FA3">
      <w:pPr>
        <w:spacing w:line="288" w:lineRule="auto"/>
        <w:jc w:val="center"/>
        <w:rPr>
          <w:spacing w:val="4"/>
        </w:rPr>
      </w:pPr>
    </w:p>
    <w:p w14:paraId="3957C41C" w14:textId="77777777" w:rsidR="00EC40B0" w:rsidRPr="00EC40B0" w:rsidRDefault="00EC40B0">
      <w:pPr>
        <w:spacing w:line="288" w:lineRule="auto"/>
        <w:jc w:val="center"/>
        <w:rPr>
          <w:spacing w:val="4"/>
        </w:rPr>
      </w:pPr>
    </w:p>
    <w:p w14:paraId="770B3CF0" w14:textId="77777777" w:rsidR="00EC40B0" w:rsidRDefault="00AF5A0E" w:rsidP="007966E5">
      <w:pPr>
        <w:ind w:right="29"/>
        <w:jc w:val="center"/>
        <w:rPr>
          <w:b/>
          <w:bCs/>
          <w:color w:val="5F497A"/>
          <w:sz w:val="28"/>
          <w:szCs w:val="28"/>
        </w:rPr>
      </w:pPr>
      <w:r w:rsidRPr="00F61A1E">
        <w:rPr>
          <w:sz w:val="28"/>
          <w:szCs w:val="28"/>
        </w:rPr>
        <w:t>SCHOOL OF COMPUTER SCIENCE &amp; ENGINEERING</w:t>
      </w:r>
      <w:r w:rsidRPr="00F61A1E">
        <w:rPr>
          <w:b/>
          <w:bCs/>
          <w:color w:val="5F497A"/>
          <w:sz w:val="28"/>
          <w:szCs w:val="28"/>
        </w:rPr>
        <w:t xml:space="preserve"> </w:t>
      </w:r>
    </w:p>
    <w:p w14:paraId="052DAA11" w14:textId="77777777" w:rsidR="007966E5" w:rsidRPr="007966E5" w:rsidRDefault="007966E5" w:rsidP="007966E5">
      <w:pPr>
        <w:ind w:right="29"/>
        <w:jc w:val="center"/>
        <w:rPr>
          <w:b/>
          <w:bCs/>
          <w:color w:val="4F81BD"/>
          <w:sz w:val="28"/>
          <w:szCs w:val="28"/>
        </w:rPr>
      </w:pPr>
    </w:p>
    <w:p w14:paraId="43E210CA" w14:textId="77777777" w:rsidR="008B1FA3" w:rsidRDefault="008B1FA3" w:rsidP="006A668F">
      <w:pPr>
        <w:pStyle w:val="WW-Default"/>
        <w:spacing w:line="360" w:lineRule="auto"/>
        <w:jc w:val="center"/>
        <w:rPr>
          <w:rFonts w:ascii="Times New Roman" w:hAnsi="Times New Roman" w:cs="Times New Roman"/>
        </w:rPr>
      </w:pPr>
      <w:proofErr w:type="gramStart"/>
      <w:r w:rsidRPr="00EC40B0">
        <w:rPr>
          <w:rFonts w:ascii="Times New Roman" w:hAnsi="Times New Roman" w:cs="Times New Roman"/>
        </w:rPr>
        <w:t>HUBLI</w:t>
      </w:r>
      <w:r w:rsidR="00BF45DE" w:rsidRPr="00EC40B0">
        <w:rPr>
          <w:rFonts w:ascii="Times New Roman" w:hAnsi="Times New Roman" w:cs="Times New Roman"/>
        </w:rPr>
        <w:t xml:space="preserve"> </w:t>
      </w:r>
      <w:r w:rsidR="006C3AD0" w:rsidRPr="00EC40B0">
        <w:rPr>
          <w:rFonts w:ascii="Times New Roman" w:hAnsi="Times New Roman" w:cs="Times New Roman"/>
        </w:rPr>
        <w:t>–</w:t>
      </w:r>
      <w:r w:rsidR="00BF45DE" w:rsidRPr="00EC40B0">
        <w:rPr>
          <w:rFonts w:ascii="Times New Roman" w:hAnsi="Times New Roman" w:cs="Times New Roman"/>
        </w:rPr>
        <w:t xml:space="preserve"> </w:t>
      </w:r>
      <w:r w:rsidR="004C662B" w:rsidRPr="00EC40B0">
        <w:rPr>
          <w:rFonts w:ascii="Times New Roman" w:hAnsi="Times New Roman" w:cs="Times New Roman"/>
        </w:rPr>
        <w:t>580 0</w:t>
      </w:r>
      <w:r w:rsidR="00BF45DE" w:rsidRPr="00EC40B0">
        <w:rPr>
          <w:rFonts w:ascii="Times New Roman" w:hAnsi="Times New Roman" w:cs="Times New Roman"/>
        </w:rPr>
        <w:t>31</w:t>
      </w:r>
      <w:r w:rsidR="004C662B" w:rsidRPr="00EC40B0">
        <w:rPr>
          <w:rFonts w:ascii="Times New Roman" w:hAnsi="Times New Roman" w:cs="Times New Roman"/>
        </w:rPr>
        <w:t xml:space="preserve"> (India).</w:t>
      </w:r>
      <w:proofErr w:type="gramEnd"/>
    </w:p>
    <w:p w14:paraId="52879771" w14:textId="77777777" w:rsidR="00F268E2" w:rsidRPr="00EC40B0" w:rsidRDefault="00F268E2" w:rsidP="00F268E2">
      <w:pPr>
        <w:autoSpaceDN w:val="0"/>
        <w:adjustRightInd w:val="0"/>
        <w:jc w:val="center"/>
        <w:rPr>
          <w:b/>
          <w:bCs/>
          <w:color w:val="000000"/>
          <w:sz w:val="24"/>
          <w:szCs w:val="24"/>
        </w:rPr>
      </w:pPr>
    </w:p>
    <w:p w14:paraId="36C99C8C" w14:textId="77777777" w:rsidR="00F268E2" w:rsidRPr="00EC40B0" w:rsidRDefault="00F268E2" w:rsidP="00F268E2">
      <w:pPr>
        <w:spacing w:line="288" w:lineRule="auto"/>
        <w:jc w:val="center"/>
        <w:rPr>
          <w:sz w:val="26"/>
          <w:szCs w:val="26"/>
        </w:rPr>
      </w:pPr>
      <w:r>
        <w:rPr>
          <w:sz w:val="26"/>
          <w:szCs w:val="26"/>
        </w:rPr>
        <w:lastRenderedPageBreak/>
        <w:t>Academic year 2018-19</w:t>
      </w:r>
    </w:p>
    <w:p w14:paraId="6F87802C" w14:textId="77777777" w:rsidR="00F268E2" w:rsidRDefault="00F268E2" w:rsidP="00F268E2">
      <w:pPr>
        <w:jc w:val="center"/>
        <w:rPr>
          <w:sz w:val="28"/>
          <w:szCs w:val="28"/>
        </w:rPr>
      </w:pPr>
    </w:p>
    <w:p w14:paraId="3C4D059B" w14:textId="77777777" w:rsidR="00F268E2" w:rsidRDefault="00F268E2" w:rsidP="00F268E2">
      <w:pPr>
        <w:jc w:val="center"/>
        <w:rPr>
          <w:sz w:val="28"/>
          <w:szCs w:val="28"/>
        </w:rPr>
      </w:pPr>
    </w:p>
    <w:p w14:paraId="71DCDB41" w14:textId="77777777" w:rsidR="00F268E2" w:rsidRPr="00F61A1E" w:rsidRDefault="00F268E2" w:rsidP="00F268E2">
      <w:pPr>
        <w:jc w:val="center"/>
        <w:rPr>
          <w:sz w:val="28"/>
          <w:szCs w:val="28"/>
        </w:rPr>
      </w:pPr>
      <w:r w:rsidRPr="00F61A1E">
        <w:rPr>
          <w:sz w:val="28"/>
          <w:szCs w:val="28"/>
        </w:rPr>
        <w:t xml:space="preserve"> KLE Society's</w:t>
      </w:r>
    </w:p>
    <w:p w14:paraId="40D4458C" w14:textId="77777777" w:rsidR="00F268E2" w:rsidRPr="00F61A1E" w:rsidRDefault="00F268E2" w:rsidP="00F268E2">
      <w:pPr>
        <w:jc w:val="center"/>
        <w:rPr>
          <w:sz w:val="28"/>
          <w:szCs w:val="28"/>
        </w:rPr>
      </w:pPr>
      <w:r w:rsidRPr="00F61A1E">
        <w:rPr>
          <w:sz w:val="28"/>
          <w:szCs w:val="28"/>
        </w:rPr>
        <w:t>KLE Technological University</w:t>
      </w:r>
    </w:p>
    <w:p w14:paraId="2A7CEC4B" w14:textId="77777777" w:rsidR="00F268E2" w:rsidRPr="00F61A1E" w:rsidRDefault="00F268E2" w:rsidP="00F268E2">
      <w:pPr>
        <w:ind w:right="29"/>
        <w:jc w:val="center"/>
        <w:rPr>
          <w:color w:val="800000"/>
          <w:sz w:val="28"/>
          <w:szCs w:val="28"/>
        </w:rPr>
      </w:pPr>
    </w:p>
    <w:p w14:paraId="1581CA52" w14:textId="77777777" w:rsidR="00F268E2" w:rsidRPr="00F61A1E" w:rsidRDefault="00F268E2" w:rsidP="00F268E2">
      <w:pPr>
        <w:ind w:right="29"/>
        <w:jc w:val="center"/>
        <w:rPr>
          <w:color w:val="800000"/>
          <w:sz w:val="28"/>
          <w:szCs w:val="28"/>
        </w:rPr>
      </w:pPr>
      <w:r w:rsidRPr="00F61A1E">
        <w:rPr>
          <w:color w:val="800000"/>
          <w:sz w:val="28"/>
          <w:szCs w:val="28"/>
        </w:rPr>
        <w:t>201</w:t>
      </w:r>
      <w:r>
        <w:rPr>
          <w:color w:val="800000"/>
          <w:sz w:val="28"/>
          <w:szCs w:val="28"/>
        </w:rPr>
        <w:t>8</w:t>
      </w:r>
      <w:r w:rsidRPr="00F61A1E">
        <w:rPr>
          <w:color w:val="800000"/>
          <w:sz w:val="28"/>
          <w:szCs w:val="28"/>
        </w:rPr>
        <w:t xml:space="preserve"> - 201</w:t>
      </w:r>
      <w:r>
        <w:rPr>
          <w:color w:val="800000"/>
          <w:sz w:val="28"/>
          <w:szCs w:val="28"/>
        </w:rPr>
        <w:t>9</w:t>
      </w:r>
    </w:p>
    <w:p w14:paraId="2F3B73CC" w14:textId="77777777" w:rsidR="00F268E2" w:rsidRPr="001977EC" w:rsidRDefault="00F268E2" w:rsidP="00F268E2">
      <w:pPr>
        <w:ind w:right="29"/>
      </w:pPr>
    </w:p>
    <w:p w14:paraId="16D621F1" w14:textId="77777777" w:rsidR="00F268E2" w:rsidRPr="001977EC" w:rsidRDefault="00F268E2" w:rsidP="00F268E2">
      <w:pPr>
        <w:ind w:right="29"/>
        <w:jc w:val="center"/>
        <w:rPr>
          <w:sz w:val="28"/>
          <w:szCs w:val="28"/>
        </w:rPr>
      </w:pPr>
      <w:r w:rsidRPr="00F61A1E">
        <w:rPr>
          <w:noProof/>
          <w:sz w:val="28"/>
          <w:szCs w:val="28"/>
          <w:lang w:val="en-IN" w:eastAsia="en-IN"/>
        </w:rPr>
        <w:drawing>
          <wp:inline distT="0" distB="0" distL="0" distR="0" wp14:anchorId="182A3F7F" wp14:editId="27D2AAE7">
            <wp:extent cx="2590800" cy="9715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594747" cy="973030"/>
                    </a:xfrm>
                    <a:prstGeom prst="rect">
                      <a:avLst/>
                    </a:prstGeom>
                    <a:noFill/>
                    <a:ln w="9525">
                      <a:noFill/>
                      <a:miter lim="800000"/>
                      <a:headEnd/>
                      <a:tailEnd/>
                    </a:ln>
                  </pic:spPr>
                </pic:pic>
              </a:graphicData>
            </a:graphic>
          </wp:inline>
        </w:drawing>
      </w:r>
    </w:p>
    <w:p w14:paraId="2FE0E34F" w14:textId="77777777" w:rsidR="00F268E2" w:rsidRPr="001977EC" w:rsidRDefault="00F268E2" w:rsidP="00F268E2">
      <w:pPr>
        <w:pStyle w:val="Heading8"/>
        <w:numPr>
          <w:ilvl w:val="0"/>
          <w:numId w:val="0"/>
        </w:numPr>
        <w:spacing w:line="288" w:lineRule="auto"/>
        <w:rPr>
          <w:b w:val="0"/>
          <w:smallCaps/>
          <w:sz w:val="24"/>
          <w:szCs w:val="24"/>
        </w:rPr>
      </w:pPr>
    </w:p>
    <w:p w14:paraId="617D0F7C" w14:textId="77777777" w:rsidR="00F268E2" w:rsidRPr="00F61A1E" w:rsidRDefault="00F268E2" w:rsidP="00F268E2">
      <w:pPr>
        <w:ind w:right="29"/>
        <w:jc w:val="center"/>
        <w:rPr>
          <w:b/>
          <w:bCs/>
          <w:color w:val="4F81BD"/>
          <w:sz w:val="28"/>
          <w:szCs w:val="28"/>
        </w:rPr>
      </w:pPr>
      <w:r w:rsidRPr="00F61A1E">
        <w:rPr>
          <w:sz w:val="28"/>
          <w:szCs w:val="28"/>
        </w:rPr>
        <w:t>SCHOOL OF COMPUTER SCIENCE &amp; ENGINEERING</w:t>
      </w:r>
      <w:r w:rsidRPr="00F61A1E">
        <w:rPr>
          <w:b/>
          <w:bCs/>
          <w:color w:val="5F497A"/>
          <w:sz w:val="28"/>
          <w:szCs w:val="28"/>
        </w:rPr>
        <w:t xml:space="preserve"> </w:t>
      </w:r>
    </w:p>
    <w:p w14:paraId="15C7F452" w14:textId="77777777" w:rsidR="00F268E2" w:rsidRPr="001977EC" w:rsidRDefault="00F268E2" w:rsidP="00F268E2">
      <w:pPr>
        <w:ind w:right="29"/>
        <w:jc w:val="center"/>
        <w:rPr>
          <w:sz w:val="32"/>
          <w:szCs w:val="32"/>
        </w:rPr>
      </w:pPr>
    </w:p>
    <w:p w14:paraId="32F4B353" w14:textId="77777777" w:rsidR="00F268E2" w:rsidRPr="00F268E2" w:rsidRDefault="00F268E2" w:rsidP="00F268E2">
      <w:pPr>
        <w:ind w:right="29"/>
        <w:jc w:val="center"/>
        <w:rPr>
          <w:b/>
          <w:iCs/>
          <w:caps/>
          <w:color w:val="333399"/>
          <w:sz w:val="36"/>
          <w:szCs w:val="36"/>
          <w14:shadow w14:blurRad="50800" w14:dist="38100" w14:dir="2700000" w14:sx="100000" w14:sy="100000" w14:kx="0" w14:ky="0" w14:algn="tl">
            <w14:srgbClr w14:val="000000">
              <w14:alpha w14:val="60000"/>
            </w14:srgbClr>
          </w14:shadow>
        </w:rPr>
      </w:pPr>
      <w:r w:rsidRPr="00F268E2">
        <w:rPr>
          <w:b/>
          <w:iCs/>
          <w:caps/>
          <w:color w:val="333399"/>
          <w:sz w:val="36"/>
          <w:szCs w:val="36"/>
          <w14:shadow w14:blurRad="50800" w14:dist="38100" w14:dir="2700000" w14:sx="100000" w14:sy="100000" w14:kx="0" w14:ky="0" w14:algn="tl">
            <w14:srgbClr w14:val="000000">
              <w14:alpha w14:val="60000"/>
            </w14:srgbClr>
          </w14:shadow>
        </w:rPr>
        <w:t>Certificate</w:t>
      </w:r>
    </w:p>
    <w:p w14:paraId="70904034" w14:textId="77777777" w:rsidR="00F268E2" w:rsidRPr="00F268E2" w:rsidRDefault="00F268E2" w:rsidP="00F268E2">
      <w:pPr>
        <w:ind w:right="29"/>
        <w:jc w:val="center"/>
        <w:rPr>
          <w:b/>
          <w:iCs/>
          <w:caps/>
          <w:color w:val="333399"/>
          <w:sz w:val="36"/>
          <w:szCs w:val="36"/>
          <w:u w:val="single"/>
          <w14:shadow w14:blurRad="50800" w14:dist="38100" w14:dir="2700000" w14:sx="100000" w14:sy="100000" w14:kx="0" w14:ky="0" w14:algn="tl">
            <w14:srgbClr w14:val="000000">
              <w14:alpha w14:val="60000"/>
            </w14:srgbClr>
          </w14:shadow>
        </w:rPr>
      </w:pPr>
    </w:p>
    <w:p w14:paraId="68FC0EEA" w14:textId="77777777" w:rsidR="00F268E2" w:rsidRPr="001977EC" w:rsidRDefault="00F268E2" w:rsidP="00F268E2">
      <w:pPr>
        <w:ind w:right="29"/>
        <w:jc w:val="center"/>
        <w:rPr>
          <w:i/>
          <w:iCs/>
          <w:sz w:val="16"/>
          <w:szCs w:val="16"/>
        </w:rPr>
      </w:pPr>
    </w:p>
    <w:p w14:paraId="28D502F2" w14:textId="66E6EF37" w:rsidR="00F268E2" w:rsidRPr="001977EC" w:rsidRDefault="00F268E2" w:rsidP="00F268E2">
      <w:pPr>
        <w:autoSpaceDN w:val="0"/>
        <w:adjustRightInd w:val="0"/>
        <w:spacing w:line="480" w:lineRule="auto"/>
        <w:jc w:val="both"/>
        <w:rPr>
          <w:sz w:val="24"/>
          <w:szCs w:val="24"/>
        </w:rPr>
      </w:pPr>
      <w:r w:rsidRPr="001977EC">
        <w:rPr>
          <w:sz w:val="24"/>
          <w:szCs w:val="24"/>
        </w:rPr>
        <w:t xml:space="preserve">This is to certify that </w:t>
      </w:r>
      <w:r>
        <w:rPr>
          <w:sz w:val="24"/>
          <w:szCs w:val="24"/>
        </w:rPr>
        <w:t>Minor</w:t>
      </w:r>
      <w:r>
        <w:rPr>
          <w:sz w:val="24"/>
          <w:szCs w:val="24"/>
        </w:rPr>
        <w:t xml:space="preserve"> P</w:t>
      </w:r>
      <w:r w:rsidRPr="001977EC">
        <w:rPr>
          <w:sz w:val="24"/>
          <w:szCs w:val="24"/>
        </w:rPr>
        <w:t>roject entitled</w:t>
      </w:r>
      <w:r w:rsidRPr="00F268E2">
        <w:rPr>
          <w:b/>
          <w:sz w:val="24"/>
          <w:szCs w:val="24"/>
        </w:rPr>
        <w:t xml:space="preserve"> </w:t>
      </w:r>
      <w:r w:rsidRPr="00F268E2">
        <w:rPr>
          <w:b/>
          <w:sz w:val="24"/>
          <w:szCs w:val="24"/>
        </w:rPr>
        <w:t>Mobile App for 3D Face Generator</w:t>
      </w:r>
      <w:r w:rsidRPr="001977EC">
        <w:rPr>
          <w:sz w:val="24"/>
          <w:szCs w:val="24"/>
        </w:rPr>
        <w:t xml:space="preserve"> is a </w:t>
      </w:r>
      <w:proofErr w:type="spellStart"/>
      <w:r w:rsidRPr="001977EC">
        <w:rPr>
          <w:sz w:val="24"/>
          <w:szCs w:val="24"/>
        </w:rPr>
        <w:t>bonafied</w:t>
      </w:r>
      <w:proofErr w:type="spellEnd"/>
      <w:r w:rsidRPr="001977EC">
        <w:rPr>
          <w:sz w:val="24"/>
          <w:szCs w:val="24"/>
        </w:rPr>
        <w:t xml:space="preserve"> work </w:t>
      </w:r>
      <w:r>
        <w:rPr>
          <w:sz w:val="24"/>
          <w:szCs w:val="24"/>
        </w:rPr>
        <w:t>carried out by the student team</w:t>
      </w:r>
      <w:r>
        <w:rPr>
          <w:sz w:val="24"/>
          <w:szCs w:val="24"/>
        </w:rPr>
        <w:t xml:space="preserve"> Ms. </w:t>
      </w:r>
      <w:proofErr w:type="spellStart"/>
      <w:r>
        <w:rPr>
          <w:sz w:val="24"/>
          <w:szCs w:val="24"/>
        </w:rPr>
        <w:t>Nitisha</w:t>
      </w:r>
      <w:proofErr w:type="spellEnd"/>
      <w:r>
        <w:rPr>
          <w:sz w:val="24"/>
          <w:szCs w:val="24"/>
        </w:rPr>
        <w:t xml:space="preserve"> </w:t>
      </w:r>
      <w:proofErr w:type="spellStart"/>
      <w:r>
        <w:rPr>
          <w:sz w:val="24"/>
          <w:szCs w:val="24"/>
        </w:rPr>
        <w:t>Sinha</w:t>
      </w:r>
      <w:proofErr w:type="spellEnd"/>
      <w:r>
        <w:rPr>
          <w:sz w:val="24"/>
          <w:szCs w:val="24"/>
        </w:rPr>
        <w:t>- 01FE16BCS130</w:t>
      </w:r>
      <w:r w:rsidRPr="001977EC">
        <w:rPr>
          <w:sz w:val="24"/>
          <w:szCs w:val="24"/>
        </w:rPr>
        <w:t xml:space="preserve">, </w:t>
      </w:r>
      <w:r>
        <w:rPr>
          <w:sz w:val="24"/>
          <w:szCs w:val="24"/>
        </w:rPr>
        <w:t xml:space="preserve">Ms. </w:t>
      </w:r>
      <w:proofErr w:type="spellStart"/>
      <w:r>
        <w:rPr>
          <w:sz w:val="24"/>
          <w:szCs w:val="24"/>
        </w:rPr>
        <w:t>Shriya</w:t>
      </w:r>
      <w:proofErr w:type="spellEnd"/>
      <w:r>
        <w:rPr>
          <w:sz w:val="24"/>
          <w:szCs w:val="24"/>
        </w:rPr>
        <w:t xml:space="preserve"> </w:t>
      </w:r>
      <w:proofErr w:type="spellStart"/>
      <w:r>
        <w:rPr>
          <w:sz w:val="24"/>
          <w:szCs w:val="24"/>
        </w:rPr>
        <w:t>Hireholi</w:t>
      </w:r>
      <w:proofErr w:type="spellEnd"/>
      <w:r w:rsidRPr="001977EC">
        <w:rPr>
          <w:sz w:val="24"/>
          <w:szCs w:val="24"/>
        </w:rPr>
        <w:t xml:space="preserve"> </w:t>
      </w:r>
      <w:r>
        <w:rPr>
          <w:sz w:val="24"/>
          <w:szCs w:val="24"/>
        </w:rPr>
        <w:t>–</w:t>
      </w:r>
      <w:r w:rsidRPr="001977EC">
        <w:rPr>
          <w:sz w:val="24"/>
          <w:szCs w:val="24"/>
        </w:rPr>
        <w:t xml:space="preserve"> </w:t>
      </w:r>
      <w:r w:rsidR="00797E40">
        <w:rPr>
          <w:sz w:val="24"/>
          <w:szCs w:val="24"/>
        </w:rPr>
        <w:t xml:space="preserve">01FE16BCS079, </w:t>
      </w:r>
      <w:bookmarkStart w:id="1" w:name="_GoBack"/>
      <w:bookmarkEnd w:id="1"/>
      <w:r w:rsidRPr="001977EC">
        <w:rPr>
          <w:sz w:val="24"/>
          <w:szCs w:val="24"/>
        </w:rPr>
        <w:t>Ms.</w:t>
      </w:r>
      <w:r>
        <w:rPr>
          <w:sz w:val="24"/>
          <w:szCs w:val="24"/>
        </w:rPr>
        <w:t xml:space="preserve"> Jyothi S </w:t>
      </w:r>
      <w:proofErr w:type="spellStart"/>
      <w:r>
        <w:rPr>
          <w:sz w:val="24"/>
          <w:szCs w:val="24"/>
        </w:rPr>
        <w:t>Hosamani</w:t>
      </w:r>
      <w:proofErr w:type="spellEnd"/>
      <w:r w:rsidRPr="001977EC">
        <w:rPr>
          <w:sz w:val="24"/>
          <w:szCs w:val="24"/>
        </w:rPr>
        <w:t xml:space="preserve"> - </w:t>
      </w:r>
      <w:r>
        <w:rPr>
          <w:sz w:val="24"/>
          <w:szCs w:val="24"/>
        </w:rPr>
        <w:t xml:space="preserve">01FE16BCS083, </w:t>
      </w:r>
      <w:r w:rsidRPr="001977EC">
        <w:rPr>
          <w:sz w:val="24"/>
          <w:szCs w:val="24"/>
        </w:rPr>
        <w:t>Ms.</w:t>
      </w:r>
      <w:r>
        <w:rPr>
          <w:sz w:val="24"/>
          <w:szCs w:val="24"/>
        </w:rPr>
        <w:t xml:space="preserve"> </w:t>
      </w:r>
      <w:proofErr w:type="spellStart"/>
      <w:r>
        <w:rPr>
          <w:sz w:val="24"/>
          <w:szCs w:val="24"/>
        </w:rPr>
        <w:t>Ishika</w:t>
      </w:r>
      <w:proofErr w:type="spellEnd"/>
      <w:r>
        <w:rPr>
          <w:sz w:val="24"/>
          <w:szCs w:val="24"/>
        </w:rPr>
        <w:t xml:space="preserve"> Kumar</w:t>
      </w:r>
      <w:r w:rsidRPr="001977EC">
        <w:rPr>
          <w:sz w:val="24"/>
          <w:szCs w:val="24"/>
        </w:rPr>
        <w:t xml:space="preserve">- </w:t>
      </w:r>
      <w:r>
        <w:rPr>
          <w:sz w:val="24"/>
          <w:szCs w:val="24"/>
        </w:rPr>
        <w:t>01FE16BCS</w:t>
      </w:r>
      <w:r>
        <w:rPr>
          <w:sz w:val="24"/>
          <w:szCs w:val="24"/>
        </w:rPr>
        <w:t>081</w:t>
      </w:r>
      <w:r w:rsidRPr="001977EC">
        <w:rPr>
          <w:sz w:val="24"/>
          <w:szCs w:val="24"/>
        </w:rPr>
        <w:t>,</w:t>
      </w:r>
      <w:r>
        <w:rPr>
          <w:sz w:val="24"/>
          <w:szCs w:val="24"/>
        </w:rPr>
        <w:t xml:space="preserve"> </w:t>
      </w:r>
      <w:r w:rsidRPr="001977EC">
        <w:rPr>
          <w:sz w:val="24"/>
          <w:szCs w:val="24"/>
        </w:rPr>
        <w:t xml:space="preserve">in partial fulfillment of </w:t>
      </w:r>
      <w:r>
        <w:rPr>
          <w:sz w:val="24"/>
          <w:szCs w:val="24"/>
        </w:rPr>
        <w:t>completion</w:t>
      </w:r>
      <w:r w:rsidRPr="001977EC">
        <w:rPr>
          <w:sz w:val="24"/>
          <w:szCs w:val="24"/>
        </w:rPr>
        <w:t xml:space="preserve"> of </w:t>
      </w:r>
      <w:r>
        <w:rPr>
          <w:sz w:val="24"/>
          <w:szCs w:val="24"/>
        </w:rPr>
        <w:t>Sixth</w:t>
      </w:r>
      <w:r>
        <w:rPr>
          <w:sz w:val="24"/>
          <w:szCs w:val="24"/>
        </w:rPr>
        <w:t xml:space="preserve"> semester </w:t>
      </w:r>
      <w:r w:rsidRPr="001977EC">
        <w:rPr>
          <w:sz w:val="24"/>
          <w:szCs w:val="24"/>
        </w:rPr>
        <w:t>B</w:t>
      </w:r>
      <w:r>
        <w:rPr>
          <w:sz w:val="24"/>
          <w:szCs w:val="24"/>
        </w:rPr>
        <w:t>.</w:t>
      </w:r>
      <w:r w:rsidRPr="001977EC">
        <w:rPr>
          <w:sz w:val="24"/>
          <w:szCs w:val="24"/>
        </w:rPr>
        <w:t xml:space="preserve"> E</w:t>
      </w:r>
      <w:r>
        <w:rPr>
          <w:sz w:val="24"/>
          <w:szCs w:val="24"/>
        </w:rPr>
        <w:t>.</w:t>
      </w:r>
      <w:r w:rsidRPr="001977EC">
        <w:rPr>
          <w:sz w:val="24"/>
          <w:szCs w:val="24"/>
        </w:rPr>
        <w:t xml:space="preserve"> in Computer science and </w:t>
      </w:r>
      <w:r>
        <w:rPr>
          <w:sz w:val="24"/>
          <w:szCs w:val="24"/>
        </w:rPr>
        <w:t>Engineering during the year 2018 – 2019</w:t>
      </w:r>
      <w:r w:rsidRPr="001977EC">
        <w:rPr>
          <w:sz w:val="24"/>
          <w:szCs w:val="24"/>
        </w:rPr>
        <w:t xml:space="preserve">. The project report has been approved as it satisfies the academic requirement with respect to the project work prescribed for the above said </w:t>
      </w:r>
      <w:r>
        <w:rPr>
          <w:sz w:val="24"/>
          <w:szCs w:val="24"/>
        </w:rPr>
        <w:t>program</w:t>
      </w:r>
      <w:r w:rsidRPr="001977EC">
        <w:rPr>
          <w:sz w:val="24"/>
          <w:szCs w:val="24"/>
        </w:rPr>
        <w:t xml:space="preserve">. </w:t>
      </w:r>
    </w:p>
    <w:p w14:paraId="0EDED2E3" w14:textId="77777777" w:rsidR="00F268E2" w:rsidRPr="001977EC" w:rsidRDefault="00F268E2" w:rsidP="00F268E2">
      <w:pPr>
        <w:autoSpaceDN w:val="0"/>
        <w:adjustRightInd w:val="0"/>
        <w:spacing w:line="360" w:lineRule="auto"/>
      </w:pPr>
    </w:p>
    <w:p w14:paraId="154D0132" w14:textId="77777777" w:rsidR="00F268E2" w:rsidRPr="001977EC" w:rsidRDefault="00F268E2" w:rsidP="00F268E2">
      <w:pPr>
        <w:autoSpaceDN w:val="0"/>
        <w:adjustRightInd w:val="0"/>
        <w:spacing w:line="360" w:lineRule="auto"/>
        <w:ind w:firstLine="720"/>
        <w:rPr>
          <w:b/>
        </w:rPr>
      </w:pPr>
    </w:p>
    <w:p w14:paraId="46338D84" w14:textId="77777777" w:rsidR="00F268E2" w:rsidRDefault="00F268E2" w:rsidP="00F268E2">
      <w:pPr>
        <w:autoSpaceDN w:val="0"/>
        <w:adjustRightInd w:val="0"/>
        <w:jc w:val="both"/>
        <w:rPr>
          <w:sz w:val="28"/>
          <w:szCs w:val="28"/>
        </w:rPr>
      </w:pPr>
      <w:r w:rsidRPr="001977EC">
        <w:rPr>
          <w:b/>
          <w:bCs/>
        </w:rPr>
        <w:t xml:space="preserve">Guide  </w:t>
      </w:r>
      <w:r w:rsidRPr="001977EC">
        <w:rPr>
          <w:b/>
          <w:bCs/>
        </w:rPr>
        <w:tab/>
      </w:r>
      <w:r w:rsidRPr="001977EC">
        <w:rPr>
          <w:b/>
          <w:bCs/>
        </w:rPr>
        <w:tab/>
      </w:r>
      <w:r w:rsidRPr="001977EC">
        <w:rPr>
          <w:b/>
          <w:bCs/>
        </w:rPr>
        <w:tab/>
        <w:t xml:space="preserve">             </w:t>
      </w:r>
      <w:r>
        <w:rPr>
          <w:b/>
          <w:bCs/>
        </w:rPr>
        <w:t xml:space="preserve">        </w:t>
      </w:r>
      <w:r w:rsidRPr="001977EC">
        <w:rPr>
          <w:b/>
          <w:bCs/>
        </w:rPr>
        <w:t xml:space="preserve">  </w:t>
      </w:r>
      <w:r>
        <w:rPr>
          <w:b/>
          <w:bCs/>
        </w:rPr>
        <w:tab/>
      </w:r>
      <w:r>
        <w:rPr>
          <w:b/>
          <w:bCs/>
        </w:rPr>
        <w:tab/>
      </w:r>
      <w:r>
        <w:rPr>
          <w:b/>
          <w:bCs/>
        </w:rPr>
        <w:tab/>
      </w:r>
      <w:r>
        <w:rPr>
          <w:b/>
          <w:bCs/>
        </w:rPr>
        <w:tab/>
        <w:t xml:space="preserve">                        Head of </w:t>
      </w:r>
      <w:proofErr w:type="spellStart"/>
      <w:r>
        <w:rPr>
          <w:b/>
          <w:bCs/>
        </w:rPr>
        <w:t>SoCSE</w:t>
      </w:r>
      <w:proofErr w:type="spellEnd"/>
      <w:r w:rsidRPr="001977EC">
        <w:rPr>
          <w:b/>
          <w:bCs/>
        </w:rPr>
        <w:t xml:space="preserve">          </w:t>
      </w:r>
      <w:r w:rsidRPr="001977EC">
        <w:rPr>
          <w:b/>
          <w:bCs/>
        </w:rPr>
        <w:tab/>
      </w:r>
      <w:r w:rsidRPr="001977EC">
        <w:rPr>
          <w:b/>
          <w:bCs/>
        </w:rPr>
        <w:tab/>
      </w:r>
      <w:r w:rsidRPr="001977EC">
        <w:rPr>
          <w:b/>
          <w:bCs/>
        </w:rPr>
        <w:tab/>
        <w:t xml:space="preserve">   </w:t>
      </w:r>
      <w:r w:rsidRPr="001977EC">
        <w:rPr>
          <w:b/>
          <w:bCs/>
        </w:rPr>
        <w:tab/>
      </w:r>
    </w:p>
    <w:p w14:paraId="42C8DD31" w14:textId="6CBB62D6" w:rsidR="00F268E2" w:rsidRPr="00F61A1E" w:rsidRDefault="00F268E2" w:rsidP="00F268E2">
      <w:pPr>
        <w:autoSpaceDN w:val="0"/>
        <w:adjustRightInd w:val="0"/>
        <w:jc w:val="both"/>
        <w:rPr>
          <w:sz w:val="28"/>
          <w:szCs w:val="28"/>
        </w:rPr>
      </w:pPr>
      <w:r>
        <w:rPr>
          <w:b/>
          <w:bCs/>
        </w:rPr>
        <w:t xml:space="preserve"> Dr</w:t>
      </w:r>
      <w:r>
        <w:rPr>
          <w:b/>
          <w:bCs/>
        </w:rPr>
        <w:t xml:space="preserve">. </w:t>
      </w:r>
      <w:proofErr w:type="spellStart"/>
      <w:r>
        <w:rPr>
          <w:b/>
          <w:bCs/>
        </w:rPr>
        <w:t>Shrinivas</w:t>
      </w:r>
      <w:proofErr w:type="spellEnd"/>
      <w:r>
        <w:rPr>
          <w:b/>
          <w:bCs/>
        </w:rPr>
        <w:t xml:space="preserve"> D Desai</w:t>
      </w:r>
      <w:r>
        <w:rPr>
          <w:b/>
          <w:bCs/>
        </w:rPr>
        <w:tab/>
      </w:r>
      <w:r>
        <w:rPr>
          <w:b/>
          <w:bCs/>
        </w:rPr>
        <w:tab/>
      </w:r>
      <w:r>
        <w:rPr>
          <w:b/>
          <w:bCs/>
        </w:rPr>
        <w:tab/>
      </w:r>
      <w:r>
        <w:rPr>
          <w:b/>
          <w:bCs/>
        </w:rPr>
        <w:tab/>
      </w:r>
      <w:r>
        <w:rPr>
          <w:b/>
          <w:bCs/>
        </w:rPr>
        <w:tab/>
      </w:r>
      <w:r>
        <w:rPr>
          <w:b/>
          <w:bCs/>
        </w:rPr>
        <w:tab/>
      </w:r>
      <w:r w:rsidRPr="001977EC">
        <w:rPr>
          <w:b/>
          <w:bCs/>
        </w:rPr>
        <w:t xml:space="preserve"> </w:t>
      </w:r>
      <w:r>
        <w:rPr>
          <w:b/>
          <w:bCs/>
        </w:rPr>
        <w:t xml:space="preserve">         </w:t>
      </w:r>
      <w:r w:rsidR="00BA1D9B">
        <w:rPr>
          <w:b/>
          <w:bCs/>
        </w:rPr>
        <w:t xml:space="preserve">                </w:t>
      </w:r>
      <w:r>
        <w:rPr>
          <w:b/>
          <w:bCs/>
        </w:rPr>
        <w:t xml:space="preserve">Dr. </w:t>
      </w:r>
      <w:proofErr w:type="spellStart"/>
      <w:r>
        <w:rPr>
          <w:b/>
          <w:bCs/>
        </w:rPr>
        <w:t>Meena</w:t>
      </w:r>
      <w:proofErr w:type="spellEnd"/>
      <w:r>
        <w:rPr>
          <w:b/>
          <w:bCs/>
        </w:rPr>
        <w:t xml:space="preserve"> S. M</w:t>
      </w:r>
    </w:p>
    <w:p w14:paraId="2EDA6B48" w14:textId="77777777" w:rsidR="00F268E2" w:rsidRPr="001977EC" w:rsidRDefault="00F268E2" w:rsidP="00F268E2">
      <w:pPr>
        <w:autoSpaceDN w:val="0"/>
        <w:adjustRightInd w:val="0"/>
        <w:jc w:val="both"/>
        <w:rPr>
          <w:b/>
          <w:bCs/>
        </w:rPr>
      </w:pPr>
    </w:p>
    <w:p w14:paraId="0C5271C4" w14:textId="77777777" w:rsidR="00F268E2" w:rsidRPr="001977EC" w:rsidRDefault="00F268E2" w:rsidP="00F268E2">
      <w:pPr>
        <w:autoSpaceDN w:val="0"/>
        <w:adjustRightInd w:val="0"/>
        <w:rPr>
          <w:b/>
          <w:bCs/>
        </w:rPr>
      </w:pPr>
    </w:p>
    <w:p w14:paraId="51E3200E" w14:textId="77777777" w:rsidR="00F268E2" w:rsidRPr="001977EC" w:rsidRDefault="00F268E2" w:rsidP="00F268E2">
      <w:pPr>
        <w:pStyle w:val="WW-Default"/>
        <w:spacing w:line="360" w:lineRule="auto"/>
        <w:rPr>
          <w:rFonts w:ascii="Times New Roman" w:hAnsi="Times New Roman" w:cs="Times New Roman"/>
          <w:b/>
          <w:bCs/>
          <w:sz w:val="22"/>
          <w:szCs w:val="22"/>
        </w:rPr>
      </w:pPr>
      <w:r w:rsidRPr="001977EC">
        <w:rPr>
          <w:rFonts w:ascii="Times New Roman" w:hAnsi="Times New Roman" w:cs="Times New Roman"/>
          <w:b/>
          <w:bCs/>
          <w:sz w:val="22"/>
          <w:szCs w:val="22"/>
        </w:rPr>
        <w:t xml:space="preserve">External Viva: </w:t>
      </w:r>
    </w:p>
    <w:p w14:paraId="1151873D" w14:textId="77777777" w:rsidR="00F268E2" w:rsidRPr="001977EC" w:rsidRDefault="00F268E2" w:rsidP="00F268E2">
      <w:pPr>
        <w:pStyle w:val="WW-Default"/>
        <w:spacing w:line="360" w:lineRule="auto"/>
        <w:rPr>
          <w:rFonts w:ascii="Times New Roman" w:hAnsi="Times New Roman" w:cs="Times New Roman"/>
          <w:b/>
          <w:bCs/>
          <w:sz w:val="22"/>
          <w:szCs w:val="22"/>
        </w:rPr>
      </w:pPr>
      <w:r w:rsidRPr="001977EC">
        <w:rPr>
          <w:rFonts w:ascii="Times New Roman" w:hAnsi="Times New Roman" w:cs="Times New Roman"/>
          <w:b/>
          <w:bCs/>
          <w:sz w:val="22"/>
          <w:szCs w:val="22"/>
        </w:rPr>
        <w:t xml:space="preserve">         </w:t>
      </w:r>
      <w:r w:rsidRPr="001977EC">
        <w:rPr>
          <w:rFonts w:ascii="Times New Roman" w:hAnsi="Times New Roman" w:cs="Times New Roman"/>
          <w:b/>
          <w:bCs/>
          <w:sz w:val="22"/>
          <w:szCs w:val="22"/>
        </w:rPr>
        <w:tab/>
        <w:t xml:space="preserve">Name of the Examiners                                                   </w:t>
      </w:r>
      <w:r w:rsidRPr="001977EC">
        <w:rPr>
          <w:rFonts w:ascii="Times New Roman" w:hAnsi="Times New Roman" w:cs="Times New Roman"/>
          <w:b/>
          <w:bCs/>
          <w:sz w:val="22"/>
          <w:szCs w:val="22"/>
        </w:rPr>
        <w:tab/>
      </w:r>
      <w:r w:rsidRPr="001977EC">
        <w:rPr>
          <w:rFonts w:ascii="Times New Roman" w:hAnsi="Times New Roman" w:cs="Times New Roman"/>
          <w:b/>
          <w:bCs/>
          <w:sz w:val="22"/>
          <w:szCs w:val="22"/>
        </w:rPr>
        <w:tab/>
        <w:t xml:space="preserve"> Signature with date</w:t>
      </w:r>
    </w:p>
    <w:p w14:paraId="7FBDF3F1" w14:textId="77777777" w:rsidR="00F268E2" w:rsidRPr="001977EC" w:rsidRDefault="00F268E2" w:rsidP="00F268E2">
      <w:pPr>
        <w:pStyle w:val="WW-Default"/>
        <w:spacing w:line="360" w:lineRule="auto"/>
        <w:rPr>
          <w:rFonts w:ascii="Times New Roman" w:hAnsi="Times New Roman" w:cs="Times New Roman"/>
          <w:b/>
          <w:bCs/>
          <w:sz w:val="22"/>
          <w:szCs w:val="22"/>
        </w:rPr>
      </w:pPr>
      <w:r w:rsidRPr="001977EC">
        <w:rPr>
          <w:rFonts w:ascii="Times New Roman" w:hAnsi="Times New Roman" w:cs="Times New Roman"/>
          <w:b/>
          <w:bCs/>
          <w:sz w:val="22"/>
          <w:szCs w:val="22"/>
        </w:rPr>
        <w:t>1.</w:t>
      </w:r>
    </w:p>
    <w:p w14:paraId="35445B03" w14:textId="77777777" w:rsidR="00F268E2" w:rsidRPr="001977EC" w:rsidRDefault="00F268E2" w:rsidP="00F268E2">
      <w:pPr>
        <w:pStyle w:val="WW-Default"/>
        <w:spacing w:line="360" w:lineRule="auto"/>
        <w:rPr>
          <w:rFonts w:ascii="Times New Roman" w:hAnsi="Times New Roman" w:cs="Times New Roman"/>
          <w:b/>
          <w:bCs/>
          <w:sz w:val="22"/>
          <w:szCs w:val="22"/>
        </w:rPr>
      </w:pPr>
      <w:r w:rsidRPr="001977EC">
        <w:rPr>
          <w:rFonts w:ascii="Times New Roman" w:hAnsi="Times New Roman" w:cs="Times New Roman"/>
          <w:b/>
          <w:bCs/>
          <w:sz w:val="22"/>
          <w:szCs w:val="22"/>
        </w:rPr>
        <w:t xml:space="preserve">2. </w:t>
      </w:r>
    </w:p>
    <w:p w14:paraId="05BE04D3" w14:textId="77777777" w:rsidR="00D01033" w:rsidRPr="009301DB" w:rsidRDefault="00D01033" w:rsidP="00E676EB">
      <w:pPr>
        <w:jc w:val="both"/>
        <w:rPr>
          <w:sz w:val="24"/>
          <w:szCs w:val="24"/>
        </w:rPr>
      </w:pPr>
    </w:p>
    <w:tbl>
      <w:tblPr>
        <w:tblpPr w:leftFromText="180" w:rightFromText="180" w:bottomFromText="200" w:vertAnchor="text" w:horzAnchor="margin" w:tblpXSpec="center" w:tblpY="-49"/>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975"/>
        <w:gridCol w:w="6854"/>
        <w:gridCol w:w="1085"/>
      </w:tblGrid>
      <w:tr w:rsidR="008C506B" w:rsidRPr="0023782A" w14:paraId="7D73EBF9" w14:textId="77777777" w:rsidTr="007B344C">
        <w:trPr>
          <w:trHeight w:val="410"/>
        </w:trPr>
        <w:tc>
          <w:tcPr>
            <w:tcW w:w="1118" w:type="dxa"/>
            <w:hideMark/>
          </w:tcPr>
          <w:p w14:paraId="65CBC9B9" w14:textId="2DA4CC9C" w:rsidR="008C506B" w:rsidRPr="0023782A" w:rsidRDefault="007F1E77" w:rsidP="008C506B">
            <w:pPr>
              <w:tabs>
                <w:tab w:val="center" w:pos="7920"/>
              </w:tabs>
              <w:spacing w:before="60" w:after="60" w:line="276" w:lineRule="auto"/>
              <w:jc w:val="center"/>
              <w:rPr>
                <w:b/>
                <w:sz w:val="24"/>
                <w:szCs w:val="24"/>
              </w:rPr>
            </w:pPr>
            <w:r>
              <w:rPr>
                <w:b/>
                <w:sz w:val="24"/>
                <w:szCs w:val="24"/>
              </w:rPr>
              <w:lastRenderedPageBreak/>
              <w:t>Chap</w:t>
            </w:r>
            <w:r w:rsidR="007B344C">
              <w:rPr>
                <w:b/>
                <w:sz w:val="24"/>
                <w:szCs w:val="24"/>
              </w:rPr>
              <w:t xml:space="preserve"> no.</w:t>
            </w:r>
          </w:p>
        </w:tc>
        <w:tc>
          <w:tcPr>
            <w:tcW w:w="7829" w:type="dxa"/>
            <w:gridSpan w:val="2"/>
            <w:hideMark/>
          </w:tcPr>
          <w:p w14:paraId="5606AB74" w14:textId="77777777" w:rsidR="008C506B" w:rsidRPr="0023782A" w:rsidRDefault="008C506B" w:rsidP="008C506B">
            <w:pPr>
              <w:tabs>
                <w:tab w:val="center" w:pos="7920"/>
              </w:tabs>
              <w:spacing w:before="60" w:after="60" w:line="276" w:lineRule="auto"/>
              <w:jc w:val="center"/>
              <w:rPr>
                <w:b/>
                <w:sz w:val="24"/>
                <w:szCs w:val="24"/>
              </w:rPr>
            </w:pPr>
            <w:r w:rsidRPr="0023782A">
              <w:rPr>
                <w:b/>
                <w:sz w:val="24"/>
                <w:szCs w:val="24"/>
              </w:rPr>
              <w:t>Table of Contents</w:t>
            </w:r>
          </w:p>
        </w:tc>
        <w:tc>
          <w:tcPr>
            <w:tcW w:w="1085" w:type="dxa"/>
            <w:hideMark/>
          </w:tcPr>
          <w:p w14:paraId="58EC5489" w14:textId="323B87D0" w:rsidR="008C506B" w:rsidRPr="0023782A" w:rsidRDefault="007F1E77" w:rsidP="008C506B">
            <w:pPr>
              <w:tabs>
                <w:tab w:val="center" w:pos="7920"/>
              </w:tabs>
              <w:spacing w:before="60" w:after="60" w:line="276" w:lineRule="auto"/>
              <w:jc w:val="center"/>
              <w:rPr>
                <w:b/>
                <w:sz w:val="24"/>
                <w:szCs w:val="24"/>
              </w:rPr>
            </w:pPr>
            <w:r>
              <w:rPr>
                <w:b/>
                <w:sz w:val="24"/>
                <w:szCs w:val="24"/>
              </w:rPr>
              <w:t>Pg.</w:t>
            </w:r>
            <w:r w:rsidR="008C506B" w:rsidRPr="0023782A">
              <w:rPr>
                <w:b/>
                <w:sz w:val="24"/>
                <w:szCs w:val="24"/>
              </w:rPr>
              <w:t xml:space="preserve"> No.</w:t>
            </w:r>
          </w:p>
        </w:tc>
      </w:tr>
      <w:tr w:rsidR="008C506B" w:rsidRPr="0023782A" w14:paraId="7082734F" w14:textId="77777777" w:rsidTr="00320114">
        <w:tc>
          <w:tcPr>
            <w:tcW w:w="1118" w:type="dxa"/>
            <w:hideMark/>
          </w:tcPr>
          <w:p w14:paraId="6330B859" w14:textId="77777777" w:rsidR="008C506B" w:rsidRPr="0023782A" w:rsidRDefault="008C506B" w:rsidP="008C506B">
            <w:pPr>
              <w:tabs>
                <w:tab w:val="center" w:pos="7920"/>
              </w:tabs>
              <w:spacing w:before="60" w:after="60" w:line="276" w:lineRule="auto"/>
              <w:jc w:val="center"/>
              <w:rPr>
                <w:b/>
                <w:sz w:val="24"/>
                <w:szCs w:val="24"/>
              </w:rPr>
            </w:pPr>
            <w:r w:rsidRPr="0023782A">
              <w:rPr>
                <w:b/>
                <w:sz w:val="24"/>
                <w:szCs w:val="24"/>
              </w:rPr>
              <w:t>1.</w:t>
            </w:r>
          </w:p>
        </w:tc>
        <w:tc>
          <w:tcPr>
            <w:tcW w:w="7829" w:type="dxa"/>
            <w:gridSpan w:val="2"/>
            <w:hideMark/>
          </w:tcPr>
          <w:p w14:paraId="5F1D2923" w14:textId="77777777" w:rsidR="008C506B" w:rsidRPr="0023782A" w:rsidRDefault="00884E1E" w:rsidP="0063360F">
            <w:pPr>
              <w:tabs>
                <w:tab w:val="center" w:pos="7920"/>
              </w:tabs>
              <w:spacing w:before="60" w:after="60" w:line="276" w:lineRule="auto"/>
              <w:rPr>
                <w:b/>
                <w:sz w:val="24"/>
                <w:szCs w:val="24"/>
              </w:rPr>
            </w:pPr>
            <w:r>
              <w:rPr>
                <w:b/>
                <w:sz w:val="24"/>
                <w:szCs w:val="24"/>
              </w:rPr>
              <w:t>Introduction</w:t>
            </w:r>
          </w:p>
        </w:tc>
        <w:tc>
          <w:tcPr>
            <w:tcW w:w="1085" w:type="dxa"/>
            <w:hideMark/>
          </w:tcPr>
          <w:p w14:paraId="7CC018C0" w14:textId="69D300A6" w:rsidR="008C506B" w:rsidRPr="0023782A" w:rsidRDefault="008167D7" w:rsidP="008C506B">
            <w:pPr>
              <w:tabs>
                <w:tab w:val="center" w:pos="7920"/>
              </w:tabs>
              <w:spacing w:before="60" w:after="60" w:line="276" w:lineRule="auto"/>
              <w:jc w:val="center"/>
              <w:rPr>
                <w:b/>
                <w:sz w:val="24"/>
                <w:szCs w:val="24"/>
              </w:rPr>
            </w:pPr>
            <w:r>
              <w:rPr>
                <w:b/>
                <w:sz w:val="24"/>
                <w:szCs w:val="24"/>
              </w:rPr>
              <w:t>4-8</w:t>
            </w:r>
          </w:p>
        </w:tc>
      </w:tr>
      <w:tr w:rsidR="008C506B" w:rsidRPr="0023782A" w14:paraId="4BB5CAC1" w14:textId="77777777" w:rsidTr="00493DB1">
        <w:tc>
          <w:tcPr>
            <w:tcW w:w="1118" w:type="dxa"/>
          </w:tcPr>
          <w:p w14:paraId="578E9DC0" w14:textId="77777777" w:rsidR="008C506B" w:rsidRPr="0023782A" w:rsidRDefault="008C506B" w:rsidP="008C506B">
            <w:pPr>
              <w:tabs>
                <w:tab w:val="center" w:pos="7920"/>
              </w:tabs>
              <w:spacing w:before="60" w:after="60" w:line="276" w:lineRule="auto"/>
              <w:jc w:val="center"/>
              <w:rPr>
                <w:b/>
                <w:sz w:val="24"/>
                <w:szCs w:val="24"/>
              </w:rPr>
            </w:pPr>
          </w:p>
        </w:tc>
        <w:tc>
          <w:tcPr>
            <w:tcW w:w="975" w:type="dxa"/>
            <w:hideMark/>
          </w:tcPr>
          <w:p w14:paraId="1546B8ED" w14:textId="77777777" w:rsidR="008C506B" w:rsidRPr="0023782A" w:rsidRDefault="008C506B" w:rsidP="00240667">
            <w:pPr>
              <w:tabs>
                <w:tab w:val="center" w:pos="7920"/>
              </w:tabs>
              <w:spacing w:before="60" w:after="60" w:line="276" w:lineRule="auto"/>
              <w:jc w:val="center"/>
              <w:rPr>
                <w:sz w:val="24"/>
                <w:szCs w:val="24"/>
              </w:rPr>
            </w:pPr>
            <w:r w:rsidRPr="0023782A">
              <w:rPr>
                <w:sz w:val="24"/>
                <w:szCs w:val="24"/>
              </w:rPr>
              <w:t>1.1</w:t>
            </w:r>
          </w:p>
        </w:tc>
        <w:tc>
          <w:tcPr>
            <w:tcW w:w="6854" w:type="dxa"/>
            <w:hideMark/>
          </w:tcPr>
          <w:p w14:paraId="55311E55" w14:textId="0E768096" w:rsidR="008C506B" w:rsidRPr="0023782A" w:rsidRDefault="00A50F7F" w:rsidP="00240667">
            <w:pPr>
              <w:suppressAutoHyphens w:val="0"/>
              <w:autoSpaceDN w:val="0"/>
              <w:adjustRightInd w:val="0"/>
              <w:spacing w:line="276" w:lineRule="auto"/>
              <w:rPr>
                <w:sz w:val="24"/>
                <w:szCs w:val="24"/>
              </w:rPr>
            </w:pPr>
            <w:r>
              <w:rPr>
                <w:sz w:val="24"/>
                <w:szCs w:val="24"/>
              </w:rPr>
              <w:t>Motivation</w:t>
            </w:r>
          </w:p>
        </w:tc>
        <w:tc>
          <w:tcPr>
            <w:tcW w:w="1085" w:type="dxa"/>
            <w:hideMark/>
          </w:tcPr>
          <w:p w14:paraId="58659299" w14:textId="6DFAC61C" w:rsidR="008C506B" w:rsidRPr="0023782A" w:rsidRDefault="008167D7" w:rsidP="008C506B">
            <w:pPr>
              <w:tabs>
                <w:tab w:val="center" w:pos="7920"/>
              </w:tabs>
              <w:spacing w:before="60" w:after="60" w:line="276" w:lineRule="auto"/>
              <w:jc w:val="center"/>
              <w:rPr>
                <w:b/>
                <w:sz w:val="24"/>
                <w:szCs w:val="24"/>
              </w:rPr>
            </w:pPr>
            <w:r>
              <w:rPr>
                <w:b/>
                <w:sz w:val="24"/>
                <w:szCs w:val="24"/>
              </w:rPr>
              <w:t>6-7</w:t>
            </w:r>
          </w:p>
        </w:tc>
      </w:tr>
      <w:tr w:rsidR="008C506B" w:rsidRPr="0023782A" w14:paraId="1254E352" w14:textId="77777777" w:rsidTr="00493DB1">
        <w:tc>
          <w:tcPr>
            <w:tcW w:w="1118" w:type="dxa"/>
          </w:tcPr>
          <w:p w14:paraId="1830196B" w14:textId="77777777" w:rsidR="008C506B" w:rsidRPr="0023782A" w:rsidRDefault="008C506B" w:rsidP="008C506B">
            <w:pPr>
              <w:tabs>
                <w:tab w:val="center" w:pos="7920"/>
              </w:tabs>
              <w:spacing w:before="60" w:after="60" w:line="276" w:lineRule="auto"/>
              <w:jc w:val="center"/>
              <w:rPr>
                <w:b/>
                <w:sz w:val="24"/>
                <w:szCs w:val="24"/>
              </w:rPr>
            </w:pPr>
          </w:p>
        </w:tc>
        <w:tc>
          <w:tcPr>
            <w:tcW w:w="975" w:type="dxa"/>
            <w:hideMark/>
          </w:tcPr>
          <w:p w14:paraId="084BE668" w14:textId="77777777" w:rsidR="008C506B" w:rsidRPr="0023782A" w:rsidRDefault="008C506B" w:rsidP="00240667">
            <w:pPr>
              <w:tabs>
                <w:tab w:val="center" w:pos="7920"/>
              </w:tabs>
              <w:spacing w:before="60" w:after="60" w:line="276" w:lineRule="auto"/>
              <w:jc w:val="center"/>
              <w:rPr>
                <w:sz w:val="24"/>
                <w:szCs w:val="24"/>
              </w:rPr>
            </w:pPr>
            <w:r w:rsidRPr="0023782A">
              <w:rPr>
                <w:sz w:val="24"/>
                <w:szCs w:val="24"/>
              </w:rPr>
              <w:t>1.2</w:t>
            </w:r>
          </w:p>
        </w:tc>
        <w:tc>
          <w:tcPr>
            <w:tcW w:w="6854" w:type="dxa"/>
            <w:hideMark/>
          </w:tcPr>
          <w:p w14:paraId="62D2D0A9" w14:textId="6332248C" w:rsidR="008C506B" w:rsidRPr="0023782A" w:rsidRDefault="00A50F7F" w:rsidP="00240667">
            <w:pPr>
              <w:tabs>
                <w:tab w:val="left" w:pos="720"/>
              </w:tabs>
              <w:suppressAutoHyphens w:val="0"/>
              <w:autoSpaceDN w:val="0"/>
              <w:adjustRightInd w:val="0"/>
              <w:spacing w:line="276" w:lineRule="auto"/>
              <w:rPr>
                <w:sz w:val="24"/>
                <w:szCs w:val="24"/>
              </w:rPr>
            </w:pPr>
            <w:r>
              <w:rPr>
                <w:sz w:val="24"/>
                <w:szCs w:val="24"/>
              </w:rPr>
              <w:t>Overview of the project</w:t>
            </w:r>
          </w:p>
        </w:tc>
        <w:tc>
          <w:tcPr>
            <w:tcW w:w="1085" w:type="dxa"/>
            <w:hideMark/>
          </w:tcPr>
          <w:p w14:paraId="4C9BDC07" w14:textId="5B55CA92" w:rsidR="008C506B" w:rsidRPr="0023782A" w:rsidRDefault="008167D7" w:rsidP="008C506B">
            <w:pPr>
              <w:tabs>
                <w:tab w:val="center" w:pos="7920"/>
              </w:tabs>
              <w:spacing w:before="60" w:after="60" w:line="276" w:lineRule="auto"/>
              <w:jc w:val="center"/>
              <w:rPr>
                <w:b/>
                <w:sz w:val="24"/>
                <w:szCs w:val="24"/>
              </w:rPr>
            </w:pPr>
            <w:r>
              <w:rPr>
                <w:b/>
                <w:sz w:val="24"/>
                <w:szCs w:val="24"/>
              </w:rPr>
              <w:t>7-8</w:t>
            </w:r>
          </w:p>
        </w:tc>
      </w:tr>
      <w:tr w:rsidR="00FF6846" w:rsidRPr="0023782A" w14:paraId="6B45C296" w14:textId="77777777" w:rsidTr="00493DB1">
        <w:tc>
          <w:tcPr>
            <w:tcW w:w="1118" w:type="dxa"/>
          </w:tcPr>
          <w:p w14:paraId="5DA16E0B" w14:textId="77777777" w:rsidR="00FF6846" w:rsidRPr="0023782A" w:rsidRDefault="00FF6846" w:rsidP="00FF6846">
            <w:pPr>
              <w:tabs>
                <w:tab w:val="center" w:pos="7920"/>
              </w:tabs>
              <w:spacing w:before="60" w:after="60" w:line="276" w:lineRule="auto"/>
              <w:jc w:val="center"/>
              <w:rPr>
                <w:b/>
                <w:sz w:val="24"/>
                <w:szCs w:val="24"/>
              </w:rPr>
            </w:pPr>
          </w:p>
        </w:tc>
        <w:tc>
          <w:tcPr>
            <w:tcW w:w="975" w:type="dxa"/>
            <w:hideMark/>
          </w:tcPr>
          <w:p w14:paraId="1507911D" w14:textId="77777777" w:rsidR="00FF6846" w:rsidRPr="0023782A" w:rsidRDefault="00FF6846" w:rsidP="00240667">
            <w:pPr>
              <w:tabs>
                <w:tab w:val="center" w:pos="7920"/>
              </w:tabs>
              <w:spacing w:before="60" w:after="60" w:line="276" w:lineRule="auto"/>
              <w:jc w:val="center"/>
              <w:rPr>
                <w:sz w:val="24"/>
                <w:szCs w:val="24"/>
              </w:rPr>
            </w:pPr>
            <w:r w:rsidRPr="0023782A">
              <w:rPr>
                <w:sz w:val="24"/>
                <w:szCs w:val="24"/>
              </w:rPr>
              <w:t>1.3</w:t>
            </w:r>
          </w:p>
        </w:tc>
        <w:tc>
          <w:tcPr>
            <w:tcW w:w="6854" w:type="dxa"/>
          </w:tcPr>
          <w:p w14:paraId="5E56B556" w14:textId="2C505A9F" w:rsidR="00FF6846" w:rsidRDefault="00A50F7F" w:rsidP="00240667">
            <w:pPr>
              <w:tabs>
                <w:tab w:val="left" w:pos="720"/>
              </w:tabs>
              <w:suppressAutoHyphens w:val="0"/>
              <w:autoSpaceDN w:val="0"/>
              <w:adjustRightInd w:val="0"/>
              <w:spacing w:line="276" w:lineRule="auto"/>
              <w:rPr>
                <w:sz w:val="24"/>
                <w:szCs w:val="24"/>
              </w:rPr>
            </w:pPr>
            <w:r>
              <w:rPr>
                <w:sz w:val="24"/>
                <w:szCs w:val="24"/>
              </w:rPr>
              <w:t>Domain identification</w:t>
            </w:r>
          </w:p>
        </w:tc>
        <w:tc>
          <w:tcPr>
            <w:tcW w:w="1085" w:type="dxa"/>
          </w:tcPr>
          <w:p w14:paraId="3F77A019" w14:textId="64CB2888" w:rsidR="00FF6846" w:rsidRPr="0023782A" w:rsidRDefault="008167D7" w:rsidP="00FF6846">
            <w:pPr>
              <w:tabs>
                <w:tab w:val="center" w:pos="7920"/>
              </w:tabs>
              <w:spacing w:before="60" w:after="60" w:line="276" w:lineRule="auto"/>
              <w:jc w:val="center"/>
              <w:rPr>
                <w:b/>
                <w:sz w:val="24"/>
                <w:szCs w:val="24"/>
              </w:rPr>
            </w:pPr>
            <w:r>
              <w:rPr>
                <w:b/>
                <w:sz w:val="24"/>
                <w:szCs w:val="24"/>
              </w:rPr>
              <w:t>8</w:t>
            </w:r>
          </w:p>
        </w:tc>
      </w:tr>
      <w:tr w:rsidR="00FF6846" w:rsidRPr="0023782A" w14:paraId="6A37E883" w14:textId="77777777" w:rsidTr="00493DB1">
        <w:tc>
          <w:tcPr>
            <w:tcW w:w="1118" w:type="dxa"/>
          </w:tcPr>
          <w:p w14:paraId="6E46D6B8" w14:textId="77777777" w:rsidR="00FF6846" w:rsidRPr="0023782A" w:rsidRDefault="00FF6846" w:rsidP="00FF6846">
            <w:pPr>
              <w:tabs>
                <w:tab w:val="center" w:pos="7920"/>
              </w:tabs>
              <w:spacing w:before="60" w:after="60" w:line="276" w:lineRule="auto"/>
              <w:jc w:val="center"/>
              <w:rPr>
                <w:b/>
                <w:sz w:val="24"/>
                <w:szCs w:val="24"/>
              </w:rPr>
            </w:pPr>
          </w:p>
        </w:tc>
        <w:tc>
          <w:tcPr>
            <w:tcW w:w="975" w:type="dxa"/>
            <w:hideMark/>
          </w:tcPr>
          <w:p w14:paraId="2EA85624" w14:textId="77777777" w:rsidR="00FF6846" w:rsidRPr="0023782A" w:rsidRDefault="00FF6846" w:rsidP="00240667">
            <w:pPr>
              <w:tabs>
                <w:tab w:val="center" w:pos="7920"/>
              </w:tabs>
              <w:spacing w:before="60" w:after="60" w:line="276" w:lineRule="auto"/>
              <w:jc w:val="center"/>
              <w:rPr>
                <w:sz w:val="24"/>
                <w:szCs w:val="24"/>
              </w:rPr>
            </w:pPr>
            <w:r>
              <w:rPr>
                <w:sz w:val="24"/>
                <w:szCs w:val="24"/>
              </w:rPr>
              <w:t>1.4</w:t>
            </w:r>
          </w:p>
        </w:tc>
        <w:tc>
          <w:tcPr>
            <w:tcW w:w="6854" w:type="dxa"/>
          </w:tcPr>
          <w:p w14:paraId="0AFD8251" w14:textId="51FD3883" w:rsidR="00FF6846" w:rsidRDefault="00A50F7F" w:rsidP="00240667">
            <w:pPr>
              <w:tabs>
                <w:tab w:val="left" w:pos="720"/>
              </w:tabs>
              <w:suppressAutoHyphens w:val="0"/>
              <w:autoSpaceDN w:val="0"/>
              <w:adjustRightInd w:val="0"/>
              <w:spacing w:line="276" w:lineRule="auto"/>
              <w:rPr>
                <w:sz w:val="24"/>
                <w:szCs w:val="24"/>
              </w:rPr>
            </w:pPr>
            <w:r>
              <w:rPr>
                <w:sz w:val="24"/>
                <w:szCs w:val="24"/>
              </w:rPr>
              <w:t>Problem Statement</w:t>
            </w:r>
          </w:p>
        </w:tc>
        <w:tc>
          <w:tcPr>
            <w:tcW w:w="1085" w:type="dxa"/>
          </w:tcPr>
          <w:p w14:paraId="3A7D0BBB" w14:textId="610E4A5A" w:rsidR="00FF6846" w:rsidRPr="0023782A" w:rsidRDefault="008167D7" w:rsidP="00FF6846">
            <w:pPr>
              <w:tabs>
                <w:tab w:val="center" w:pos="7920"/>
              </w:tabs>
              <w:spacing w:before="60" w:after="60" w:line="276" w:lineRule="auto"/>
              <w:jc w:val="center"/>
              <w:rPr>
                <w:b/>
                <w:sz w:val="24"/>
                <w:szCs w:val="24"/>
              </w:rPr>
            </w:pPr>
            <w:r>
              <w:rPr>
                <w:b/>
                <w:sz w:val="24"/>
                <w:szCs w:val="24"/>
              </w:rPr>
              <w:t>8</w:t>
            </w:r>
          </w:p>
        </w:tc>
      </w:tr>
      <w:tr w:rsidR="00A50F7F" w:rsidRPr="0023782A" w14:paraId="2C63C2DD" w14:textId="77777777" w:rsidTr="00493DB1">
        <w:tc>
          <w:tcPr>
            <w:tcW w:w="1118" w:type="dxa"/>
          </w:tcPr>
          <w:p w14:paraId="780AFE08" w14:textId="77777777" w:rsidR="00A50F7F" w:rsidRPr="0023782A" w:rsidRDefault="00A50F7F" w:rsidP="00FF6846">
            <w:pPr>
              <w:tabs>
                <w:tab w:val="center" w:pos="7920"/>
              </w:tabs>
              <w:spacing w:before="60" w:after="60" w:line="276" w:lineRule="auto"/>
              <w:jc w:val="center"/>
              <w:rPr>
                <w:b/>
                <w:sz w:val="24"/>
                <w:szCs w:val="24"/>
              </w:rPr>
            </w:pPr>
          </w:p>
        </w:tc>
        <w:tc>
          <w:tcPr>
            <w:tcW w:w="975" w:type="dxa"/>
          </w:tcPr>
          <w:p w14:paraId="58C076C9" w14:textId="0D0E5732" w:rsidR="00A50F7F" w:rsidRDefault="00A50F7F" w:rsidP="00240667">
            <w:pPr>
              <w:tabs>
                <w:tab w:val="center" w:pos="7920"/>
              </w:tabs>
              <w:spacing w:before="60" w:after="60" w:line="276" w:lineRule="auto"/>
              <w:jc w:val="center"/>
              <w:rPr>
                <w:sz w:val="24"/>
                <w:szCs w:val="24"/>
              </w:rPr>
            </w:pPr>
            <w:r>
              <w:rPr>
                <w:sz w:val="24"/>
                <w:szCs w:val="24"/>
              </w:rPr>
              <w:t>1.5</w:t>
            </w:r>
          </w:p>
        </w:tc>
        <w:tc>
          <w:tcPr>
            <w:tcW w:w="6854" w:type="dxa"/>
          </w:tcPr>
          <w:p w14:paraId="6A99DCDA" w14:textId="5B296A74" w:rsidR="00A50F7F" w:rsidRDefault="007F1E77" w:rsidP="00240667">
            <w:pPr>
              <w:tabs>
                <w:tab w:val="left" w:pos="720"/>
              </w:tabs>
              <w:suppressAutoHyphens w:val="0"/>
              <w:autoSpaceDN w:val="0"/>
              <w:adjustRightInd w:val="0"/>
              <w:spacing w:line="276" w:lineRule="auto"/>
              <w:rPr>
                <w:sz w:val="24"/>
                <w:szCs w:val="24"/>
              </w:rPr>
            </w:pPr>
            <w:r>
              <w:rPr>
                <w:sz w:val="24"/>
                <w:szCs w:val="24"/>
              </w:rPr>
              <w:t>Objectives</w:t>
            </w:r>
          </w:p>
        </w:tc>
        <w:tc>
          <w:tcPr>
            <w:tcW w:w="1085" w:type="dxa"/>
          </w:tcPr>
          <w:p w14:paraId="2BBA7D40" w14:textId="57CB9DD7" w:rsidR="00A50F7F" w:rsidRDefault="008167D7" w:rsidP="00FF6846">
            <w:pPr>
              <w:tabs>
                <w:tab w:val="center" w:pos="7920"/>
              </w:tabs>
              <w:spacing w:before="60" w:after="60" w:line="276" w:lineRule="auto"/>
              <w:jc w:val="center"/>
              <w:rPr>
                <w:b/>
                <w:sz w:val="24"/>
                <w:szCs w:val="24"/>
              </w:rPr>
            </w:pPr>
            <w:r>
              <w:rPr>
                <w:b/>
                <w:sz w:val="24"/>
                <w:szCs w:val="24"/>
              </w:rPr>
              <w:t>8</w:t>
            </w:r>
          </w:p>
        </w:tc>
      </w:tr>
      <w:tr w:rsidR="00FF6846" w:rsidRPr="0023782A" w14:paraId="7C03162F" w14:textId="77777777" w:rsidTr="00320114">
        <w:tc>
          <w:tcPr>
            <w:tcW w:w="1118" w:type="dxa"/>
          </w:tcPr>
          <w:p w14:paraId="7DDFD2C9" w14:textId="77777777" w:rsidR="00FF6846" w:rsidRPr="0023782A" w:rsidRDefault="00917D86" w:rsidP="008C506B">
            <w:pPr>
              <w:tabs>
                <w:tab w:val="center" w:pos="7920"/>
              </w:tabs>
              <w:spacing w:before="60" w:after="60" w:line="276" w:lineRule="auto"/>
              <w:jc w:val="center"/>
              <w:rPr>
                <w:b/>
                <w:sz w:val="24"/>
                <w:szCs w:val="24"/>
              </w:rPr>
            </w:pPr>
            <w:r>
              <w:rPr>
                <w:b/>
                <w:sz w:val="24"/>
                <w:szCs w:val="24"/>
              </w:rPr>
              <w:t>2</w:t>
            </w:r>
            <w:r w:rsidR="00FF6846">
              <w:rPr>
                <w:b/>
                <w:sz w:val="24"/>
                <w:szCs w:val="24"/>
              </w:rPr>
              <w:t>.</w:t>
            </w:r>
          </w:p>
        </w:tc>
        <w:tc>
          <w:tcPr>
            <w:tcW w:w="7829" w:type="dxa"/>
            <w:gridSpan w:val="2"/>
            <w:vAlign w:val="center"/>
          </w:tcPr>
          <w:p w14:paraId="0EA66A20" w14:textId="77777777" w:rsidR="00FF6846" w:rsidRDefault="00FF6846" w:rsidP="00240667">
            <w:pPr>
              <w:suppressAutoHyphens w:val="0"/>
              <w:autoSpaceDN w:val="0"/>
              <w:adjustRightInd w:val="0"/>
              <w:spacing w:line="276" w:lineRule="auto"/>
              <w:rPr>
                <w:b/>
                <w:sz w:val="24"/>
                <w:szCs w:val="24"/>
              </w:rPr>
            </w:pPr>
            <w:r>
              <w:rPr>
                <w:b/>
                <w:sz w:val="24"/>
                <w:szCs w:val="24"/>
              </w:rPr>
              <w:t>Literature Survey</w:t>
            </w:r>
          </w:p>
        </w:tc>
        <w:tc>
          <w:tcPr>
            <w:tcW w:w="1085" w:type="dxa"/>
          </w:tcPr>
          <w:p w14:paraId="2141FFE7" w14:textId="499C7FB6" w:rsidR="00FF6846" w:rsidRDefault="008167D7" w:rsidP="008C506B">
            <w:pPr>
              <w:tabs>
                <w:tab w:val="center" w:pos="7920"/>
              </w:tabs>
              <w:spacing w:before="60" w:after="60" w:line="276" w:lineRule="auto"/>
              <w:jc w:val="center"/>
              <w:rPr>
                <w:b/>
                <w:sz w:val="24"/>
                <w:szCs w:val="24"/>
              </w:rPr>
            </w:pPr>
            <w:r>
              <w:rPr>
                <w:b/>
                <w:sz w:val="24"/>
                <w:szCs w:val="24"/>
              </w:rPr>
              <w:t>9</w:t>
            </w:r>
            <w:r w:rsidR="00B92E70">
              <w:rPr>
                <w:b/>
                <w:sz w:val="24"/>
                <w:szCs w:val="24"/>
              </w:rPr>
              <w:t>-1</w:t>
            </w:r>
            <w:r>
              <w:rPr>
                <w:b/>
                <w:sz w:val="24"/>
                <w:szCs w:val="24"/>
              </w:rPr>
              <w:t>2</w:t>
            </w:r>
          </w:p>
        </w:tc>
      </w:tr>
      <w:tr w:rsidR="00FF6846" w:rsidRPr="0023782A" w14:paraId="28AC9185" w14:textId="77777777" w:rsidTr="00493DB1">
        <w:tc>
          <w:tcPr>
            <w:tcW w:w="1118" w:type="dxa"/>
          </w:tcPr>
          <w:p w14:paraId="1D76FE0A" w14:textId="77777777" w:rsidR="00FF6846" w:rsidRDefault="00FF6846" w:rsidP="00FF6846">
            <w:pPr>
              <w:tabs>
                <w:tab w:val="center" w:pos="7920"/>
              </w:tabs>
              <w:spacing w:before="60" w:after="60" w:line="276" w:lineRule="auto"/>
              <w:jc w:val="center"/>
              <w:rPr>
                <w:b/>
                <w:sz w:val="24"/>
                <w:szCs w:val="24"/>
              </w:rPr>
            </w:pPr>
          </w:p>
        </w:tc>
        <w:tc>
          <w:tcPr>
            <w:tcW w:w="975" w:type="dxa"/>
            <w:vAlign w:val="center"/>
          </w:tcPr>
          <w:p w14:paraId="78FC8DEF" w14:textId="77777777" w:rsidR="00FF6846" w:rsidRPr="00FF6846" w:rsidRDefault="00FF6846" w:rsidP="00240667">
            <w:pPr>
              <w:suppressAutoHyphens w:val="0"/>
              <w:autoSpaceDN w:val="0"/>
              <w:adjustRightInd w:val="0"/>
              <w:spacing w:line="276" w:lineRule="auto"/>
              <w:jc w:val="center"/>
              <w:rPr>
                <w:sz w:val="24"/>
                <w:szCs w:val="24"/>
              </w:rPr>
            </w:pPr>
            <w:r w:rsidRPr="00FF6846">
              <w:rPr>
                <w:sz w:val="24"/>
                <w:szCs w:val="24"/>
              </w:rPr>
              <w:t>2.1</w:t>
            </w:r>
          </w:p>
        </w:tc>
        <w:tc>
          <w:tcPr>
            <w:tcW w:w="6854" w:type="dxa"/>
          </w:tcPr>
          <w:p w14:paraId="0BDE14E5" w14:textId="3A02EDF0" w:rsidR="00FF6846" w:rsidRPr="0023782A" w:rsidRDefault="00B92E70" w:rsidP="00240667">
            <w:pPr>
              <w:tabs>
                <w:tab w:val="left" w:pos="720"/>
              </w:tabs>
              <w:suppressAutoHyphens w:val="0"/>
              <w:autoSpaceDN w:val="0"/>
              <w:adjustRightInd w:val="0"/>
              <w:spacing w:line="276" w:lineRule="auto"/>
              <w:rPr>
                <w:sz w:val="24"/>
                <w:szCs w:val="24"/>
              </w:rPr>
            </w:pPr>
            <w:r>
              <w:rPr>
                <w:sz w:val="24"/>
                <w:szCs w:val="24"/>
              </w:rPr>
              <w:t>Survey Table</w:t>
            </w:r>
          </w:p>
        </w:tc>
        <w:tc>
          <w:tcPr>
            <w:tcW w:w="1085" w:type="dxa"/>
          </w:tcPr>
          <w:p w14:paraId="61D44D76" w14:textId="6D41A009" w:rsidR="00FF6846" w:rsidRDefault="008167D7" w:rsidP="00FF6846">
            <w:pPr>
              <w:tabs>
                <w:tab w:val="center" w:pos="7920"/>
              </w:tabs>
              <w:spacing w:before="60" w:after="60" w:line="276" w:lineRule="auto"/>
              <w:jc w:val="center"/>
              <w:rPr>
                <w:b/>
                <w:sz w:val="24"/>
                <w:szCs w:val="24"/>
              </w:rPr>
            </w:pPr>
            <w:r>
              <w:rPr>
                <w:b/>
                <w:sz w:val="24"/>
                <w:szCs w:val="24"/>
              </w:rPr>
              <w:t>10-12</w:t>
            </w:r>
          </w:p>
        </w:tc>
      </w:tr>
      <w:tr w:rsidR="00FF6846" w:rsidRPr="0023782A" w14:paraId="7EA01AD4" w14:textId="77777777" w:rsidTr="00493DB1">
        <w:tc>
          <w:tcPr>
            <w:tcW w:w="1118" w:type="dxa"/>
          </w:tcPr>
          <w:p w14:paraId="7F575322" w14:textId="77777777" w:rsidR="00FF6846" w:rsidRDefault="00FF6846" w:rsidP="00FF6846">
            <w:pPr>
              <w:tabs>
                <w:tab w:val="center" w:pos="7920"/>
              </w:tabs>
              <w:spacing w:before="60" w:after="60" w:line="276" w:lineRule="auto"/>
              <w:jc w:val="center"/>
              <w:rPr>
                <w:b/>
                <w:sz w:val="24"/>
                <w:szCs w:val="24"/>
              </w:rPr>
            </w:pPr>
          </w:p>
        </w:tc>
        <w:tc>
          <w:tcPr>
            <w:tcW w:w="975" w:type="dxa"/>
            <w:vAlign w:val="center"/>
          </w:tcPr>
          <w:p w14:paraId="541D4BEB" w14:textId="77777777" w:rsidR="00FF6846" w:rsidRPr="00FF6846" w:rsidRDefault="00FF6846" w:rsidP="00240667">
            <w:pPr>
              <w:suppressAutoHyphens w:val="0"/>
              <w:autoSpaceDN w:val="0"/>
              <w:adjustRightInd w:val="0"/>
              <w:spacing w:line="276" w:lineRule="auto"/>
              <w:jc w:val="center"/>
              <w:rPr>
                <w:sz w:val="24"/>
                <w:szCs w:val="24"/>
              </w:rPr>
            </w:pPr>
            <w:r>
              <w:rPr>
                <w:sz w:val="24"/>
                <w:szCs w:val="24"/>
              </w:rPr>
              <w:t>2.2</w:t>
            </w:r>
          </w:p>
        </w:tc>
        <w:tc>
          <w:tcPr>
            <w:tcW w:w="6854" w:type="dxa"/>
          </w:tcPr>
          <w:p w14:paraId="02F646EC" w14:textId="6DEB4F06" w:rsidR="00FF6846" w:rsidRPr="0023782A" w:rsidRDefault="00B92E70" w:rsidP="00240667">
            <w:pPr>
              <w:tabs>
                <w:tab w:val="left" w:pos="720"/>
              </w:tabs>
              <w:suppressAutoHyphens w:val="0"/>
              <w:autoSpaceDN w:val="0"/>
              <w:adjustRightInd w:val="0"/>
              <w:spacing w:line="276" w:lineRule="auto"/>
              <w:rPr>
                <w:sz w:val="24"/>
                <w:szCs w:val="24"/>
              </w:rPr>
            </w:pPr>
            <w:r>
              <w:rPr>
                <w:sz w:val="24"/>
                <w:szCs w:val="24"/>
              </w:rPr>
              <w:t>Challenges</w:t>
            </w:r>
          </w:p>
        </w:tc>
        <w:tc>
          <w:tcPr>
            <w:tcW w:w="1085" w:type="dxa"/>
          </w:tcPr>
          <w:p w14:paraId="3D0B8953" w14:textId="27AE5CB2" w:rsidR="00FF6846" w:rsidRDefault="00B92E70" w:rsidP="00FF6846">
            <w:pPr>
              <w:tabs>
                <w:tab w:val="center" w:pos="7920"/>
              </w:tabs>
              <w:spacing w:before="60" w:after="60" w:line="276" w:lineRule="auto"/>
              <w:jc w:val="center"/>
              <w:rPr>
                <w:b/>
                <w:sz w:val="24"/>
                <w:szCs w:val="24"/>
              </w:rPr>
            </w:pPr>
            <w:r>
              <w:rPr>
                <w:b/>
                <w:sz w:val="24"/>
                <w:szCs w:val="24"/>
              </w:rPr>
              <w:t>1</w:t>
            </w:r>
            <w:r w:rsidR="008167D7">
              <w:rPr>
                <w:b/>
                <w:sz w:val="24"/>
                <w:szCs w:val="24"/>
              </w:rPr>
              <w:t>2</w:t>
            </w:r>
          </w:p>
        </w:tc>
      </w:tr>
      <w:tr w:rsidR="006432B8" w:rsidRPr="0023782A" w14:paraId="2B4E830A" w14:textId="77777777" w:rsidTr="006432B8">
        <w:tc>
          <w:tcPr>
            <w:tcW w:w="1118" w:type="dxa"/>
          </w:tcPr>
          <w:p w14:paraId="7EC6DE37" w14:textId="0711ED1E" w:rsidR="006432B8" w:rsidRDefault="006432B8" w:rsidP="00FF6846">
            <w:pPr>
              <w:tabs>
                <w:tab w:val="center" w:pos="7920"/>
              </w:tabs>
              <w:spacing w:before="60" w:after="60" w:line="276" w:lineRule="auto"/>
              <w:jc w:val="center"/>
              <w:rPr>
                <w:b/>
                <w:sz w:val="24"/>
                <w:szCs w:val="24"/>
              </w:rPr>
            </w:pPr>
            <w:r>
              <w:rPr>
                <w:b/>
                <w:sz w:val="24"/>
                <w:szCs w:val="24"/>
              </w:rPr>
              <w:t>3.</w:t>
            </w:r>
          </w:p>
        </w:tc>
        <w:tc>
          <w:tcPr>
            <w:tcW w:w="7829" w:type="dxa"/>
            <w:gridSpan w:val="2"/>
            <w:vAlign w:val="center"/>
          </w:tcPr>
          <w:p w14:paraId="17F56638" w14:textId="7AEDE506" w:rsidR="006432B8" w:rsidRPr="006432B8" w:rsidRDefault="006432B8" w:rsidP="00240667">
            <w:pPr>
              <w:tabs>
                <w:tab w:val="left" w:pos="720"/>
              </w:tabs>
              <w:suppressAutoHyphens w:val="0"/>
              <w:autoSpaceDN w:val="0"/>
              <w:adjustRightInd w:val="0"/>
              <w:spacing w:line="276" w:lineRule="auto"/>
              <w:rPr>
                <w:b/>
                <w:sz w:val="24"/>
                <w:szCs w:val="24"/>
              </w:rPr>
            </w:pPr>
            <w:r>
              <w:rPr>
                <w:b/>
                <w:sz w:val="24"/>
                <w:szCs w:val="24"/>
              </w:rPr>
              <w:t>Proposed System</w:t>
            </w:r>
          </w:p>
        </w:tc>
        <w:tc>
          <w:tcPr>
            <w:tcW w:w="1085" w:type="dxa"/>
          </w:tcPr>
          <w:p w14:paraId="3C5F33AF" w14:textId="39639C66" w:rsidR="006432B8" w:rsidRDefault="008167D7" w:rsidP="00FF6846">
            <w:pPr>
              <w:tabs>
                <w:tab w:val="center" w:pos="7920"/>
              </w:tabs>
              <w:spacing w:before="60" w:after="60" w:line="276" w:lineRule="auto"/>
              <w:jc w:val="center"/>
              <w:rPr>
                <w:b/>
                <w:sz w:val="24"/>
                <w:szCs w:val="24"/>
              </w:rPr>
            </w:pPr>
            <w:r>
              <w:rPr>
                <w:b/>
                <w:sz w:val="24"/>
                <w:szCs w:val="24"/>
              </w:rPr>
              <w:t>13-14</w:t>
            </w:r>
          </w:p>
        </w:tc>
      </w:tr>
      <w:tr w:rsidR="006432B8" w:rsidRPr="0023782A" w14:paraId="5575BE07" w14:textId="77777777" w:rsidTr="006432B8">
        <w:tc>
          <w:tcPr>
            <w:tcW w:w="1118" w:type="dxa"/>
          </w:tcPr>
          <w:p w14:paraId="2E4752B2" w14:textId="77777777" w:rsidR="006432B8" w:rsidRPr="006432B8" w:rsidRDefault="006432B8" w:rsidP="00FF6846">
            <w:pPr>
              <w:tabs>
                <w:tab w:val="center" w:pos="7920"/>
              </w:tabs>
              <w:spacing w:before="60" w:after="60" w:line="276" w:lineRule="auto"/>
              <w:jc w:val="center"/>
              <w:rPr>
                <w:sz w:val="24"/>
                <w:szCs w:val="24"/>
              </w:rPr>
            </w:pPr>
          </w:p>
        </w:tc>
        <w:tc>
          <w:tcPr>
            <w:tcW w:w="975" w:type="dxa"/>
            <w:vAlign w:val="center"/>
          </w:tcPr>
          <w:p w14:paraId="3904649D" w14:textId="411CB6EB" w:rsidR="006432B8" w:rsidRPr="006432B8" w:rsidRDefault="006432B8" w:rsidP="009E1D31">
            <w:pPr>
              <w:tabs>
                <w:tab w:val="left" w:pos="720"/>
              </w:tabs>
              <w:suppressAutoHyphens w:val="0"/>
              <w:autoSpaceDN w:val="0"/>
              <w:adjustRightInd w:val="0"/>
              <w:spacing w:line="276" w:lineRule="auto"/>
              <w:jc w:val="center"/>
              <w:rPr>
                <w:sz w:val="24"/>
                <w:szCs w:val="24"/>
              </w:rPr>
            </w:pPr>
            <w:r w:rsidRPr="006432B8">
              <w:rPr>
                <w:sz w:val="24"/>
                <w:szCs w:val="24"/>
              </w:rPr>
              <w:t>3.1</w:t>
            </w:r>
          </w:p>
        </w:tc>
        <w:tc>
          <w:tcPr>
            <w:tcW w:w="6854" w:type="dxa"/>
            <w:vAlign w:val="center"/>
          </w:tcPr>
          <w:p w14:paraId="013C4651" w14:textId="682F4ADA" w:rsidR="006432B8" w:rsidRPr="006432B8" w:rsidRDefault="006432B8" w:rsidP="00240667">
            <w:pPr>
              <w:tabs>
                <w:tab w:val="left" w:pos="720"/>
              </w:tabs>
              <w:suppressAutoHyphens w:val="0"/>
              <w:autoSpaceDN w:val="0"/>
              <w:adjustRightInd w:val="0"/>
              <w:spacing w:line="276" w:lineRule="auto"/>
              <w:rPr>
                <w:sz w:val="24"/>
                <w:szCs w:val="24"/>
              </w:rPr>
            </w:pPr>
            <w:r w:rsidRPr="006432B8">
              <w:rPr>
                <w:sz w:val="24"/>
                <w:szCs w:val="24"/>
              </w:rPr>
              <w:t>System Model</w:t>
            </w:r>
          </w:p>
        </w:tc>
        <w:tc>
          <w:tcPr>
            <w:tcW w:w="1085" w:type="dxa"/>
          </w:tcPr>
          <w:p w14:paraId="00624821" w14:textId="141B11E8" w:rsidR="006432B8" w:rsidRPr="008167D7" w:rsidRDefault="008167D7" w:rsidP="00FF6846">
            <w:pPr>
              <w:tabs>
                <w:tab w:val="center" w:pos="7920"/>
              </w:tabs>
              <w:spacing w:before="60" w:after="60" w:line="276" w:lineRule="auto"/>
              <w:jc w:val="center"/>
              <w:rPr>
                <w:b/>
                <w:sz w:val="24"/>
                <w:szCs w:val="24"/>
              </w:rPr>
            </w:pPr>
            <w:r w:rsidRPr="008167D7">
              <w:rPr>
                <w:b/>
                <w:sz w:val="24"/>
                <w:szCs w:val="24"/>
              </w:rPr>
              <w:t>13</w:t>
            </w:r>
          </w:p>
        </w:tc>
      </w:tr>
      <w:tr w:rsidR="006432B8" w:rsidRPr="0023782A" w14:paraId="0ACAA75B" w14:textId="77777777" w:rsidTr="006432B8">
        <w:tc>
          <w:tcPr>
            <w:tcW w:w="1118" w:type="dxa"/>
          </w:tcPr>
          <w:p w14:paraId="6D3BAFF3" w14:textId="77777777" w:rsidR="006432B8" w:rsidRPr="006432B8" w:rsidRDefault="006432B8" w:rsidP="00FF6846">
            <w:pPr>
              <w:tabs>
                <w:tab w:val="center" w:pos="7920"/>
              </w:tabs>
              <w:spacing w:before="60" w:after="60" w:line="276" w:lineRule="auto"/>
              <w:jc w:val="center"/>
              <w:rPr>
                <w:sz w:val="24"/>
                <w:szCs w:val="24"/>
              </w:rPr>
            </w:pPr>
          </w:p>
        </w:tc>
        <w:tc>
          <w:tcPr>
            <w:tcW w:w="975" w:type="dxa"/>
            <w:vAlign w:val="center"/>
          </w:tcPr>
          <w:p w14:paraId="25D9EBE0" w14:textId="34EB54F6" w:rsidR="006432B8" w:rsidRPr="006432B8" w:rsidRDefault="006432B8" w:rsidP="009E1D31">
            <w:pPr>
              <w:tabs>
                <w:tab w:val="left" w:pos="720"/>
              </w:tabs>
              <w:suppressAutoHyphens w:val="0"/>
              <w:autoSpaceDN w:val="0"/>
              <w:adjustRightInd w:val="0"/>
              <w:spacing w:line="276" w:lineRule="auto"/>
              <w:jc w:val="center"/>
              <w:rPr>
                <w:sz w:val="24"/>
                <w:szCs w:val="24"/>
              </w:rPr>
            </w:pPr>
            <w:r>
              <w:rPr>
                <w:sz w:val="24"/>
                <w:szCs w:val="24"/>
              </w:rPr>
              <w:t>3.2</w:t>
            </w:r>
          </w:p>
        </w:tc>
        <w:tc>
          <w:tcPr>
            <w:tcW w:w="6854" w:type="dxa"/>
            <w:vAlign w:val="center"/>
          </w:tcPr>
          <w:p w14:paraId="343AA7C0" w14:textId="5C045B3A" w:rsidR="006432B8" w:rsidRPr="006432B8" w:rsidRDefault="006432B8" w:rsidP="00240667">
            <w:pPr>
              <w:tabs>
                <w:tab w:val="left" w:pos="720"/>
              </w:tabs>
              <w:suppressAutoHyphens w:val="0"/>
              <w:autoSpaceDN w:val="0"/>
              <w:adjustRightInd w:val="0"/>
              <w:spacing w:line="276" w:lineRule="auto"/>
              <w:rPr>
                <w:sz w:val="24"/>
                <w:szCs w:val="24"/>
              </w:rPr>
            </w:pPr>
            <w:r>
              <w:rPr>
                <w:sz w:val="24"/>
                <w:szCs w:val="24"/>
              </w:rPr>
              <w:t>Description of Target Users</w:t>
            </w:r>
          </w:p>
        </w:tc>
        <w:tc>
          <w:tcPr>
            <w:tcW w:w="1085" w:type="dxa"/>
          </w:tcPr>
          <w:p w14:paraId="49422D24" w14:textId="7E774EC3" w:rsidR="006432B8" w:rsidRPr="008167D7" w:rsidRDefault="008167D7" w:rsidP="00FF6846">
            <w:pPr>
              <w:tabs>
                <w:tab w:val="center" w:pos="7920"/>
              </w:tabs>
              <w:spacing w:before="60" w:after="60" w:line="276" w:lineRule="auto"/>
              <w:jc w:val="center"/>
              <w:rPr>
                <w:b/>
                <w:sz w:val="24"/>
                <w:szCs w:val="24"/>
              </w:rPr>
            </w:pPr>
            <w:r w:rsidRPr="008167D7">
              <w:rPr>
                <w:b/>
                <w:sz w:val="24"/>
                <w:szCs w:val="24"/>
              </w:rPr>
              <w:t>13</w:t>
            </w:r>
          </w:p>
        </w:tc>
      </w:tr>
      <w:tr w:rsidR="006432B8" w:rsidRPr="0023782A" w14:paraId="2D9C3E7D" w14:textId="77777777" w:rsidTr="006432B8">
        <w:tc>
          <w:tcPr>
            <w:tcW w:w="1118" w:type="dxa"/>
          </w:tcPr>
          <w:p w14:paraId="16B0C64B" w14:textId="77777777" w:rsidR="006432B8" w:rsidRPr="006432B8" w:rsidRDefault="006432B8" w:rsidP="00FF6846">
            <w:pPr>
              <w:tabs>
                <w:tab w:val="center" w:pos="7920"/>
              </w:tabs>
              <w:spacing w:before="60" w:after="60" w:line="276" w:lineRule="auto"/>
              <w:jc w:val="center"/>
              <w:rPr>
                <w:sz w:val="24"/>
                <w:szCs w:val="24"/>
              </w:rPr>
            </w:pPr>
          </w:p>
        </w:tc>
        <w:tc>
          <w:tcPr>
            <w:tcW w:w="975" w:type="dxa"/>
            <w:vAlign w:val="center"/>
          </w:tcPr>
          <w:p w14:paraId="16B3F0EF" w14:textId="6E950FB7" w:rsidR="006432B8" w:rsidRDefault="006432B8" w:rsidP="009E1D31">
            <w:pPr>
              <w:tabs>
                <w:tab w:val="left" w:pos="720"/>
              </w:tabs>
              <w:suppressAutoHyphens w:val="0"/>
              <w:autoSpaceDN w:val="0"/>
              <w:adjustRightInd w:val="0"/>
              <w:spacing w:line="276" w:lineRule="auto"/>
              <w:jc w:val="center"/>
              <w:rPr>
                <w:sz w:val="24"/>
                <w:szCs w:val="24"/>
              </w:rPr>
            </w:pPr>
            <w:r>
              <w:rPr>
                <w:sz w:val="24"/>
                <w:szCs w:val="24"/>
              </w:rPr>
              <w:t>3.3</w:t>
            </w:r>
          </w:p>
        </w:tc>
        <w:tc>
          <w:tcPr>
            <w:tcW w:w="6854" w:type="dxa"/>
            <w:vAlign w:val="center"/>
          </w:tcPr>
          <w:p w14:paraId="102EB175" w14:textId="64DC0B19" w:rsidR="006432B8" w:rsidRDefault="009E1D31" w:rsidP="00240667">
            <w:pPr>
              <w:tabs>
                <w:tab w:val="left" w:pos="720"/>
              </w:tabs>
              <w:suppressAutoHyphens w:val="0"/>
              <w:autoSpaceDN w:val="0"/>
              <w:adjustRightInd w:val="0"/>
              <w:spacing w:line="276" w:lineRule="auto"/>
              <w:rPr>
                <w:sz w:val="24"/>
                <w:szCs w:val="24"/>
              </w:rPr>
            </w:pPr>
            <w:r>
              <w:rPr>
                <w:sz w:val="24"/>
                <w:szCs w:val="24"/>
              </w:rPr>
              <w:t>Scope</w:t>
            </w:r>
          </w:p>
        </w:tc>
        <w:tc>
          <w:tcPr>
            <w:tcW w:w="1085" w:type="dxa"/>
          </w:tcPr>
          <w:p w14:paraId="6A5A848E" w14:textId="1DE0A3DC" w:rsidR="006432B8" w:rsidRPr="008167D7" w:rsidRDefault="008167D7" w:rsidP="00FF6846">
            <w:pPr>
              <w:tabs>
                <w:tab w:val="center" w:pos="7920"/>
              </w:tabs>
              <w:spacing w:before="60" w:after="60" w:line="276" w:lineRule="auto"/>
              <w:jc w:val="center"/>
              <w:rPr>
                <w:b/>
                <w:sz w:val="24"/>
                <w:szCs w:val="24"/>
              </w:rPr>
            </w:pPr>
            <w:r w:rsidRPr="008167D7">
              <w:rPr>
                <w:b/>
                <w:sz w:val="24"/>
                <w:szCs w:val="24"/>
              </w:rPr>
              <w:t>14</w:t>
            </w:r>
          </w:p>
        </w:tc>
      </w:tr>
      <w:tr w:rsidR="008C506B" w:rsidRPr="0023782A" w14:paraId="0FD84282" w14:textId="77777777" w:rsidTr="00320114">
        <w:tc>
          <w:tcPr>
            <w:tcW w:w="1118" w:type="dxa"/>
            <w:hideMark/>
          </w:tcPr>
          <w:p w14:paraId="5F323A83" w14:textId="5E457932" w:rsidR="008C506B" w:rsidRPr="0023782A" w:rsidRDefault="009E1D31" w:rsidP="008C506B">
            <w:pPr>
              <w:tabs>
                <w:tab w:val="center" w:pos="7920"/>
              </w:tabs>
              <w:spacing w:before="60" w:after="60" w:line="276" w:lineRule="auto"/>
              <w:jc w:val="center"/>
              <w:rPr>
                <w:b/>
                <w:sz w:val="24"/>
                <w:szCs w:val="24"/>
              </w:rPr>
            </w:pPr>
            <w:r>
              <w:rPr>
                <w:b/>
                <w:sz w:val="24"/>
                <w:szCs w:val="24"/>
              </w:rPr>
              <w:t>4</w:t>
            </w:r>
            <w:r w:rsidR="008C506B" w:rsidRPr="0023782A">
              <w:rPr>
                <w:b/>
                <w:sz w:val="24"/>
                <w:szCs w:val="24"/>
              </w:rPr>
              <w:t>.</w:t>
            </w:r>
          </w:p>
        </w:tc>
        <w:tc>
          <w:tcPr>
            <w:tcW w:w="7829" w:type="dxa"/>
            <w:gridSpan w:val="2"/>
            <w:vAlign w:val="center"/>
            <w:hideMark/>
          </w:tcPr>
          <w:p w14:paraId="24FBAB67" w14:textId="77777777" w:rsidR="008C506B" w:rsidRPr="0023782A" w:rsidRDefault="001E37F7" w:rsidP="00240667">
            <w:pPr>
              <w:suppressAutoHyphens w:val="0"/>
              <w:autoSpaceDN w:val="0"/>
              <w:adjustRightInd w:val="0"/>
              <w:spacing w:line="276" w:lineRule="auto"/>
              <w:rPr>
                <w:b/>
                <w:strike/>
                <w:sz w:val="24"/>
                <w:szCs w:val="24"/>
              </w:rPr>
            </w:pPr>
            <w:r>
              <w:rPr>
                <w:b/>
                <w:sz w:val="24"/>
                <w:szCs w:val="24"/>
              </w:rPr>
              <w:t>Requirement Analysis</w:t>
            </w:r>
          </w:p>
        </w:tc>
        <w:tc>
          <w:tcPr>
            <w:tcW w:w="1085" w:type="dxa"/>
            <w:hideMark/>
          </w:tcPr>
          <w:p w14:paraId="65EB52E7" w14:textId="22C60589" w:rsidR="008C506B" w:rsidRPr="0023782A" w:rsidRDefault="00B92E70" w:rsidP="00305269">
            <w:pPr>
              <w:tabs>
                <w:tab w:val="center" w:pos="7920"/>
              </w:tabs>
              <w:spacing w:before="60" w:after="60" w:line="276" w:lineRule="auto"/>
              <w:jc w:val="center"/>
              <w:rPr>
                <w:b/>
                <w:sz w:val="24"/>
                <w:szCs w:val="24"/>
              </w:rPr>
            </w:pPr>
            <w:r>
              <w:rPr>
                <w:b/>
                <w:sz w:val="24"/>
                <w:szCs w:val="24"/>
              </w:rPr>
              <w:t>1</w:t>
            </w:r>
            <w:r w:rsidR="008167D7">
              <w:rPr>
                <w:b/>
                <w:sz w:val="24"/>
                <w:szCs w:val="24"/>
              </w:rPr>
              <w:t>5-17</w:t>
            </w:r>
          </w:p>
        </w:tc>
      </w:tr>
      <w:tr w:rsidR="00320114" w:rsidRPr="0023782A" w14:paraId="0EFC5491" w14:textId="77777777" w:rsidTr="00493DB1">
        <w:trPr>
          <w:trHeight w:val="512"/>
        </w:trPr>
        <w:tc>
          <w:tcPr>
            <w:tcW w:w="1118" w:type="dxa"/>
          </w:tcPr>
          <w:p w14:paraId="767C3FDA" w14:textId="77777777" w:rsidR="00320114" w:rsidRPr="0023782A" w:rsidRDefault="00320114" w:rsidP="008C506B">
            <w:pPr>
              <w:tabs>
                <w:tab w:val="center" w:pos="7920"/>
              </w:tabs>
              <w:spacing w:before="60" w:after="60" w:line="276" w:lineRule="auto"/>
              <w:jc w:val="center"/>
              <w:rPr>
                <w:b/>
                <w:sz w:val="24"/>
                <w:szCs w:val="24"/>
              </w:rPr>
            </w:pPr>
          </w:p>
        </w:tc>
        <w:tc>
          <w:tcPr>
            <w:tcW w:w="975" w:type="dxa"/>
            <w:hideMark/>
          </w:tcPr>
          <w:p w14:paraId="17AA8B1B" w14:textId="0E4A9B0E" w:rsidR="00320114" w:rsidRPr="0023782A" w:rsidRDefault="009E1D31" w:rsidP="00240667">
            <w:pPr>
              <w:widowControl/>
              <w:autoSpaceDE/>
              <w:autoSpaceDN w:val="0"/>
              <w:spacing w:line="276" w:lineRule="auto"/>
              <w:jc w:val="center"/>
              <w:rPr>
                <w:sz w:val="24"/>
                <w:szCs w:val="24"/>
              </w:rPr>
            </w:pPr>
            <w:r>
              <w:rPr>
                <w:sz w:val="24"/>
                <w:szCs w:val="24"/>
              </w:rPr>
              <w:t>4</w:t>
            </w:r>
            <w:r w:rsidR="00320114">
              <w:rPr>
                <w:sz w:val="24"/>
                <w:szCs w:val="24"/>
              </w:rPr>
              <w:t>.</w:t>
            </w:r>
            <w:r w:rsidR="0037428B">
              <w:rPr>
                <w:sz w:val="24"/>
                <w:szCs w:val="24"/>
              </w:rPr>
              <w:t>1</w:t>
            </w:r>
          </w:p>
        </w:tc>
        <w:tc>
          <w:tcPr>
            <w:tcW w:w="6854" w:type="dxa"/>
            <w:hideMark/>
          </w:tcPr>
          <w:p w14:paraId="04A7367F" w14:textId="77777777" w:rsidR="00320114" w:rsidRPr="0023782A" w:rsidRDefault="001E37F7" w:rsidP="00240667">
            <w:pPr>
              <w:suppressAutoHyphens w:val="0"/>
              <w:autoSpaceDN w:val="0"/>
              <w:adjustRightInd w:val="0"/>
              <w:spacing w:line="276" w:lineRule="auto"/>
              <w:rPr>
                <w:sz w:val="24"/>
                <w:szCs w:val="24"/>
              </w:rPr>
            </w:pPr>
            <w:r>
              <w:rPr>
                <w:sz w:val="24"/>
                <w:szCs w:val="24"/>
              </w:rPr>
              <w:t xml:space="preserve">Functional </w:t>
            </w:r>
            <w:r w:rsidRPr="0023782A">
              <w:rPr>
                <w:sz w:val="24"/>
                <w:szCs w:val="24"/>
              </w:rPr>
              <w:t xml:space="preserve"> Requirements</w:t>
            </w:r>
          </w:p>
        </w:tc>
        <w:tc>
          <w:tcPr>
            <w:tcW w:w="1085" w:type="dxa"/>
          </w:tcPr>
          <w:p w14:paraId="1DE255A5" w14:textId="6043A6DE" w:rsidR="00320114" w:rsidRPr="0023782A" w:rsidRDefault="00B92E70" w:rsidP="008C506B">
            <w:pPr>
              <w:tabs>
                <w:tab w:val="center" w:pos="7920"/>
              </w:tabs>
              <w:spacing w:before="60" w:after="60" w:line="276" w:lineRule="auto"/>
              <w:jc w:val="center"/>
              <w:rPr>
                <w:b/>
                <w:sz w:val="24"/>
                <w:szCs w:val="24"/>
              </w:rPr>
            </w:pPr>
            <w:r>
              <w:rPr>
                <w:b/>
                <w:sz w:val="24"/>
                <w:szCs w:val="24"/>
              </w:rPr>
              <w:t>1</w:t>
            </w:r>
            <w:r w:rsidR="00E52B18">
              <w:rPr>
                <w:b/>
                <w:sz w:val="24"/>
                <w:szCs w:val="24"/>
              </w:rPr>
              <w:t>6</w:t>
            </w:r>
          </w:p>
        </w:tc>
      </w:tr>
      <w:tr w:rsidR="00320114" w:rsidRPr="0023782A" w14:paraId="30BA5CC1" w14:textId="77777777" w:rsidTr="00493DB1">
        <w:trPr>
          <w:trHeight w:val="512"/>
        </w:trPr>
        <w:tc>
          <w:tcPr>
            <w:tcW w:w="1118" w:type="dxa"/>
          </w:tcPr>
          <w:p w14:paraId="0144E5F1" w14:textId="77777777" w:rsidR="00320114" w:rsidRPr="0023782A" w:rsidRDefault="00320114" w:rsidP="008C506B">
            <w:pPr>
              <w:tabs>
                <w:tab w:val="center" w:pos="7920"/>
              </w:tabs>
              <w:spacing w:before="60" w:after="60" w:line="276" w:lineRule="auto"/>
              <w:jc w:val="center"/>
              <w:rPr>
                <w:b/>
                <w:sz w:val="24"/>
                <w:szCs w:val="24"/>
              </w:rPr>
            </w:pPr>
          </w:p>
        </w:tc>
        <w:tc>
          <w:tcPr>
            <w:tcW w:w="975" w:type="dxa"/>
            <w:hideMark/>
          </w:tcPr>
          <w:p w14:paraId="4B3608EB" w14:textId="123AC718" w:rsidR="00320114" w:rsidRDefault="009E1D31" w:rsidP="00240667">
            <w:pPr>
              <w:widowControl/>
              <w:autoSpaceDE/>
              <w:autoSpaceDN w:val="0"/>
              <w:spacing w:line="276" w:lineRule="auto"/>
              <w:jc w:val="center"/>
              <w:rPr>
                <w:sz w:val="24"/>
                <w:szCs w:val="24"/>
              </w:rPr>
            </w:pPr>
            <w:r>
              <w:rPr>
                <w:sz w:val="24"/>
                <w:szCs w:val="24"/>
              </w:rPr>
              <w:t>4</w:t>
            </w:r>
            <w:r w:rsidR="00320114">
              <w:rPr>
                <w:sz w:val="24"/>
                <w:szCs w:val="24"/>
              </w:rPr>
              <w:t>.</w:t>
            </w:r>
            <w:r w:rsidR="0037428B">
              <w:rPr>
                <w:sz w:val="24"/>
                <w:szCs w:val="24"/>
              </w:rPr>
              <w:t>2</w:t>
            </w:r>
          </w:p>
        </w:tc>
        <w:tc>
          <w:tcPr>
            <w:tcW w:w="6854" w:type="dxa"/>
            <w:hideMark/>
          </w:tcPr>
          <w:p w14:paraId="73010C51" w14:textId="77777777" w:rsidR="00320114" w:rsidRDefault="001E37F7" w:rsidP="00240667">
            <w:pPr>
              <w:suppressAutoHyphens w:val="0"/>
              <w:autoSpaceDN w:val="0"/>
              <w:adjustRightInd w:val="0"/>
              <w:spacing w:line="276" w:lineRule="auto"/>
              <w:rPr>
                <w:sz w:val="24"/>
                <w:szCs w:val="24"/>
              </w:rPr>
            </w:pPr>
            <w:r w:rsidRPr="0023782A">
              <w:rPr>
                <w:sz w:val="24"/>
                <w:szCs w:val="24"/>
              </w:rPr>
              <w:t>Non</w:t>
            </w:r>
            <w:r>
              <w:rPr>
                <w:sz w:val="24"/>
                <w:szCs w:val="24"/>
              </w:rPr>
              <w:t>-</w:t>
            </w:r>
            <w:r w:rsidRPr="0023782A">
              <w:rPr>
                <w:sz w:val="24"/>
                <w:szCs w:val="24"/>
              </w:rPr>
              <w:t>functional Requirements</w:t>
            </w:r>
          </w:p>
        </w:tc>
        <w:tc>
          <w:tcPr>
            <w:tcW w:w="1085" w:type="dxa"/>
          </w:tcPr>
          <w:p w14:paraId="0A4268C7" w14:textId="624F5E31" w:rsidR="00320114" w:rsidRPr="0023782A" w:rsidRDefault="00B92E70" w:rsidP="008C506B">
            <w:pPr>
              <w:tabs>
                <w:tab w:val="center" w:pos="7920"/>
              </w:tabs>
              <w:spacing w:before="60" w:after="60" w:line="276" w:lineRule="auto"/>
              <w:jc w:val="center"/>
              <w:rPr>
                <w:b/>
                <w:sz w:val="24"/>
                <w:szCs w:val="24"/>
              </w:rPr>
            </w:pPr>
            <w:r>
              <w:rPr>
                <w:b/>
                <w:sz w:val="24"/>
                <w:szCs w:val="24"/>
              </w:rPr>
              <w:t>1</w:t>
            </w:r>
            <w:r w:rsidR="00E52B18">
              <w:rPr>
                <w:b/>
                <w:sz w:val="24"/>
                <w:szCs w:val="24"/>
              </w:rPr>
              <w:t>6-17</w:t>
            </w:r>
          </w:p>
        </w:tc>
      </w:tr>
      <w:tr w:rsidR="009E1D31" w:rsidRPr="0023782A" w14:paraId="46F57317" w14:textId="77777777" w:rsidTr="00493DB1">
        <w:trPr>
          <w:trHeight w:val="512"/>
        </w:trPr>
        <w:tc>
          <w:tcPr>
            <w:tcW w:w="1118" w:type="dxa"/>
          </w:tcPr>
          <w:p w14:paraId="57000243" w14:textId="77777777" w:rsidR="009E1D31" w:rsidRPr="0023782A" w:rsidRDefault="009E1D31" w:rsidP="008C506B">
            <w:pPr>
              <w:tabs>
                <w:tab w:val="center" w:pos="7920"/>
              </w:tabs>
              <w:spacing w:before="60" w:after="60" w:line="276" w:lineRule="auto"/>
              <w:jc w:val="center"/>
              <w:rPr>
                <w:b/>
                <w:sz w:val="24"/>
                <w:szCs w:val="24"/>
              </w:rPr>
            </w:pPr>
          </w:p>
        </w:tc>
        <w:tc>
          <w:tcPr>
            <w:tcW w:w="975" w:type="dxa"/>
          </w:tcPr>
          <w:p w14:paraId="3663987C" w14:textId="37CFCF00" w:rsidR="009E1D31" w:rsidRDefault="009E1D31" w:rsidP="00240667">
            <w:pPr>
              <w:widowControl/>
              <w:autoSpaceDE/>
              <w:autoSpaceDN w:val="0"/>
              <w:spacing w:line="276" w:lineRule="auto"/>
              <w:jc w:val="center"/>
              <w:rPr>
                <w:sz w:val="24"/>
                <w:szCs w:val="24"/>
              </w:rPr>
            </w:pPr>
            <w:r>
              <w:rPr>
                <w:sz w:val="24"/>
                <w:szCs w:val="24"/>
              </w:rPr>
              <w:t>4.3</w:t>
            </w:r>
          </w:p>
        </w:tc>
        <w:tc>
          <w:tcPr>
            <w:tcW w:w="6854" w:type="dxa"/>
          </w:tcPr>
          <w:p w14:paraId="25DDA637" w14:textId="4801077A" w:rsidR="009E1D31" w:rsidRPr="0023782A" w:rsidRDefault="009E1D31" w:rsidP="00240667">
            <w:pPr>
              <w:suppressAutoHyphens w:val="0"/>
              <w:autoSpaceDN w:val="0"/>
              <w:adjustRightInd w:val="0"/>
              <w:spacing w:line="276" w:lineRule="auto"/>
              <w:rPr>
                <w:sz w:val="24"/>
                <w:szCs w:val="24"/>
              </w:rPr>
            </w:pPr>
            <w:r>
              <w:rPr>
                <w:sz w:val="24"/>
                <w:szCs w:val="24"/>
              </w:rPr>
              <w:t>Software and Hardware Requirement Specifications</w:t>
            </w:r>
          </w:p>
        </w:tc>
        <w:tc>
          <w:tcPr>
            <w:tcW w:w="1085" w:type="dxa"/>
          </w:tcPr>
          <w:p w14:paraId="433E454D" w14:textId="5BE53B56" w:rsidR="009E1D31" w:rsidRDefault="00E52B18" w:rsidP="008C506B">
            <w:pPr>
              <w:tabs>
                <w:tab w:val="center" w:pos="7920"/>
              </w:tabs>
              <w:spacing w:before="60" w:after="60" w:line="276" w:lineRule="auto"/>
              <w:jc w:val="center"/>
              <w:rPr>
                <w:b/>
                <w:sz w:val="24"/>
                <w:szCs w:val="24"/>
              </w:rPr>
            </w:pPr>
            <w:r>
              <w:rPr>
                <w:b/>
                <w:sz w:val="24"/>
                <w:szCs w:val="24"/>
              </w:rPr>
              <w:t>17</w:t>
            </w:r>
          </w:p>
        </w:tc>
      </w:tr>
      <w:tr w:rsidR="007F1E77" w:rsidRPr="0023782A" w14:paraId="54A40E54" w14:textId="77777777" w:rsidTr="00320114">
        <w:tc>
          <w:tcPr>
            <w:tcW w:w="1118" w:type="dxa"/>
          </w:tcPr>
          <w:p w14:paraId="64660E53" w14:textId="09816907" w:rsidR="007F1E77" w:rsidRDefault="009E1D31" w:rsidP="008C506B">
            <w:pPr>
              <w:tabs>
                <w:tab w:val="center" w:pos="7920"/>
              </w:tabs>
              <w:spacing w:before="60" w:after="60" w:line="276" w:lineRule="auto"/>
              <w:jc w:val="center"/>
              <w:rPr>
                <w:b/>
                <w:sz w:val="24"/>
                <w:szCs w:val="24"/>
              </w:rPr>
            </w:pPr>
            <w:r>
              <w:rPr>
                <w:b/>
                <w:sz w:val="24"/>
                <w:szCs w:val="24"/>
              </w:rPr>
              <w:t>5</w:t>
            </w:r>
            <w:r w:rsidR="007F1E77">
              <w:rPr>
                <w:b/>
                <w:sz w:val="24"/>
                <w:szCs w:val="24"/>
              </w:rPr>
              <w:t>.</w:t>
            </w:r>
          </w:p>
        </w:tc>
        <w:tc>
          <w:tcPr>
            <w:tcW w:w="7829" w:type="dxa"/>
            <w:gridSpan w:val="2"/>
            <w:vAlign w:val="center"/>
          </w:tcPr>
          <w:p w14:paraId="3A4073D9" w14:textId="5AC02BC6" w:rsidR="007F1E77" w:rsidRPr="0023782A" w:rsidRDefault="007F1E77" w:rsidP="00240667">
            <w:pPr>
              <w:suppressAutoHyphens w:val="0"/>
              <w:autoSpaceDN w:val="0"/>
              <w:adjustRightInd w:val="0"/>
              <w:spacing w:line="276" w:lineRule="auto"/>
              <w:rPr>
                <w:b/>
                <w:sz w:val="24"/>
                <w:szCs w:val="24"/>
              </w:rPr>
            </w:pPr>
            <w:r>
              <w:rPr>
                <w:b/>
                <w:sz w:val="24"/>
                <w:szCs w:val="24"/>
              </w:rPr>
              <w:t>System Design</w:t>
            </w:r>
          </w:p>
        </w:tc>
        <w:tc>
          <w:tcPr>
            <w:tcW w:w="1085" w:type="dxa"/>
          </w:tcPr>
          <w:p w14:paraId="55A922AC" w14:textId="0177A4F1" w:rsidR="007F1E77" w:rsidRDefault="00F82A1D" w:rsidP="008C506B">
            <w:pPr>
              <w:tabs>
                <w:tab w:val="center" w:pos="7920"/>
              </w:tabs>
              <w:spacing w:before="60" w:after="60" w:line="276" w:lineRule="auto"/>
              <w:jc w:val="center"/>
              <w:rPr>
                <w:b/>
                <w:sz w:val="24"/>
                <w:szCs w:val="24"/>
              </w:rPr>
            </w:pPr>
            <w:r>
              <w:rPr>
                <w:b/>
                <w:sz w:val="24"/>
                <w:szCs w:val="24"/>
              </w:rPr>
              <w:t>18</w:t>
            </w:r>
            <w:r w:rsidR="00E52B18">
              <w:rPr>
                <w:b/>
                <w:sz w:val="24"/>
                <w:szCs w:val="24"/>
              </w:rPr>
              <w:t>-21</w:t>
            </w:r>
          </w:p>
        </w:tc>
      </w:tr>
      <w:tr w:rsidR="007F1E77" w:rsidRPr="0023782A" w14:paraId="6E14A42B" w14:textId="77777777" w:rsidTr="00493DB1">
        <w:tc>
          <w:tcPr>
            <w:tcW w:w="1118" w:type="dxa"/>
          </w:tcPr>
          <w:p w14:paraId="54AECA79" w14:textId="77777777" w:rsidR="007F1E77" w:rsidRDefault="007F1E77" w:rsidP="008C506B">
            <w:pPr>
              <w:tabs>
                <w:tab w:val="center" w:pos="7920"/>
              </w:tabs>
              <w:spacing w:before="60" w:after="60" w:line="276" w:lineRule="auto"/>
              <w:jc w:val="center"/>
              <w:rPr>
                <w:b/>
                <w:sz w:val="24"/>
                <w:szCs w:val="24"/>
              </w:rPr>
            </w:pPr>
          </w:p>
        </w:tc>
        <w:tc>
          <w:tcPr>
            <w:tcW w:w="975" w:type="dxa"/>
            <w:vAlign w:val="center"/>
          </w:tcPr>
          <w:p w14:paraId="59DD9D0B" w14:textId="5475A26A" w:rsidR="007F1E77" w:rsidRPr="007F1E77" w:rsidRDefault="009E1D31" w:rsidP="00240667">
            <w:pPr>
              <w:suppressAutoHyphens w:val="0"/>
              <w:autoSpaceDN w:val="0"/>
              <w:adjustRightInd w:val="0"/>
              <w:spacing w:line="276" w:lineRule="auto"/>
              <w:jc w:val="center"/>
              <w:rPr>
                <w:sz w:val="24"/>
                <w:szCs w:val="24"/>
              </w:rPr>
            </w:pPr>
            <w:r>
              <w:rPr>
                <w:sz w:val="24"/>
                <w:szCs w:val="24"/>
              </w:rPr>
              <w:t>5</w:t>
            </w:r>
            <w:r w:rsidR="007F1E77">
              <w:rPr>
                <w:sz w:val="24"/>
                <w:szCs w:val="24"/>
              </w:rPr>
              <w:t>.1</w:t>
            </w:r>
          </w:p>
        </w:tc>
        <w:tc>
          <w:tcPr>
            <w:tcW w:w="6854" w:type="dxa"/>
            <w:vAlign w:val="center"/>
          </w:tcPr>
          <w:p w14:paraId="509A5999" w14:textId="0B4AEB80" w:rsidR="007F1E77" w:rsidRPr="007F1E77" w:rsidRDefault="007F1E77" w:rsidP="00240667">
            <w:pPr>
              <w:suppressAutoHyphens w:val="0"/>
              <w:autoSpaceDN w:val="0"/>
              <w:adjustRightInd w:val="0"/>
              <w:spacing w:line="276" w:lineRule="auto"/>
              <w:rPr>
                <w:sz w:val="24"/>
                <w:szCs w:val="24"/>
              </w:rPr>
            </w:pPr>
            <w:r w:rsidRPr="007F1E77">
              <w:rPr>
                <w:sz w:val="24"/>
                <w:szCs w:val="24"/>
              </w:rPr>
              <w:t>High level Diagram</w:t>
            </w:r>
          </w:p>
        </w:tc>
        <w:tc>
          <w:tcPr>
            <w:tcW w:w="1085" w:type="dxa"/>
          </w:tcPr>
          <w:p w14:paraId="4C6C3406" w14:textId="6722C852" w:rsidR="007F1E77" w:rsidRDefault="00E52B18" w:rsidP="008C506B">
            <w:pPr>
              <w:tabs>
                <w:tab w:val="center" w:pos="7920"/>
              </w:tabs>
              <w:spacing w:before="60" w:after="60" w:line="276" w:lineRule="auto"/>
              <w:jc w:val="center"/>
              <w:rPr>
                <w:b/>
                <w:sz w:val="24"/>
                <w:szCs w:val="24"/>
              </w:rPr>
            </w:pPr>
            <w:r>
              <w:rPr>
                <w:b/>
                <w:sz w:val="24"/>
                <w:szCs w:val="24"/>
              </w:rPr>
              <w:t>18</w:t>
            </w:r>
          </w:p>
        </w:tc>
      </w:tr>
      <w:tr w:rsidR="007F1E77" w:rsidRPr="0023782A" w14:paraId="6E4BB626" w14:textId="77777777" w:rsidTr="00493DB1">
        <w:tc>
          <w:tcPr>
            <w:tcW w:w="1118" w:type="dxa"/>
          </w:tcPr>
          <w:p w14:paraId="71D6196D" w14:textId="77777777" w:rsidR="007F1E77" w:rsidRDefault="007F1E77" w:rsidP="008C506B">
            <w:pPr>
              <w:tabs>
                <w:tab w:val="center" w:pos="7920"/>
              </w:tabs>
              <w:spacing w:before="60" w:after="60" w:line="276" w:lineRule="auto"/>
              <w:jc w:val="center"/>
              <w:rPr>
                <w:b/>
                <w:sz w:val="24"/>
                <w:szCs w:val="24"/>
              </w:rPr>
            </w:pPr>
          </w:p>
        </w:tc>
        <w:tc>
          <w:tcPr>
            <w:tcW w:w="975" w:type="dxa"/>
            <w:vAlign w:val="center"/>
          </w:tcPr>
          <w:p w14:paraId="3D9A71B2" w14:textId="41684EFC" w:rsidR="007F1E77" w:rsidRDefault="009E1D31" w:rsidP="00240667">
            <w:pPr>
              <w:suppressAutoHyphens w:val="0"/>
              <w:autoSpaceDN w:val="0"/>
              <w:adjustRightInd w:val="0"/>
              <w:spacing w:line="276" w:lineRule="auto"/>
              <w:jc w:val="center"/>
              <w:rPr>
                <w:sz w:val="24"/>
                <w:szCs w:val="24"/>
              </w:rPr>
            </w:pPr>
            <w:r>
              <w:rPr>
                <w:sz w:val="24"/>
                <w:szCs w:val="24"/>
              </w:rPr>
              <w:t>5</w:t>
            </w:r>
            <w:r w:rsidR="007F1E77">
              <w:rPr>
                <w:sz w:val="24"/>
                <w:szCs w:val="24"/>
              </w:rPr>
              <w:t>.2</w:t>
            </w:r>
          </w:p>
        </w:tc>
        <w:tc>
          <w:tcPr>
            <w:tcW w:w="6854" w:type="dxa"/>
            <w:vAlign w:val="center"/>
          </w:tcPr>
          <w:p w14:paraId="69088052" w14:textId="181AE4F7" w:rsidR="007F1E77" w:rsidRPr="007F1E77" w:rsidRDefault="007F1E77" w:rsidP="00240667">
            <w:pPr>
              <w:suppressAutoHyphens w:val="0"/>
              <w:autoSpaceDN w:val="0"/>
              <w:adjustRightInd w:val="0"/>
              <w:spacing w:line="276" w:lineRule="auto"/>
              <w:rPr>
                <w:sz w:val="24"/>
                <w:szCs w:val="24"/>
              </w:rPr>
            </w:pPr>
            <w:r w:rsidRPr="007F1E77">
              <w:rPr>
                <w:sz w:val="24"/>
                <w:szCs w:val="24"/>
              </w:rPr>
              <w:t>Architecture Diagram</w:t>
            </w:r>
          </w:p>
        </w:tc>
        <w:tc>
          <w:tcPr>
            <w:tcW w:w="1085" w:type="dxa"/>
          </w:tcPr>
          <w:p w14:paraId="062FAEA5" w14:textId="1D843446" w:rsidR="007F1E77" w:rsidRDefault="00E52B18" w:rsidP="008C506B">
            <w:pPr>
              <w:tabs>
                <w:tab w:val="center" w:pos="7920"/>
              </w:tabs>
              <w:spacing w:before="60" w:after="60" w:line="276" w:lineRule="auto"/>
              <w:jc w:val="center"/>
              <w:rPr>
                <w:b/>
                <w:sz w:val="24"/>
                <w:szCs w:val="24"/>
              </w:rPr>
            </w:pPr>
            <w:r>
              <w:rPr>
                <w:b/>
                <w:sz w:val="24"/>
                <w:szCs w:val="24"/>
              </w:rPr>
              <w:t>19</w:t>
            </w:r>
          </w:p>
        </w:tc>
      </w:tr>
      <w:tr w:rsidR="00F82A1D" w:rsidRPr="0023782A" w14:paraId="64E40AFC" w14:textId="77777777" w:rsidTr="007D7570">
        <w:tc>
          <w:tcPr>
            <w:tcW w:w="1118" w:type="dxa"/>
          </w:tcPr>
          <w:p w14:paraId="7701E96A" w14:textId="77777777" w:rsidR="00F82A1D" w:rsidRDefault="00F82A1D" w:rsidP="008C506B">
            <w:pPr>
              <w:tabs>
                <w:tab w:val="center" w:pos="7920"/>
              </w:tabs>
              <w:spacing w:before="60" w:after="60" w:line="276" w:lineRule="auto"/>
              <w:jc w:val="center"/>
              <w:rPr>
                <w:b/>
                <w:sz w:val="24"/>
                <w:szCs w:val="24"/>
              </w:rPr>
            </w:pPr>
          </w:p>
        </w:tc>
        <w:tc>
          <w:tcPr>
            <w:tcW w:w="975" w:type="dxa"/>
            <w:vAlign w:val="center"/>
          </w:tcPr>
          <w:p w14:paraId="1F647F18" w14:textId="0D84776F" w:rsidR="00F82A1D" w:rsidRDefault="009E1D31" w:rsidP="00240667">
            <w:pPr>
              <w:suppressAutoHyphens w:val="0"/>
              <w:autoSpaceDN w:val="0"/>
              <w:adjustRightInd w:val="0"/>
              <w:spacing w:line="276" w:lineRule="auto"/>
              <w:jc w:val="center"/>
              <w:rPr>
                <w:sz w:val="24"/>
                <w:szCs w:val="24"/>
              </w:rPr>
            </w:pPr>
            <w:r>
              <w:rPr>
                <w:sz w:val="24"/>
                <w:szCs w:val="24"/>
              </w:rPr>
              <w:t>5</w:t>
            </w:r>
            <w:r w:rsidR="00F82A1D">
              <w:rPr>
                <w:sz w:val="24"/>
                <w:szCs w:val="24"/>
              </w:rPr>
              <w:t>.3</w:t>
            </w:r>
          </w:p>
        </w:tc>
        <w:tc>
          <w:tcPr>
            <w:tcW w:w="7939" w:type="dxa"/>
            <w:gridSpan w:val="2"/>
            <w:vAlign w:val="center"/>
          </w:tcPr>
          <w:p w14:paraId="791CE758" w14:textId="02016663" w:rsidR="00F82A1D" w:rsidRDefault="00F82A1D" w:rsidP="00F82A1D">
            <w:pPr>
              <w:tabs>
                <w:tab w:val="center" w:pos="7920"/>
              </w:tabs>
              <w:spacing w:before="60" w:after="60" w:line="276" w:lineRule="auto"/>
              <w:rPr>
                <w:b/>
                <w:sz w:val="24"/>
                <w:szCs w:val="24"/>
              </w:rPr>
            </w:pPr>
            <w:r w:rsidRPr="007F1E77">
              <w:rPr>
                <w:sz w:val="24"/>
                <w:szCs w:val="24"/>
              </w:rPr>
              <w:t>Detailed Design</w:t>
            </w:r>
          </w:p>
        </w:tc>
      </w:tr>
      <w:tr w:rsidR="00493DB1" w:rsidRPr="0023782A" w14:paraId="71B02EB1" w14:textId="77777777" w:rsidTr="00493DB1">
        <w:tc>
          <w:tcPr>
            <w:tcW w:w="1118" w:type="dxa"/>
          </w:tcPr>
          <w:p w14:paraId="77DF44E3" w14:textId="77777777" w:rsidR="00493DB1" w:rsidRDefault="00493DB1" w:rsidP="008C506B">
            <w:pPr>
              <w:tabs>
                <w:tab w:val="center" w:pos="7920"/>
              </w:tabs>
              <w:spacing w:before="60" w:after="60" w:line="276" w:lineRule="auto"/>
              <w:jc w:val="center"/>
              <w:rPr>
                <w:b/>
                <w:sz w:val="24"/>
                <w:szCs w:val="24"/>
              </w:rPr>
            </w:pPr>
          </w:p>
        </w:tc>
        <w:tc>
          <w:tcPr>
            <w:tcW w:w="975" w:type="dxa"/>
            <w:vAlign w:val="center"/>
          </w:tcPr>
          <w:p w14:paraId="4B62B4EC" w14:textId="02FD06C0" w:rsidR="00493DB1" w:rsidRDefault="009E1D31" w:rsidP="00240667">
            <w:pPr>
              <w:suppressAutoHyphens w:val="0"/>
              <w:autoSpaceDN w:val="0"/>
              <w:adjustRightInd w:val="0"/>
              <w:spacing w:line="276" w:lineRule="auto"/>
              <w:jc w:val="center"/>
              <w:rPr>
                <w:sz w:val="24"/>
                <w:szCs w:val="24"/>
              </w:rPr>
            </w:pPr>
            <w:r>
              <w:rPr>
                <w:sz w:val="24"/>
                <w:szCs w:val="24"/>
              </w:rPr>
              <w:t>5</w:t>
            </w:r>
            <w:r w:rsidR="00493DB1">
              <w:rPr>
                <w:sz w:val="24"/>
                <w:szCs w:val="24"/>
              </w:rPr>
              <w:t>.3.1</w:t>
            </w:r>
          </w:p>
        </w:tc>
        <w:tc>
          <w:tcPr>
            <w:tcW w:w="6854" w:type="dxa"/>
            <w:vAlign w:val="center"/>
          </w:tcPr>
          <w:p w14:paraId="24C39056" w14:textId="6EF90198" w:rsidR="00493DB1" w:rsidRPr="007F1E77" w:rsidRDefault="00493DB1" w:rsidP="00240667">
            <w:pPr>
              <w:suppressAutoHyphens w:val="0"/>
              <w:autoSpaceDN w:val="0"/>
              <w:adjustRightInd w:val="0"/>
              <w:spacing w:line="276" w:lineRule="auto"/>
              <w:rPr>
                <w:sz w:val="24"/>
                <w:szCs w:val="24"/>
              </w:rPr>
            </w:pPr>
            <w:r>
              <w:rPr>
                <w:sz w:val="24"/>
                <w:szCs w:val="24"/>
              </w:rPr>
              <w:t>Landmark Detection Module</w:t>
            </w:r>
          </w:p>
        </w:tc>
        <w:tc>
          <w:tcPr>
            <w:tcW w:w="1085" w:type="dxa"/>
          </w:tcPr>
          <w:p w14:paraId="7D84FB78" w14:textId="0C1D16C8" w:rsidR="00493DB1" w:rsidRDefault="00E52B18" w:rsidP="008C506B">
            <w:pPr>
              <w:tabs>
                <w:tab w:val="center" w:pos="7920"/>
              </w:tabs>
              <w:spacing w:before="60" w:after="60" w:line="276" w:lineRule="auto"/>
              <w:jc w:val="center"/>
              <w:rPr>
                <w:b/>
                <w:sz w:val="24"/>
                <w:szCs w:val="24"/>
              </w:rPr>
            </w:pPr>
            <w:r>
              <w:rPr>
                <w:b/>
                <w:sz w:val="24"/>
                <w:szCs w:val="24"/>
              </w:rPr>
              <w:t>20</w:t>
            </w:r>
          </w:p>
        </w:tc>
      </w:tr>
      <w:tr w:rsidR="00493DB1" w:rsidRPr="0023782A" w14:paraId="735FA46B" w14:textId="77777777" w:rsidTr="00493DB1">
        <w:tc>
          <w:tcPr>
            <w:tcW w:w="1118" w:type="dxa"/>
          </w:tcPr>
          <w:p w14:paraId="1617A790" w14:textId="77777777" w:rsidR="00493DB1" w:rsidRDefault="00493DB1" w:rsidP="008C506B">
            <w:pPr>
              <w:tabs>
                <w:tab w:val="center" w:pos="7920"/>
              </w:tabs>
              <w:spacing w:before="60" w:after="60" w:line="276" w:lineRule="auto"/>
              <w:jc w:val="center"/>
              <w:rPr>
                <w:b/>
                <w:sz w:val="24"/>
                <w:szCs w:val="24"/>
              </w:rPr>
            </w:pPr>
          </w:p>
        </w:tc>
        <w:tc>
          <w:tcPr>
            <w:tcW w:w="975" w:type="dxa"/>
            <w:vAlign w:val="center"/>
          </w:tcPr>
          <w:p w14:paraId="24840885" w14:textId="407C3606" w:rsidR="00493DB1" w:rsidRDefault="009E1D31" w:rsidP="00240667">
            <w:pPr>
              <w:suppressAutoHyphens w:val="0"/>
              <w:autoSpaceDN w:val="0"/>
              <w:adjustRightInd w:val="0"/>
              <w:spacing w:line="276" w:lineRule="auto"/>
              <w:jc w:val="center"/>
              <w:rPr>
                <w:sz w:val="24"/>
                <w:szCs w:val="24"/>
              </w:rPr>
            </w:pPr>
            <w:r>
              <w:rPr>
                <w:sz w:val="24"/>
                <w:szCs w:val="24"/>
              </w:rPr>
              <w:t>5</w:t>
            </w:r>
            <w:r w:rsidR="00493DB1">
              <w:rPr>
                <w:sz w:val="24"/>
                <w:szCs w:val="24"/>
              </w:rPr>
              <w:t>.3.2</w:t>
            </w:r>
          </w:p>
        </w:tc>
        <w:tc>
          <w:tcPr>
            <w:tcW w:w="6854" w:type="dxa"/>
            <w:vAlign w:val="center"/>
          </w:tcPr>
          <w:p w14:paraId="78479B8C" w14:textId="4EB1E808" w:rsidR="00493DB1" w:rsidRDefault="00493DB1" w:rsidP="00240667">
            <w:pPr>
              <w:suppressAutoHyphens w:val="0"/>
              <w:autoSpaceDN w:val="0"/>
              <w:adjustRightInd w:val="0"/>
              <w:spacing w:line="276" w:lineRule="auto"/>
              <w:rPr>
                <w:sz w:val="24"/>
                <w:szCs w:val="24"/>
              </w:rPr>
            </w:pPr>
            <w:r>
              <w:rPr>
                <w:sz w:val="24"/>
                <w:szCs w:val="24"/>
              </w:rPr>
              <w:t>Pose Estimation Module</w:t>
            </w:r>
          </w:p>
        </w:tc>
        <w:tc>
          <w:tcPr>
            <w:tcW w:w="1085" w:type="dxa"/>
          </w:tcPr>
          <w:p w14:paraId="6E2743C4" w14:textId="5D9D92FB" w:rsidR="00493DB1" w:rsidRDefault="00E52B18" w:rsidP="008C506B">
            <w:pPr>
              <w:tabs>
                <w:tab w:val="center" w:pos="7920"/>
              </w:tabs>
              <w:spacing w:before="60" w:after="60" w:line="276" w:lineRule="auto"/>
              <w:jc w:val="center"/>
              <w:rPr>
                <w:b/>
                <w:sz w:val="24"/>
                <w:szCs w:val="24"/>
              </w:rPr>
            </w:pPr>
            <w:r>
              <w:rPr>
                <w:b/>
                <w:sz w:val="24"/>
                <w:szCs w:val="24"/>
              </w:rPr>
              <w:t>20</w:t>
            </w:r>
          </w:p>
        </w:tc>
      </w:tr>
      <w:tr w:rsidR="00493DB1" w:rsidRPr="0023782A" w14:paraId="709DDD72" w14:textId="77777777" w:rsidTr="00493DB1">
        <w:tc>
          <w:tcPr>
            <w:tcW w:w="1118" w:type="dxa"/>
          </w:tcPr>
          <w:p w14:paraId="03AAA164" w14:textId="77777777" w:rsidR="00493DB1" w:rsidRDefault="00493DB1" w:rsidP="008C506B">
            <w:pPr>
              <w:tabs>
                <w:tab w:val="center" w:pos="7920"/>
              </w:tabs>
              <w:spacing w:before="60" w:after="60" w:line="276" w:lineRule="auto"/>
              <w:jc w:val="center"/>
              <w:rPr>
                <w:b/>
                <w:sz w:val="24"/>
                <w:szCs w:val="24"/>
              </w:rPr>
            </w:pPr>
          </w:p>
        </w:tc>
        <w:tc>
          <w:tcPr>
            <w:tcW w:w="975" w:type="dxa"/>
            <w:vAlign w:val="center"/>
          </w:tcPr>
          <w:p w14:paraId="43FE2D7A" w14:textId="15DA3B0E" w:rsidR="00493DB1" w:rsidRDefault="009E1D31" w:rsidP="00240667">
            <w:pPr>
              <w:suppressAutoHyphens w:val="0"/>
              <w:autoSpaceDN w:val="0"/>
              <w:adjustRightInd w:val="0"/>
              <w:spacing w:line="276" w:lineRule="auto"/>
              <w:jc w:val="center"/>
              <w:rPr>
                <w:sz w:val="24"/>
                <w:szCs w:val="24"/>
              </w:rPr>
            </w:pPr>
            <w:r>
              <w:rPr>
                <w:sz w:val="24"/>
                <w:szCs w:val="24"/>
              </w:rPr>
              <w:t>5</w:t>
            </w:r>
            <w:r w:rsidR="00493DB1">
              <w:rPr>
                <w:sz w:val="24"/>
                <w:szCs w:val="24"/>
              </w:rPr>
              <w:t>.3.3</w:t>
            </w:r>
          </w:p>
        </w:tc>
        <w:tc>
          <w:tcPr>
            <w:tcW w:w="6854" w:type="dxa"/>
            <w:vAlign w:val="center"/>
          </w:tcPr>
          <w:p w14:paraId="09238B59" w14:textId="69DD7334" w:rsidR="00493DB1" w:rsidRDefault="00493DB1" w:rsidP="00240667">
            <w:pPr>
              <w:suppressAutoHyphens w:val="0"/>
              <w:autoSpaceDN w:val="0"/>
              <w:adjustRightInd w:val="0"/>
              <w:spacing w:line="276" w:lineRule="auto"/>
              <w:rPr>
                <w:sz w:val="24"/>
                <w:szCs w:val="24"/>
              </w:rPr>
            </w:pPr>
            <w:r>
              <w:rPr>
                <w:sz w:val="24"/>
                <w:szCs w:val="24"/>
              </w:rPr>
              <w:t>Silhouette Feature Extraction Module</w:t>
            </w:r>
          </w:p>
        </w:tc>
        <w:tc>
          <w:tcPr>
            <w:tcW w:w="1085" w:type="dxa"/>
          </w:tcPr>
          <w:p w14:paraId="33A589A2" w14:textId="4D554BAA" w:rsidR="00493DB1" w:rsidRDefault="00E52B18" w:rsidP="008C506B">
            <w:pPr>
              <w:tabs>
                <w:tab w:val="center" w:pos="7920"/>
              </w:tabs>
              <w:spacing w:before="60" w:after="60" w:line="276" w:lineRule="auto"/>
              <w:jc w:val="center"/>
              <w:rPr>
                <w:b/>
                <w:sz w:val="24"/>
                <w:szCs w:val="24"/>
              </w:rPr>
            </w:pPr>
            <w:r>
              <w:rPr>
                <w:b/>
                <w:sz w:val="24"/>
                <w:szCs w:val="24"/>
              </w:rPr>
              <w:t>21</w:t>
            </w:r>
          </w:p>
        </w:tc>
      </w:tr>
      <w:tr w:rsidR="00D7365C" w:rsidRPr="0023782A" w14:paraId="37D0F0CE" w14:textId="77777777" w:rsidTr="007D7570">
        <w:tc>
          <w:tcPr>
            <w:tcW w:w="1118" w:type="dxa"/>
          </w:tcPr>
          <w:p w14:paraId="4EA0F9DE" w14:textId="18DDAA44" w:rsidR="00D7365C" w:rsidRDefault="009E1D31" w:rsidP="008C506B">
            <w:pPr>
              <w:tabs>
                <w:tab w:val="center" w:pos="7920"/>
              </w:tabs>
              <w:spacing w:before="60" w:after="60" w:line="276" w:lineRule="auto"/>
              <w:jc w:val="center"/>
              <w:rPr>
                <w:b/>
                <w:sz w:val="24"/>
                <w:szCs w:val="24"/>
              </w:rPr>
            </w:pPr>
            <w:r>
              <w:rPr>
                <w:b/>
                <w:sz w:val="24"/>
                <w:szCs w:val="24"/>
              </w:rPr>
              <w:t>6</w:t>
            </w:r>
            <w:r w:rsidR="00D7365C">
              <w:rPr>
                <w:b/>
                <w:sz w:val="24"/>
                <w:szCs w:val="24"/>
              </w:rPr>
              <w:t>.</w:t>
            </w:r>
          </w:p>
        </w:tc>
        <w:tc>
          <w:tcPr>
            <w:tcW w:w="7829" w:type="dxa"/>
            <w:gridSpan w:val="2"/>
            <w:vAlign w:val="center"/>
          </w:tcPr>
          <w:p w14:paraId="2F33AC95" w14:textId="674083F1" w:rsidR="00D7365C" w:rsidRPr="00D7365C" w:rsidRDefault="00D7365C" w:rsidP="00240667">
            <w:pPr>
              <w:suppressAutoHyphens w:val="0"/>
              <w:autoSpaceDN w:val="0"/>
              <w:adjustRightInd w:val="0"/>
              <w:spacing w:line="276" w:lineRule="auto"/>
              <w:rPr>
                <w:b/>
                <w:sz w:val="24"/>
                <w:szCs w:val="24"/>
              </w:rPr>
            </w:pPr>
            <w:r w:rsidRPr="00D7365C">
              <w:rPr>
                <w:b/>
                <w:sz w:val="24"/>
                <w:szCs w:val="24"/>
              </w:rPr>
              <w:t>Datasets Used</w:t>
            </w:r>
          </w:p>
        </w:tc>
        <w:tc>
          <w:tcPr>
            <w:tcW w:w="1085" w:type="dxa"/>
          </w:tcPr>
          <w:p w14:paraId="6C70A0AD" w14:textId="1F856E6A" w:rsidR="00D7365C" w:rsidRDefault="00E52B18" w:rsidP="00E52B18">
            <w:pPr>
              <w:tabs>
                <w:tab w:val="center" w:pos="7920"/>
              </w:tabs>
              <w:spacing w:before="60" w:after="60" w:line="276" w:lineRule="auto"/>
              <w:jc w:val="center"/>
              <w:rPr>
                <w:b/>
                <w:sz w:val="24"/>
                <w:szCs w:val="24"/>
              </w:rPr>
            </w:pPr>
            <w:r>
              <w:rPr>
                <w:b/>
                <w:sz w:val="24"/>
                <w:szCs w:val="24"/>
              </w:rPr>
              <w:t>22</w:t>
            </w:r>
          </w:p>
        </w:tc>
      </w:tr>
      <w:tr w:rsidR="00240667" w:rsidRPr="0023782A" w14:paraId="2F509634" w14:textId="77777777" w:rsidTr="007D7570">
        <w:tc>
          <w:tcPr>
            <w:tcW w:w="1118" w:type="dxa"/>
          </w:tcPr>
          <w:p w14:paraId="64DCCD46" w14:textId="104D1721" w:rsidR="00240667" w:rsidRDefault="009E1D31" w:rsidP="008C506B">
            <w:pPr>
              <w:tabs>
                <w:tab w:val="center" w:pos="7920"/>
              </w:tabs>
              <w:spacing w:before="60" w:after="60" w:line="276" w:lineRule="auto"/>
              <w:jc w:val="center"/>
              <w:rPr>
                <w:b/>
                <w:sz w:val="24"/>
                <w:szCs w:val="24"/>
              </w:rPr>
            </w:pPr>
            <w:r>
              <w:rPr>
                <w:b/>
                <w:sz w:val="24"/>
                <w:szCs w:val="24"/>
              </w:rPr>
              <w:t>7</w:t>
            </w:r>
            <w:r w:rsidR="00240667">
              <w:rPr>
                <w:b/>
                <w:sz w:val="24"/>
                <w:szCs w:val="24"/>
              </w:rPr>
              <w:t>.</w:t>
            </w:r>
          </w:p>
        </w:tc>
        <w:tc>
          <w:tcPr>
            <w:tcW w:w="7829" w:type="dxa"/>
            <w:gridSpan w:val="2"/>
            <w:vAlign w:val="center"/>
          </w:tcPr>
          <w:p w14:paraId="13092388" w14:textId="310DCEA4" w:rsidR="00240667" w:rsidRPr="00240667" w:rsidRDefault="009E1D31" w:rsidP="00240667">
            <w:pPr>
              <w:suppressAutoHyphens w:val="0"/>
              <w:autoSpaceDN w:val="0"/>
              <w:adjustRightInd w:val="0"/>
              <w:spacing w:line="276" w:lineRule="auto"/>
              <w:rPr>
                <w:b/>
                <w:sz w:val="24"/>
                <w:szCs w:val="24"/>
              </w:rPr>
            </w:pPr>
            <w:r>
              <w:rPr>
                <w:b/>
                <w:sz w:val="24"/>
                <w:szCs w:val="24"/>
              </w:rPr>
              <w:t>Implementation</w:t>
            </w:r>
          </w:p>
        </w:tc>
        <w:tc>
          <w:tcPr>
            <w:tcW w:w="1085" w:type="dxa"/>
          </w:tcPr>
          <w:p w14:paraId="60A4DA1E" w14:textId="510FECF5" w:rsidR="00240667" w:rsidRDefault="00F167F8" w:rsidP="008C506B">
            <w:pPr>
              <w:tabs>
                <w:tab w:val="center" w:pos="7920"/>
              </w:tabs>
              <w:spacing w:before="60" w:after="60" w:line="276" w:lineRule="auto"/>
              <w:jc w:val="center"/>
              <w:rPr>
                <w:b/>
                <w:sz w:val="24"/>
                <w:szCs w:val="24"/>
              </w:rPr>
            </w:pPr>
            <w:r>
              <w:rPr>
                <w:b/>
                <w:sz w:val="24"/>
                <w:szCs w:val="24"/>
              </w:rPr>
              <w:t>2</w:t>
            </w:r>
            <w:r w:rsidR="00E52B18">
              <w:rPr>
                <w:b/>
                <w:sz w:val="24"/>
                <w:szCs w:val="24"/>
              </w:rPr>
              <w:t>3-24</w:t>
            </w:r>
          </w:p>
        </w:tc>
      </w:tr>
      <w:tr w:rsidR="009E1D31" w:rsidRPr="0023782A" w14:paraId="4DE8A1DF" w14:textId="77777777" w:rsidTr="00240667">
        <w:tc>
          <w:tcPr>
            <w:tcW w:w="1118" w:type="dxa"/>
          </w:tcPr>
          <w:p w14:paraId="50F643BA" w14:textId="77777777" w:rsidR="009E1D31" w:rsidRDefault="009E1D31" w:rsidP="008C506B">
            <w:pPr>
              <w:tabs>
                <w:tab w:val="center" w:pos="7920"/>
              </w:tabs>
              <w:spacing w:before="60" w:after="60" w:line="276" w:lineRule="auto"/>
              <w:jc w:val="center"/>
              <w:rPr>
                <w:b/>
                <w:sz w:val="24"/>
                <w:szCs w:val="24"/>
              </w:rPr>
            </w:pPr>
          </w:p>
        </w:tc>
        <w:tc>
          <w:tcPr>
            <w:tcW w:w="975" w:type="dxa"/>
            <w:vAlign w:val="center"/>
          </w:tcPr>
          <w:p w14:paraId="129126AB" w14:textId="56F2E072" w:rsidR="009E1D31" w:rsidRDefault="009E1D31" w:rsidP="00240667">
            <w:pPr>
              <w:suppressAutoHyphens w:val="0"/>
              <w:autoSpaceDN w:val="0"/>
              <w:adjustRightInd w:val="0"/>
              <w:spacing w:line="276" w:lineRule="auto"/>
              <w:jc w:val="center"/>
              <w:rPr>
                <w:sz w:val="24"/>
                <w:szCs w:val="24"/>
              </w:rPr>
            </w:pPr>
            <w:r>
              <w:rPr>
                <w:sz w:val="24"/>
                <w:szCs w:val="24"/>
              </w:rPr>
              <w:t>7.1</w:t>
            </w:r>
          </w:p>
        </w:tc>
        <w:tc>
          <w:tcPr>
            <w:tcW w:w="6854" w:type="dxa"/>
            <w:vAlign w:val="center"/>
          </w:tcPr>
          <w:p w14:paraId="65851768" w14:textId="06E77D43" w:rsidR="009E1D31" w:rsidRPr="00240667" w:rsidRDefault="009E1D31" w:rsidP="00240667">
            <w:pPr>
              <w:suppressAutoHyphens w:val="0"/>
              <w:autoSpaceDN w:val="0"/>
              <w:adjustRightInd w:val="0"/>
              <w:spacing w:line="276" w:lineRule="auto"/>
              <w:rPr>
                <w:sz w:val="24"/>
                <w:szCs w:val="24"/>
              </w:rPr>
            </w:pPr>
            <w:r>
              <w:rPr>
                <w:sz w:val="24"/>
                <w:szCs w:val="24"/>
              </w:rPr>
              <w:t>Proposed Methodology</w:t>
            </w:r>
            <w:r w:rsidR="00E52B18">
              <w:rPr>
                <w:sz w:val="24"/>
                <w:szCs w:val="24"/>
              </w:rPr>
              <w:t>:  PRNet</w:t>
            </w:r>
          </w:p>
        </w:tc>
        <w:tc>
          <w:tcPr>
            <w:tcW w:w="1085" w:type="dxa"/>
          </w:tcPr>
          <w:p w14:paraId="3DDFCDD8" w14:textId="50197FED" w:rsidR="009E1D31" w:rsidRDefault="00E52B18" w:rsidP="008C506B">
            <w:pPr>
              <w:tabs>
                <w:tab w:val="center" w:pos="7920"/>
              </w:tabs>
              <w:spacing w:before="60" w:after="60" w:line="276" w:lineRule="auto"/>
              <w:jc w:val="center"/>
              <w:rPr>
                <w:b/>
                <w:sz w:val="24"/>
                <w:szCs w:val="24"/>
              </w:rPr>
            </w:pPr>
            <w:r>
              <w:rPr>
                <w:b/>
                <w:sz w:val="24"/>
                <w:szCs w:val="24"/>
              </w:rPr>
              <w:t>23</w:t>
            </w:r>
          </w:p>
        </w:tc>
      </w:tr>
      <w:tr w:rsidR="00240667" w:rsidRPr="0023782A" w14:paraId="3BE951EC" w14:textId="77777777" w:rsidTr="00240667">
        <w:tc>
          <w:tcPr>
            <w:tcW w:w="1118" w:type="dxa"/>
          </w:tcPr>
          <w:p w14:paraId="6677B919" w14:textId="77777777" w:rsidR="00240667" w:rsidRDefault="00240667" w:rsidP="008C506B">
            <w:pPr>
              <w:tabs>
                <w:tab w:val="center" w:pos="7920"/>
              </w:tabs>
              <w:spacing w:before="60" w:after="60" w:line="276" w:lineRule="auto"/>
              <w:jc w:val="center"/>
              <w:rPr>
                <w:b/>
                <w:sz w:val="24"/>
                <w:szCs w:val="24"/>
              </w:rPr>
            </w:pPr>
          </w:p>
        </w:tc>
        <w:tc>
          <w:tcPr>
            <w:tcW w:w="975" w:type="dxa"/>
            <w:vAlign w:val="center"/>
          </w:tcPr>
          <w:p w14:paraId="26AC0C60" w14:textId="1EACB24F" w:rsidR="00240667" w:rsidRPr="00240667" w:rsidRDefault="009E1D31" w:rsidP="00240667">
            <w:pPr>
              <w:suppressAutoHyphens w:val="0"/>
              <w:autoSpaceDN w:val="0"/>
              <w:adjustRightInd w:val="0"/>
              <w:spacing w:line="276" w:lineRule="auto"/>
              <w:jc w:val="center"/>
              <w:rPr>
                <w:sz w:val="24"/>
                <w:szCs w:val="24"/>
              </w:rPr>
            </w:pPr>
            <w:r>
              <w:rPr>
                <w:sz w:val="24"/>
                <w:szCs w:val="24"/>
              </w:rPr>
              <w:t>7</w:t>
            </w:r>
            <w:r w:rsidR="00240667" w:rsidRPr="00240667">
              <w:rPr>
                <w:sz w:val="24"/>
                <w:szCs w:val="24"/>
              </w:rPr>
              <w:t>.</w:t>
            </w:r>
            <w:r>
              <w:rPr>
                <w:sz w:val="24"/>
                <w:szCs w:val="24"/>
              </w:rPr>
              <w:t>2</w:t>
            </w:r>
          </w:p>
        </w:tc>
        <w:tc>
          <w:tcPr>
            <w:tcW w:w="6854" w:type="dxa"/>
            <w:vAlign w:val="center"/>
          </w:tcPr>
          <w:p w14:paraId="1A04D185" w14:textId="763D149C" w:rsidR="00240667" w:rsidRPr="00240667" w:rsidRDefault="009E1D31" w:rsidP="00240667">
            <w:pPr>
              <w:suppressAutoHyphens w:val="0"/>
              <w:autoSpaceDN w:val="0"/>
              <w:adjustRightInd w:val="0"/>
              <w:spacing w:line="276" w:lineRule="auto"/>
              <w:rPr>
                <w:sz w:val="24"/>
                <w:szCs w:val="24"/>
              </w:rPr>
            </w:pPr>
            <w:r>
              <w:rPr>
                <w:sz w:val="24"/>
                <w:szCs w:val="24"/>
              </w:rPr>
              <w:t>Modules Used</w:t>
            </w:r>
            <w:r w:rsidR="00E52B18">
              <w:rPr>
                <w:sz w:val="24"/>
                <w:szCs w:val="24"/>
              </w:rPr>
              <w:t xml:space="preserve">: </w:t>
            </w:r>
            <w:r w:rsidR="00E52B18" w:rsidRPr="00240667">
              <w:rPr>
                <w:sz w:val="24"/>
                <w:szCs w:val="24"/>
              </w:rPr>
              <w:t xml:space="preserve"> Cascade Regression Tre</w:t>
            </w:r>
            <w:r w:rsidR="00E52B18">
              <w:rPr>
                <w:sz w:val="24"/>
                <w:szCs w:val="24"/>
              </w:rPr>
              <w:t>e (Landmark Detection and Pose Estimation)</w:t>
            </w:r>
          </w:p>
        </w:tc>
        <w:tc>
          <w:tcPr>
            <w:tcW w:w="1085" w:type="dxa"/>
          </w:tcPr>
          <w:p w14:paraId="45E6A233" w14:textId="1FA63C64" w:rsidR="00240667" w:rsidRDefault="00F167F8" w:rsidP="008C506B">
            <w:pPr>
              <w:tabs>
                <w:tab w:val="center" w:pos="7920"/>
              </w:tabs>
              <w:spacing w:before="60" w:after="60" w:line="276" w:lineRule="auto"/>
              <w:jc w:val="center"/>
              <w:rPr>
                <w:b/>
                <w:sz w:val="24"/>
                <w:szCs w:val="24"/>
              </w:rPr>
            </w:pPr>
            <w:r>
              <w:rPr>
                <w:b/>
                <w:sz w:val="24"/>
                <w:szCs w:val="24"/>
              </w:rPr>
              <w:t>2</w:t>
            </w:r>
            <w:r w:rsidR="00E52B18">
              <w:rPr>
                <w:b/>
                <w:sz w:val="24"/>
                <w:szCs w:val="24"/>
              </w:rPr>
              <w:t>4</w:t>
            </w:r>
          </w:p>
        </w:tc>
      </w:tr>
      <w:tr w:rsidR="00F167F8" w:rsidRPr="0023782A" w14:paraId="2C7FCA47" w14:textId="77777777" w:rsidTr="007D7570">
        <w:tc>
          <w:tcPr>
            <w:tcW w:w="1118" w:type="dxa"/>
          </w:tcPr>
          <w:p w14:paraId="6AD70906" w14:textId="4AD0D155" w:rsidR="00F167F8" w:rsidRDefault="008273D6" w:rsidP="008C506B">
            <w:pPr>
              <w:tabs>
                <w:tab w:val="center" w:pos="7920"/>
              </w:tabs>
              <w:spacing w:before="60" w:after="60" w:line="276" w:lineRule="auto"/>
              <w:jc w:val="center"/>
              <w:rPr>
                <w:b/>
                <w:sz w:val="24"/>
                <w:szCs w:val="24"/>
              </w:rPr>
            </w:pPr>
            <w:r>
              <w:rPr>
                <w:b/>
                <w:sz w:val="24"/>
                <w:szCs w:val="24"/>
              </w:rPr>
              <w:t>8</w:t>
            </w:r>
            <w:r w:rsidR="00F167F8">
              <w:rPr>
                <w:b/>
                <w:sz w:val="24"/>
                <w:szCs w:val="24"/>
              </w:rPr>
              <w:t>.</w:t>
            </w:r>
          </w:p>
        </w:tc>
        <w:tc>
          <w:tcPr>
            <w:tcW w:w="7829" w:type="dxa"/>
            <w:gridSpan w:val="2"/>
            <w:vAlign w:val="center"/>
          </w:tcPr>
          <w:p w14:paraId="57014BCD" w14:textId="54DD5A03" w:rsidR="00F167F8" w:rsidRPr="00240667" w:rsidRDefault="009E1D31" w:rsidP="00240667">
            <w:pPr>
              <w:suppressAutoHyphens w:val="0"/>
              <w:autoSpaceDN w:val="0"/>
              <w:adjustRightInd w:val="0"/>
              <w:spacing w:line="276" w:lineRule="auto"/>
              <w:rPr>
                <w:sz w:val="24"/>
                <w:szCs w:val="24"/>
              </w:rPr>
            </w:pPr>
            <w:r>
              <w:rPr>
                <w:b/>
                <w:sz w:val="24"/>
                <w:szCs w:val="24"/>
              </w:rPr>
              <w:t>Results and Discussions</w:t>
            </w:r>
          </w:p>
        </w:tc>
        <w:tc>
          <w:tcPr>
            <w:tcW w:w="1085" w:type="dxa"/>
          </w:tcPr>
          <w:p w14:paraId="67C5DB6D" w14:textId="6182BA16" w:rsidR="00F167F8" w:rsidRDefault="00E52B18" w:rsidP="00A71ED3">
            <w:pPr>
              <w:tabs>
                <w:tab w:val="center" w:pos="7920"/>
              </w:tabs>
              <w:spacing w:before="60" w:after="60" w:line="276" w:lineRule="auto"/>
              <w:jc w:val="center"/>
              <w:rPr>
                <w:b/>
                <w:sz w:val="24"/>
                <w:szCs w:val="24"/>
              </w:rPr>
            </w:pPr>
            <w:r>
              <w:rPr>
                <w:b/>
                <w:sz w:val="24"/>
                <w:szCs w:val="24"/>
              </w:rPr>
              <w:t>25</w:t>
            </w:r>
          </w:p>
        </w:tc>
      </w:tr>
      <w:tr w:rsidR="00462E02" w:rsidRPr="0023782A" w14:paraId="3A17954F" w14:textId="77777777" w:rsidTr="007D7570">
        <w:tc>
          <w:tcPr>
            <w:tcW w:w="1118" w:type="dxa"/>
          </w:tcPr>
          <w:p w14:paraId="2FAC91E7" w14:textId="4BBBE3F4" w:rsidR="00462E02" w:rsidRDefault="00462E02" w:rsidP="008C506B">
            <w:pPr>
              <w:tabs>
                <w:tab w:val="center" w:pos="7920"/>
              </w:tabs>
              <w:spacing w:before="60" w:after="60" w:line="276" w:lineRule="auto"/>
              <w:jc w:val="center"/>
              <w:rPr>
                <w:b/>
                <w:sz w:val="24"/>
                <w:szCs w:val="24"/>
              </w:rPr>
            </w:pPr>
            <w:r>
              <w:rPr>
                <w:b/>
                <w:sz w:val="24"/>
                <w:szCs w:val="24"/>
              </w:rPr>
              <w:t>9.</w:t>
            </w:r>
          </w:p>
        </w:tc>
        <w:tc>
          <w:tcPr>
            <w:tcW w:w="7829" w:type="dxa"/>
            <w:gridSpan w:val="2"/>
            <w:vAlign w:val="center"/>
          </w:tcPr>
          <w:p w14:paraId="0A660D62" w14:textId="0273715B" w:rsidR="00462E02" w:rsidRDefault="00462E02" w:rsidP="00240667">
            <w:pPr>
              <w:suppressAutoHyphens w:val="0"/>
              <w:autoSpaceDN w:val="0"/>
              <w:adjustRightInd w:val="0"/>
              <w:spacing w:line="276" w:lineRule="auto"/>
              <w:rPr>
                <w:b/>
                <w:sz w:val="24"/>
                <w:szCs w:val="24"/>
              </w:rPr>
            </w:pPr>
            <w:r>
              <w:rPr>
                <w:b/>
                <w:sz w:val="24"/>
                <w:szCs w:val="24"/>
              </w:rPr>
              <w:t>Conclusion</w:t>
            </w:r>
          </w:p>
        </w:tc>
        <w:tc>
          <w:tcPr>
            <w:tcW w:w="1085" w:type="dxa"/>
          </w:tcPr>
          <w:p w14:paraId="081C2080" w14:textId="77777777" w:rsidR="00462E02" w:rsidRDefault="00462E02" w:rsidP="00A71ED3">
            <w:pPr>
              <w:tabs>
                <w:tab w:val="center" w:pos="7920"/>
              </w:tabs>
              <w:spacing w:before="60" w:after="60" w:line="276" w:lineRule="auto"/>
              <w:jc w:val="center"/>
              <w:rPr>
                <w:b/>
                <w:sz w:val="24"/>
                <w:szCs w:val="24"/>
              </w:rPr>
            </w:pPr>
          </w:p>
        </w:tc>
      </w:tr>
      <w:tr w:rsidR="008C506B" w:rsidRPr="0023782A" w14:paraId="1E833134" w14:textId="77777777" w:rsidTr="00320114">
        <w:tc>
          <w:tcPr>
            <w:tcW w:w="1118" w:type="dxa"/>
            <w:hideMark/>
          </w:tcPr>
          <w:p w14:paraId="7885365F" w14:textId="57158ECF" w:rsidR="008C506B" w:rsidRPr="0023782A" w:rsidRDefault="00462E02" w:rsidP="008C506B">
            <w:pPr>
              <w:tabs>
                <w:tab w:val="center" w:pos="7920"/>
              </w:tabs>
              <w:spacing w:before="60" w:after="60" w:line="276" w:lineRule="auto"/>
              <w:jc w:val="center"/>
              <w:rPr>
                <w:b/>
                <w:sz w:val="24"/>
                <w:szCs w:val="24"/>
              </w:rPr>
            </w:pPr>
            <w:r>
              <w:rPr>
                <w:b/>
                <w:sz w:val="24"/>
                <w:szCs w:val="24"/>
              </w:rPr>
              <w:lastRenderedPageBreak/>
              <w:t>10</w:t>
            </w:r>
            <w:r w:rsidR="001E37F7">
              <w:rPr>
                <w:b/>
                <w:sz w:val="24"/>
                <w:szCs w:val="24"/>
              </w:rPr>
              <w:t>.</w:t>
            </w:r>
          </w:p>
        </w:tc>
        <w:tc>
          <w:tcPr>
            <w:tcW w:w="7829" w:type="dxa"/>
            <w:gridSpan w:val="2"/>
            <w:vAlign w:val="center"/>
            <w:hideMark/>
          </w:tcPr>
          <w:p w14:paraId="2983C7AF" w14:textId="77777777" w:rsidR="008C506B" w:rsidRPr="0023782A" w:rsidRDefault="008C506B" w:rsidP="00240667">
            <w:pPr>
              <w:suppressAutoHyphens w:val="0"/>
              <w:autoSpaceDN w:val="0"/>
              <w:adjustRightInd w:val="0"/>
              <w:spacing w:line="276" w:lineRule="auto"/>
              <w:rPr>
                <w:b/>
                <w:sz w:val="24"/>
                <w:szCs w:val="24"/>
              </w:rPr>
            </w:pPr>
            <w:r w:rsidRPr="0023782A">
              <w:rPr>
                <w:b/>
                <w:sz w:val="24"/>
                <w:szCs w:val="24"/>
              </w:rPr>
              <w:t>References/Bibliography</w:t>
            </w:r>
          </w:p>
        </w:tc>
        <w:tc>
          <w:tcPr>
            <w:tcW w:w="1085" w:type="dxa"/>
          </w:tcPr>
          <w:p w14:paraId="3F905114" w14:textId="0713C79A" w:rsidR="008C506B" w:rsidRPr="0023782A" w:rsidRDefault="00F82A1D" w:rsidP="008C506B">
            <w:pPr>
              <w:tabs>
                <w:tab w:val="center" w:pos="7920"/>
              </w:tabs>
              <w:spacing w:before="60" w:after="60" w:line="276" w:lineRule="auto"/>
              <w:jc w:val="center"/>
              <w:rPr>
                <w:b/>
                <w:sz w:val="24"/>
                <w:szCs w:val="24"/>
              </w:rPr>
            </w:pPr>
            <w:r>
              <w:rPr>
                <w:b/>
                <w:sz w:val="24"/>
                <w:szCs w:val="24"/>
              </w:rPr>
              <w:t>2</w:t>
            </w:r>
            <w:r w:rsidR="00957EF8">
              <w:rPr>
                <w:b/>
                <w:sz w:val="24"/>
                <w:szCs w:val="24"/>
              </w:rPr>
              <w:t>4</w:t>
            </w:r>
          </w:p>
        </w:tc>
      </w:tr>
    </w:tbl>
    <w:p w14:paraId="2A034F90" w14:textId="77777777" w:rsidR="001E37F7" w:rsidRDefault="001E37F7" w:rsidP="008E225C">
      <w:pPr>
        <w:tabs>
          <w:tab w:val="left" w:pos="2520"/>
        </w:tabs>
        <w:spacing w:before="60" w:after="60"/>
        <w:jc w:val="both"/>
        <w:rPr>
          <w:b/>
          <w:sz w:val="32"/>
          <w:szCs w:val="28"/>
        </w:rPr>
      </w:pPr>
    </w:p>
    <w:p w14:paraId="5C101F94" w14:textId="1B43650C" w:rsidR="001E37F7" w:rsidRDefault="001E37F7" w:rsidP="008E225C">
      <w:pPr>
        <w:tabs>
          <w:tab w:val="left" w:pos="2520"/>
        </w:tabs>
        <w:spacing w:before="60" w:after="60"/>
        <w:jc w:val="both"/>
        <w:rPr>
          <w:b/>
          <w:sz w:val="32"/>
          <w:szCs w:val="28"/>
        </w:rPr>
      </w:pPr>
    </w:p>
    <w:p w14:paraId="038833C3" w14:textId="1B366E5F" w:rsidR="00513598" w:rsidRDefault="00513598" w:rsidP="008E225C">
      <w:pPr>
        <w:tabs>
          <w:tab w:val="left" w:pos="2520"/>
        </w:tabs>
        <w:spacing w:before="60" w:after="60"/>
        <w:jc w:val="both"/>
        <w:rPr>
          <w:b/>
          <w:sz w:val="32"/>
          <w:szCs w:val="28"/>
        </w:rPr>
      </w:pPr>
    </w:p>
    <w:p w14:paraId="123504A3" w14:textId="16FF97B1" w:rsidR="00513598" w:rsidRDefault="00513598" w:rsidP="008E225C">
      <w:pPr>
        <w:tabs>
          <w:tab w:val="left" w:pos="2520"/>
        </w:tabs>
        <w:spacing w:before="60" w:after="60"/>
        <w:jc w:val="both"/>
        <w:rPr>
          <w:b/>
          <w:sz w:val="32"/>
          <w:szCs w:val="28"/>
        </w:rPr>
      </w:pPr>
    </w:p>
    <w:p w14:paraId="666B16CC" w14:textId="3AE53A58" w:rsidR="00513598" w:rsidRDefault="00513598" w:rsidP="008E225C">
      <w:pPr>
        <w:tabs>
          <w:tab w:val="left" w:pos="2520"/>
        </w:tabs>
        <w:spacing w:before="60" w:after="60"/>
        <w:jc w:val="both"/>
        <w:rPr>
          <w:b/>
          <w:sz w:val="32"/>
          <w:szCs w:val="28"/>
        </w:rPr>
      </w:pPr>
    </w:p>
    <w:p w14:paraId="06FC0EA0" w14:textId="0EC9BCA3" w:rsidR="00513598" w:rsidRDefault="00513598" w:rsidP="008E225C">
      <w:pPr>
        <w:tabs>
          <w:tab w:val="left" w:pos="2520"/>
        </w:tabs>
        <w:spacing w:before="60" w:after="60"/>
        <w:jc w:val="both"/>
        <w:rPr>
          <w:b/>
          <w:sz w:val="32"/>
          <w:szCs w:val="28"/>
        </w:rPr>
      </w:pPr>
    </w:p>
    <w:p w14:paraId="6C5668A4" w14:textId="49F95AF5" w:rsidR="00513598" w:rsidRDefault="00513598" w:rsidP="008E225C">
      <w:pPr>
        <w:tabs>
          <w:tab w:val="left" w:pos="2520"/>
        </w:tabs>
        <w:spacing w:before="60" w:after="60"/>
        <w:jc w:val="both"/>
        <w:rPr>
          <w:b/>
          <w:sz w:val="32"/>
          <w:szCs w:val="28"/>
        </w:rPr>
      </w:pPr>
    </w:p>
    <w:p w14:paraId="7E233ABF" w14:textId="2891B81C" w:rsidR="00513598" w:rsidRDefault="00513598" w:rsidP="008E225C">
      <w:pPr>
        <w:tabs>
          <w:tab w:val="left" w:pos="2520"/>
        </w:tabs>
        <w:spacing w:before="60" w:after="60"/>
        <w:jc w:val="both"/>
        <w:rPr>
          <w:b/>
          <w:sz w:val="32"/>
          <w:szCs w:val="28"/>
        </w:rPr>
      </w:pPr>
    </w:p>
    <w:p w14:paraId="7950D46C" w14:textId="2CF233AA" w:rsidR="00513598" w:rsidRDefault="00513598" w:rsidP="008E225C">
      <w:pPr>
        <w:tabs>
          <w:tab w:val="left" w:pos="2520"/>
        </w:tabs>
        <w:spacing w:before="60" w:after="60"/>
        <w:jc w:val="both"/>
        <w:rPr>
          <w:b/>
          <w:sz w:val="32"/>
          <w:szCs w:val="28"/>
        </w:rPr>
      </w:pPr>
    </w:p>
    <w:p w14:paraId="62B4C11F" w14:textId="4B619D39" w:rsidR="00513598" w:rsidRDefault="00513598" w:rsidP="008E225C">
      <w:pPr>
        <w:tabs>
          <w:tab w:val="left" w:pos="2520"/>
        </w:tabs>
        <w:spacing w:before="60" w:after="60"/>
        <w:jc w:val="both"/>
        <w:rPr>
          <w:b/>
          <w:sz w:val="32"/>
          <w:szCs w:val="28"/>
        </w:rPr>
      </w:pPr>
    </w:p>
    <w:p w14:paraId="7AD9812D" w14:textId="77777777" w:rsidR="00513598" w:rsidRDefault="00513598" w:rsidP="008E225C">
      <w:pPr>
        <w:tabs>
          <w:tab w:val="left" w:pos="2520"/>
        </w:tabs>
        <w:spacing w:before="60" w:after="60"/>
        <w:jc w:val="both"/>
        <w:rPr>
          <w:b/>
          <w:sz w:val="32"/>
          <w:szCs w:val="28"/>
        </w:rPr>
      </w:pPr>
    </w:p>
    <w:p w14:paraId="5324F32B" w14:textId="4B9190F6" w:rsidR="00513598" w:rsidRDefault="00513598" w:rsidP="008E225C">
      <w:pPr>
        <w:tabs>
          <w:tab w:val="left" w:pos="2520"/>
        </w:tabs>
        <w:spacing w:before="60" w:after="60"/>
        <w:jc w:val="both"/>
        <w:rPr>
          <w:b/>
          <w:sz w:val="32"/>
          <w:szCs w:val="28"/>
        </w:rPr>
      </w:pPr>
    </w:p>
    <w:p w14:paraId="2A730D21" w14:textId="1ACB63B6" w:rsidR="00513598" w:rsidRDefault="00513598" w:rsidP="008E225C">
      <w:pPr>
        <w:tabs>
          <w:tab w:val="left" w:pos="2520"/>
        </w:tabs>
        <w:spacing w:before="60" w:after="60"/>
        <w:jc w:val="both"/>
        <w:rPr>
          <w:b/>
          <w:sz w:val="32"/>
          <w:szCs w:val="28"/>
        </w:rPr>
      </w:pPr>
    </w:p>
    <w:p w14:paraId="07BD03DA" w14:textId="794987A7" w:rsidR="00513598" w:rsidRDefault="00513598" w:rsidP="008E225C">
      <w:pPr>
        <w:tabs>
          <w:tab w:val="left" w:pos="2520"/>
        </w:tabs>
        <w:spacing w:before="60" w:after="60"/>
        <w:jc w:val="both"/>
        <w:rPr>
          <w:b/>
          <w:sz w:val="32"/>
          <w:szCs w:val="28"/>
        </w:rPr>
      </w:pPr>
    </w:p>
    <w:p w14:paraId="14E5FA1F" w14:textId="55B932D4" w:rsidR="00513598" w:rsidRDefault="00513598" w:rsidP="008E225C">
      <w:pPr>
        <w:tabs>
          <w:tab w:val="left" w:pos="2520"/>
        </w:tabs>
        <w:spacing w:before="60" w:after="60"/>
        <w:jc w:val="both"/>
        <w:rPr>
          <w:b/>
          <w:sz w:val="32"/>
          <w:szCs w:val="28"/>
        </w:rPr>
      </w:pPr>
    </w:p>
    <w:p w14:paraId="3CDFD85E" w14:textId="727C5075" w:rsidR="00513598" w:rsidRDefault="00513598" w:rsidP="008E225C">
      <w:pPr>
        <w:tabs>
          <w:tab w:val="left" w:pos="2520"/>
        </w:tabs>
        <w:spacing w:before="60" w:after="60"/>
        <w:jc w:val="both"/>
        <w:rPr>
          <w:b/>
          <w:sz w:val="32"/>
          <w:szCs w:val="28"/>
        </w:rPr>
      </w:pPr>
    </w:p>
    <w:p w14:paraId="26278F31" w14:textId="56AD19D9" w:rsidR="00513598" w:rsidRDefault="00513598" w:rsidP="008E225C">
      <w:pPr>
        <w:tabs>
          <w:tab w:val="left" w:pos="2520"/>
        </w:tabs>
        <w:spacing w:before="60" w:after="60"/>
        <w:jc w:val="both"/>
        <w:rPr>
          <w:b/>
          <w:sz w:val="32"/>
          <w:szCs w:val="28"/>
        </w:rPr>
      </w:pPr>
    </w:p>
    <w:p w14:paraId="49C58BDF" w14:textId="3A93D562" w:rsidR="00513598" w:rsidRDefault="00513598" w:rsidP="008E225C">
      <w:pPr>
        <w:tabs>
          <w:tab w:val="left" w:pos="2520"/>
        </w:tabs>
        <w:spacing w:before="60" w:after="60"/>
        <w:jc w:val="both"/>
        <w:rPr>
          <w:b/>
          <w:sz w:val="32"/>
          <w:szCs w:val="28"/>
        </w:rPr>
      </w:pPr>
    </w:p>
    <w:p w14:paraId="546DF59B" w14:textId="19740F75" w:rsidR="00513598" w:rsidRDefault="00513598" w:rsidP="008E225C">
      <w:pPr>
        <w:tabs>
          <w:tab w:val="left" w:pos="2520"/>
        </w:tabs>
        <w:spacing w:before="60" w:after="60"/>
        <w:jc w:val="both"/>
        <w:rPr>
          <w:b/>
          <w:sz w:val="32"/>
          <w:szCs w:val="28"/>
        </w:rPr>
      </w:pPr>
    </w:p>
    <w:p w14:paraId="1481AE4F" w14:textId="4E08C605" w:rsidR="00513598" w:rsidRDefault="00513598" w:rsidP="008E225C">
      <w:pPr>
        <w:tabs>
          <w:tab w:val="left" w:pos="2520"/>
        </w:tabs>
        <w:spacing w:before="60" w:after="60"/>
        <w:jc w:val="both"/>
        <w:rPr>
          <w:b/>
          <w:sz w:val="32"/>
          <w:szCs w:val="28"/>
        </w:rPr>
      </w:pPr>
    </w:p>
    <w:p w14:paraId="41A185EF" w14:textId="6C9BECAD" w:rsidR="00513598" w:rsidRDefault="00513598" w:rsidP="008E225C">
      <w:pPr>
        <w:tabs>
          <w:tab w:val="left" w:pos="2520"/>
        </w:tabs>
        <w:spacing w:before="60" w:after="60"/>
        <w:jc w:val="both"/>
        <w:rPr>
          <w:b/>
          <w:sz w:val="32"/>
          <w:szCs w:val="28"/>
        </w:rPr>
      </w:pPr>
    </w:p>
    <w:p w14:paraId="34D3944C" w14:textId="33ECED5E" w:rsidR="00513598" w:rsidRDefault="00513598" w:rsidP="008E225C">
      <w:pPr>
        <w:tabs>
          <w:tab w:val="left" w:pos="2520"/>
        </w:tabs>
        <w:spacing w:before="60" w:after="60"/>
        <w:jc w:val="both"/>
        <w:rPr>
          <w:b/>
          <w:sz w:val="32"/>
          <w:szCs w:val="28"/>
        </w:rPr>
      </w:pPr>
    </w:p>
    <w:p w14:paraId="235B0D1C" w14:textId="7712BC77" w:rsidR="00513598" w:rsidRDefault="00513598" w:rsidP="008E225C">
      <w:pPr>
        <w:tabs>
          <w:tab w:val="left" w:pos="2520"/>
        </w:tabs>
        <w:spacing w:before="60" w:after="60"/>
        <w:jc w:val="both"/>
        <w:rPr>
          <w:b/>
          <w:sz w:val="32"/>
          <w:szCs w:val="28"/>
        </w:rPr>
      </w:pPr>
    </w:p>
    <w:p w14:paraId="24D52482" w14:textId="1FE64BB2" w:rsidR="00513598" w:rsidRDefault="00513598" w:rsidP="008E225C">
      <w:pPr>
        <w:tabs>
          <w:tab w:val="left" w:pos="2520"/>
        </w:tabs>
        <w:spacing w:before="60" w:after="60"/>
        <w:jc w:val="both"/>
        <w:rPr>
          <w:b/>
          <w:sz w:val="32"/>
          <w:szCs w:val="28"/>
        </w:rPr>
      </w:pPr>
    </w:p>
    <w:p w14:paraId="60F2B58B" w14:textId="5A2B7315" w:rsidR="00513598" w:rsidRDefault="00513598" w:rsidP="008E225C">
      <w:pPr>
        <w:tabs>
          <w:tab w:val="left" w:pos="2520"/>
        </w:tabs>
        <w:spacing w:before="60" w:after="60"/>
        <w:jc w:val="both"/>
        <w:rPr>
          <w:b/>
          <w:sz w:val="32"/>
          <w:szCs w:val="28"/>
        </w:rPr>
      </w:pPr>
    </w:p>
    <w:p w14:paraId="4FEAC172" w14:textId="7C0C23ED" w:rsidR="00513598" w:rsidRDefault="00513598" w:rsidP="008E225C">
      <w:pPr>
        <w:tabs>
          <w:tab w:val="left" w:pos="2520"/>
        </w:tabs>
        <w:spacing w:before="60" w:after="60"/>
        <w:jc w:val="both"/>
        <w:rPr>
          <w:b/>
          <w:sz w:val="32"/>
          <w:szCs w:val="28"/>
        </w:rPr>
      </w:pPr>
    </w:p>
    <w:p w14:paraId="78CB426A" w14:textId="2EA67A23" w:rsidR="00513598" w:rsidRDefault="00513598" w:rsidP="008E225C">
      <w:pPr>
        <w:tabs>
          <w:tab w:val="left" w:pos="2520"/>
        </w:tabs>
        <w:spacing w:before="60" w:after="60"/>
        <w:jc w:val="both"/>
        <w:rPr>
          <w:b/>
          <w:sz w:val="32"/>
          <w:szCs w:val="28"/>
        </w:rPr>
      </w:pPr>
    </w:p>
    <w:p w14:paraId="43A853C7" w14:textId="77777777" w:rsidR="001C549A" w:rsidRDefault="001C549A" w:rsidP="008E225C">
      <w:pPr>
        <w:tabs>
          <w:tab w:val="left" w:pos="2520"/>
        </w:tabs>
        <w:spacing w:before="60" w:after="60"/>
        <w:jc w:val="both"/>
        <w:rPr>
          <w:b/>
          <w:sz w:val="32"/>
          <w:szCs w:val="28"/>
        </w:rPr>
      </w:pPr>
    </w:p>
    <w:p w14:paraId="63C800C2" w14:textId="0AD20306" w:rsidR="00513598" w:rsidRDefault="00513598" w:rsidP="008E225C">
      <w:pPr>
        <w:tabs>
          <w:tab w:val="left" w:pos="2520"/>
        </w:tabs>
        <w:spacing w:before="60" w:after="60"/>
        <w:jc w:val="both"/>
        <w:rPr>
          <w:b/>
          <w:sz w:val="32"/>
          <w:szCs w:val="28"/>
        </w:rPr>
      </w:pPr>
    </w:p>
    <w:p w14:paraId="35CAA9EA" w14:textId="77777777" w:rsidR="00513598" w:rsidRDefault="00513598" w:rsidP="008E225C">
      <w:pPr>
        <w:tabs>
          <w:tab w:val="left" w:pos="2520"/>
        </w:tabs>
        <w:spacing w:before="60" w:after="60"/>
        <w:jc w:val="both"/>
        <w:rPr>
          <w:b/>
          <w:sz w:val="32"/>
          <w:szCs w:val="28"/>
        </w:rPr>
      </w:pPr>
    </w:p>
    <w:p w14:paraId="20AF58D0" w14:textId="56603DAB" w:rsidR="001E37F7" w:rsidRDefault="001E37F7" w:rsidP="008E225C">
      <w:pPr>
        <w:tabs>
          <w:tab w:val="left" w:pos="2520"/>
        </w:tabs>
        <w:spacing w:before="60" w:after="60"/>
        <w:jc w:val="both"/>
        <w:rPr>
          <w:b/>
          <w:sz w:val="32"/>
          <w:szCs w:val="28"/>
        </w:rPr>
      </w:pPr>
    </w:p>
    <w:p w14:paraId="452ABB89" w14:textId="77777777" w:rsidR="00B42A20" w:rsidRDefault="00B42A20" w:rsidP="008E225C">
      <w:pPr>
        <w:tabs>
          <w:tab w:val="left" w:pos="2520"/>
        </w:tabs>
        <w:spacing w:before="60" w:after="60"/>
        <w:jc w:val="both"/>
        <w:rPr>
          <w:b/>
          <w:sz w:val="32"/>
          <w:szCs w:val="28"/>
        </w:rPr>
      </w:pPr>
    </w:p>
    <w:p w14:paraId="45A4EACF" w14:textId="626297F6" w:rsidR="008E225C" w:rsidRDefault="003C56AF" w:rsidP="00B90B82">
      <w:pPr>
        <w:pStyle w:val="ListParagraph"/>
        <w:numPr>
          <w:ilvl w:val="0"/>
          <w:numId w:val="23"/>
        </w:numPr>
        <w:tabs>
          <w:tab w:val="left" w:pos="2520"/>
        </w:tabs>
        <w:spacing w:before="60" w:after="60" w:line="360" w:lineRule="auto"/>
        <w:jc w:val="both"/>
        <w:rPr>
          <w:b/>
          <w:sz w:val="32"/>
          <w:szCs w:val="28"/>
        </w:rPr>
      </w:pPr>
      <w:r w:rsidRPr="00685BA5">
        <w:rPr>
          <w:b/>
          <w:sz w:val="32"/>
          <w:szCs w:val="28"/>
        </w:rPr>
        <w:lastRenderedPageBreak/>
        <w:t>INTRODUCTION</w:t>
      </w:r>
    </w:p>
    <w:p w14:paraId="6142F777" w14:textId="17550649" w:rsidR="00B90B82" w:rsidRDefault="00B90B82" w:rsidP="00B90B82">
      <w:pPr>
        <w:tabs>
          <w:tab w:val="left" w:pos="2520"/>
        </w:tabs>
        <w:spacing w:before="60" w:after="60" w:line="360" w:lineRule="auto"/>
        <w:jc w:val="both"/>
        <w:rPr>
          <w:sz w:val="24"/>
          <w:szCs w:val="24"/>
        </w:rPr>
      </w:pPr>
      <w:r w:rsidRPr="00B90B82">
        <w:rPr>
          <w:b/>
          <w:sz w:val="24"/>
          <w:szCs w:val="24"/>
        </w:rPr>
        <w:t>I</w:t>
      </w:r>
      <w:r w:rsidR="00B61602" w:rsidRPr="00B90B82">
        <w:rPr>
          <w:b/>
          <w:sz w:val="24"/>
          <w:szCs w:val="24"/>
        </w:rPr>
        <w:t>n this chapter</w:t>
      </w:r>
      <w:r>
        <w:rPr>
          <w:sz w:val="24"/>
          <w:szCs w:val="24"/>
        </w:rPr>
        <w:t>,</w:t>
      </w:r>
      <w:r w:rsidR="00B61602">
        <w:rPr>
          <w:sz w:val="24"/>
          <w:szCs w:val="24"/>
        </w:rPr>
        <w:t xml:space="preserve"> we are going to present </w:t>
      </w:r>
      <w:r w:rsidR="00C9447F">
        <w:rPr>
          <w:sz w:val="24"/>
          <w:szCs w:val="24"/>
        </w:rPr>
        <w:t xml:space="preserve">the what exactly is 3D face reconstruction, several techniques to implement the same and the existing market trend of 3D face reconstructing model as a product. We will also be seeing what motivated us to take up this project and </w:t>
      </w:r>
      <w:r>
        <w:rPr>
          <w:sz w:val="24"/>
          <w:szCs w:val="24"/>
        </w:rPr>
        <w:t>get</w:t>
      </w:r>
      <w:r w:rsidR="00C9447F">
        <w:rPr>
          <w:sz w:val="24"/>
          <w:szCs w:val="24"/>
        </w:rPr>
        <w:t xml:space="preserve"> the overview of t</w:t>
      </w:r>
      <w:r>
        <w:rPr>
          <w:sz w:val="24"/>
          <w:szCs w:val="24"/>
        </w:rPr>
        <w:t>he same which led us to identify the domain, come with a concrete problem statement and the objectives.</w:t>
      </w:r>
    </w:p>
    <w:p w14:paraId="7B6CAAEE" w14:textId="2F8D780A" w:rsidR="00685BA5" w:rsidRPr="00B61602" w:rsidRDefault="00C9447F" w:rsidP="00B61602">
      <w:pPr>
        <w:tabs>
          <w:tab w:val="left" w:pos="2520"/>
        </w:tabs>
        <w:spacing w:before="60" w:after="60"/>
        <w:jc w:val="both"/>
        <w:rPr>
          <w:sz w:val="24"/>
          <w:szCs w:val="24"/>
        </w:rPr>
      </w:pPr>
      <w:r>
        <w:rPr>
          <w:sz w:val="24"/>
          <w:szCs w:val="24"/>
        </w:rPr>
        <w:t xml:space="preserve"> </w:t>
      </w:r>
    </w:p>
    <w:p w14:paraId="18408850" w14:textId="0B4A0D30" w:rsidR="00685BA5" w:rsidRDefault="00685BA5" w:rsidP="00E162C0">
      <w:pPr>
        <w:pStyle w:val="ListParagraph"/>
        <w:tabs>
          <w:tab w:val="left" w:pos="2520"/>
        </w:tabs>
        <w:spacing w:before="60" w:after="60" w:line="360" w:lineRule="auto"/>
        <w:ind w:left="0"/>
        <w:jc w:val="both"/>
        <w:rPr>
          <w:color w:val="222222"/>
          <w:sz w:val="24"/>
          <w:szCs w:val="24"/>
          <w:shd w:val="clear" w:color="auto" w:fill="FFFFFF"/>
        </w:rPr>
      </w:pPr>
      <w:r w:rsidRPr="00D92D31">
        <w:rPr>
          <w:color w:val="222222"/>
          <w:sz w:val="24"/>
          <w:szCs w:val="24"/>
          <w:shd w:val="clear" w:color="auto" w:fill="FFFFFF"/>
        </w:rPr>
        <w:t>In </w:t>
      </w:r>
      <w:r w:rsidRPr="00D92D31">
        <w:rPr>
          <w:sz w:val="24"/>
          <w:szCs w:val="24"/>
          <w:shd w:val="clear" w:color="auto" w:fill="FFFFFF"/>
        </w:rPr>
        <w:t>computer vision</w:t>
      </w:r>
      <w:r w:rsidRPr="00D92D31">
        <w:rPr>
          <w:color w:val="222222"/>
          <w:sz w:val="24"/>
          <w:szCs w:val="24"/>
          <w:shd w:val="clear" w:color="auto" w:fill="FFFFFF"/>
        </w:rPr>
        <w:t> and </w:t>
      </w:r>
      <w:r w:rsidRPr="00D92D31">
        <w:rPr>
          <w:sz w:val="24"/>
          <w:szCs w:val="24"/>
          <w:shd w:val="clear" w:color="auto" w:fill="FFFFFF"/>
        </w:rPr>
        <w:t>computer graphics</w:t>
      </w:r>
      <w:r w:rsidRPr="00D92D31">
        <w:rPr>
          <w:color w:val="222222"/>
          <w:sz w:val="24"/>
          <w:szCs w:val="24"/>
          <w:shd w:val="clear" w:color="auto" w:fill="FFFFFF"/>
        </w:rPr>
        <w:t>, </w:t>
      </w:r>
      <w:r w:rsidRPr="00D92D31">
        <w:rPr>
          <w:b/>
          <w:bCs/>
          <w:color w:val="222222"/>
          <w:sz w:val="24"/>
          <w:szCs w:val="24"/>
          <w:shd w:val="clear" w:color="auto" w:fill="FFFFFF"/>
        </w:rPr>
        <w:t>3D reconstruction</w:t>
      </w:r>
      <w:r w:rsidRPr="00D92D31">
        <w:rPr>
          <w:color w:val="222222"/>
          <w:sz w:val="24"/>
          <w:szCs w:val="24"/>
          <w:shd w:val="clear" w:color="auto" w:fill="FFFFFF"/>
        </w:rPr>
        <w:t> is the process of capturing the shape and appearance of real objects. This process can be accomplished either by active or passive methods. If the model is allowed to change its shape in time, this is referred to as </w:t>
      </w:r>
      <w:r w:rsidRPr="00D92D31">
        <w:rPr>
          <w:sz w:val="24"/>
          <w:szCs w:val="24"/>
          <w:shd w:val="clear" w:color="auto" w:fill="FFFFFF"/>
        </w:rPr>
        <w:t>non-rigid</w:t>
      </w:r>
      <w:r w:rsidRPr="00D92D31">
        <w:rPr>
          <w:color w:val="222222"/>
          <w:sz w:val="24"/>
          <w:szCs w:val="24"/>
          <w:shd w:val="clear" w:color="auto" w:fill="FFFFFF"/>
        </w:rPr>
        <w:t> or </w:t>
      </w:r>
      <w:r w:rsidRPr="00D92D31">
        <w:rPr>
          <w:sz w:val="24"/>
          <w:szCs w:val="24"/>
          <w:shd w:val="clear" w:color="auto" w:fill="FFFFFF"/>
        </w:rPr>
        <w:t>spatio-temporal</w:t>
      </w:r>
      <w:r w:rsidRPr="00D92D31">
        <w:rPr>
          <w:color w:val="222222"/>
          <w:sz w:val="24"/>
          <w:szCs w:val="24"/>
          <w:shd w:val="clear" w:color="auto" w:fill="FFFFFF"/>
        </w:rPr>
        <w:t> reconstruction</w:t>
      </w:r>
      <w:r>
        <w:rPr>
          <w:color w:val="222222"/>
          <w:sz w:val="21"/>
          <w:szCs w:val="21"/>
          <w:shd w:val="clear" w:color="auto" w:fill="FFFFFF"/>
        </w:rPr>
        <w:t xml:space="preserve">. </w:t>
      </w:r>
      <w:r w:rsidRPr="00685BA5">
        <w:rPr>
          <w:color w:val="222222"/>
          <w:sz w:val="24"/>
          <w:szCs w:val="24"/>
          <w:shd w:val="clear" w:color="auto" w:fill="FFFFFF"/>
        </w:rPr>
        <w:t>The research of 3D reconstruction has always been a difficult goal. Using 3D reconstruction one can determine any object’s 3D profile, as well as knowing the 3D coordinate of any point on the profile. The 3D reconstruction of objects is a generally scientific problem and core technology of a wide variety of fields, such as Computer Aided Geometric Design (</w:t>
      </w:r>
      <w:r w:rsidRPr="00685BA5">
        <w:rPr>
          <w:sz w:val="24"/>
          <w:szCs w:val="24"/>
          <w:shd w:val="clear" w:color="auto" w:fill="FFFFFF"/>
        </w:rPr>
        <w:t>CAGD</w:t>
      </w:r>
      <w:r w:rsidRPr="00685BA5">
        <w:rPr>
          <w:color w:val="222222"/>
          <w:sz w:val="24"/>
          <w:szCs w:val="24"/>
          <w:shd w:val="clear" w:color="auto" w:fill="FFFFFF"/>
        </w:rPr>
        <w:t>), </w:t>
      </w:r>
      <w:r w:rsidRPr="00685BA5">
        <w:rPr>
          <w:sz w:val="24"/>
          <w:szCs w:val="24"/>
          <w:shd w:val="clear" w:color="auto" w:fill="FFFFFF"/>
        </w:rPr>
        <w:t>computer graphics</w:t>
      </w:r>
      <w:r w:rsidRPr="00685BA5">
        <w:rPr>
          <w:color w:val="222222"/>
          <w:sz w:val="24"/>
          <w:szCs w:val="24"/>
          <w:shd w:val="clear" w:color="auto" w:fill="FFFFFF"/>
        </w:rPr>
        <w:t>, </w:t>
      </w:r>
      <w:r w:rsidRPr="00685BA5">
        <w:rPr>
          <w:sz w:val="24"/>
          <w:szCs w:val="24"/>
          <w:shd w:val="clear" w:color="auto" w:fill="FFFFFF"/>
        </w:rPr>
        <w:t>computer animation</w:t>
      </w:r>
      <w:r w:rsidRPr="00685BA5">
        <w:rPr>
          <w:color w:val="222222"/>
          <w:sz w:val="24"/>
          <w:szCs w:val="24"/>
          <w:shd w:val="clear" w:color="auto" w:fill="FFFFFF"/>
        </w:rPr>
        <w:t>, </w:t>
      </w:r>
      <w:r w:rsidRPr="00685BA5">
        <w:rPr>
          <w:sz w:val="24"/>
          <w:szCs w:val="24"/>
          <w:shd w:val="clear" w:color="auto" w:fill="FFFFFF"/>
        </w:rPr>
        <w:t>computer vision</w:t>
      </w:r>
      <w:r w:rsidRPr="00685BA5">
        <w:rPr>
          <w:color w:val="222222"/>
          <w:sz w:val="24"/>
          <w:szCs w:val="24"/>
          <w:shd w:val="clear" w:color="auto" w:fill="FFFFFF"/>
        </w:rPr>
        <w:t>, </w:t>
      </w:r>
      <w:r w:rsidRPr="00685BA5">
        <w:rPr>
          <w:sz w:val="24"/>
          <w:szCs w:val="24"/>
          <w:shd w:val="clear" w:color="auto" w:fill="FFFFFF"/>
        </w:rPr>
        <w:t>medical imaging</w:t>
      </w:r>
      <w:r w:rsidRPr="00685BA5">
        <w:rPr>
          <w:color w:val="222222"/>
          <w:sz w:val="24"/>
          <w:szCs w:val="24"/>
          <w:shd w:val="clear" w:color="auto" w:fill="FFFFFF"/>
        </w:rPr>
        <w:t>, </w:t>
      </w:r>
      <w:r w:rsidRPr="00685BA5">
        <w:rPr>
          <w:sz w:val="24"/>
          <w:szCs w:val="24"/>
          <w:shd w:val="clear" w:color="auto" w:fill="FFFFFF"/>
        </w:rPr>
        <w:t>computational science</w:t>
      </w:r>
      <w:r w:rsidRPr="00685BA5">
        <w:rPr>
          <w:color w:val="222222"/>
          <w:sz w:val="24"/>
          <w:szCs w:val="24"/>
          <w:shd w:val="clear" w:color="auto" w:fill="FFFFFF"/>
        </w:rPr>
        <w:t>, </w:t>
      </w:r>
      <w:r w:rsidRPr="00685BA5">
        <w:rPr>
          <w:sz w:val="24"/>
          <w:szCs w:val="24"/>
          <w:shd w:val="clear" w:color="auto" w:fill="FFFFFF"/>
        </w:rPr>
        <w:t>virtual reality</w:t>
      </w:r>
      <w:r w:rsidRPr="00685BA5">
        <w:rPr>
          <w:color w:val="222222"/>
          <w:sz w:val="24"/>
          <w:szCs w:val="24"/>
          <w:shd w:val="clear" w:color="auto" w:fill="FFFFFF"/>
        </w:rPr>
        <w:t>, </w:t>
      </w:r>
      <w:r w:rsidRPr="00685BA5">
        <w:rPr>
          <w:sz w:val="24"/>
          <w:szCs w:val="24"/>
          <w:shd w:val="clear" w:color="auto" w:fill="FFFFFF"/>
        </w:rPr>
        <w:t>digital media</w:t>
      </w:r>
      <w:r w:rsidRPr="00685BA5">
        <w:rPr>
          <w:color w:val="222222"/>
          <w:sz w:val="24"/>
          <w:szCs w:val="24"/>
          <w:shd w:val="clear" w:color="auto" w:fill="FFFFFF"/>
        </w:rPr>
        <w:t>, etc. For instance, the lesion information of the patients can be presented in 3D on the computer, which offers a new and accurate approach in diagnosis and thus has vital clinical value.</w:t>
      </w:r>
      <w:r w:rsidRPr="00685BA5">
        <w:rPr>
          <w:sz w:val="24"/>
          <w:szCs w:val="24"/>
          <w:shd w:val="clear" w:color="auto" w:fill="FFFFFF"/>
        </w:rPr>
        <w:t xml:space="preserve"> Digital elevation models</w:t>
      </w:r>
      <w:r w:rsidRPr="00685BA5">
        <w:rPr>
          <w:color w:val="222222"/>
          <w:sz w:val="24"/>
          <w:szCs w:val="24"/>
          <w:shd w:val="clear" w:color="auto" w:fill="FFFFFF"/>
        </w:rPr>
        <w:t> can be reconstructed using methods such as airborne laser altimetr</w:t>
      </w:r>
      <w:r>
        <w:rPr>
          <w:color w:val="222222"/>
          <w:sz w:val="24"/>
          <w:szCs w:val="24"/>
          <w:shd w:val="clear" w:color="auto" w:fill="FFFFFF"/>
        </w:rPr>
        <w:t>y</w:t>
      </w:r>
      <w:r w:rsidRPr="00685BA5">
        <w:rPr>
          <w:color w:val="222222"/>
          <w:sz w:val="24"/>
          <w:szCs w:val="24"/>
          <w:shd w:val="clear" w:color="auto" w:fill="FFFFFF"/>
        </w:rPr>
        <w:t> or </w:t>
      </w:r>
      <w:r w:rsidRPr="00685BA5">
        <w:rPr>
          <w:sz w:val="24"/>
          <w:szCs w:val="24"/>
          <w:shd w:val="clear" w:color="auto" w:fill="FFFFFF"/>
        </w:rPr>
        <w:t>synthetic aperture radar</w:t>
      </w:r>
      <w:r w:rsidRPr="00685BA5">
        <w:rPr>
          <w:color w:val="222222"/>
          <w:sz w:val="24"/>
          <w:szCs w:val="24"/>
          <w:shd w:val="clear" w:color="auto" w:fill="FFFFFF"/>
        </w:rPr>
        <w:t>.</w:t>
      </w:r>
    </w:p>
    <w:p w14:paraId="315ED74A" w14:textId="6D4E8965" w:rsidR="009A3C93" w:rsidRPr="009A3C93" w:rsidRDefault="009A3C93" w:rsidP="00E162C0">
      <w:pPr>
        <w:pStyle w:val="NormalWeb"/>
        <w:shd w:val="clear" w:color="auto" w:fill="FFFFFF"/>
        <w:spacing w:before="120" w:after="120" w:line="360" w:lineRule="auto"/>
        <w:jc w:val="both"/>
        <w:rPr>
          <w:color w:val="222222"/>
          <w:lang w:val="en-IN" w:eastAsia="en-IN"/>
        </w:rPr>
      </w:pPr>
      <w:r w:rsidRPr="009A3C93">
        <w:rPr>
          <w:b/>
          <w:bCs/>
          <w:color w:val="222222"/>
        </w:rPr>
        <w:t>3D reconstruction from multiple images</w:t>
      </w:r>
      <w:r w:rsidRPr="009A3C93">
        <w:rPr>
          <w:color w:val="222222"/>
        </w:rPr>
        <w:t> is the creation of three-dimensional models from a set of images. It is the reverse process of obtaining 2D images from 3D scenes.</w:t>
      </w:r>
    </w:p>
    <w:p w14:paraId="1E75F95E" w14:textId="225C9ABE" w:rsidR="009A3C93" w:rsidRPr="009A3C93" w:rsidRDefault="009A3C93" w:rsidP="00E162C0">
      <w:pPr>
        <w:pStyle w:val="NormalWeb"/>
        <w:shd w:val="clear" w:color="auto" w:fill="FFFFFF"/>
        <w:spacing w:before="120" w:after="120" w:line="360" w:lineRule="auto"/>
        <w:jc w:val="both"/>
        <w:rPr>
          <w:color w:val="222222"/>
        </w:rPr>
      </w:pPr>
      <w:r w:rsidRPr="009A3C93">
        <w:rPr>
          <w:color w:val="222222"/>
        </w:rPr>
        <w:t>The essence of an image is a projection from a 3D scene onto a 2D plane, during which process the depth is lost. The 3D point corresponding to a specific image point is constrained to be on the line of sight. From a single image, it is impossible to determine which point on this line corresponds to the image point. If two images are available, then the position of a 3D point can be found as the intersection of the two projection rays. This process is referred to as triangulation. The key for this process is the relations between multiple views which convey the information that corresponding sets of points must contain some structure and that this structure is related to the poses and the calibration of the camera.</w:t>
      </w:r>
    </w:p>
    <w:p w14:paraId="2EEC5511" w14:textId="6DAA0F5F" w:rsidR="009A3C93" w:rsidRPr="009A3C93" w:rsidRDefault="009A3C93" w:rsidP="00E162C0">
      <w:pPr>
        <w:pStyle w:val="NormalWeb"/>
        <w:shd w:val="clear" w:color="auto" w:fill="FFFFFF"/>
        <w:spacing w:before="120" w:after="120" w:line="360" w:lineRule="auto"/>
        <w:jc w:val="both"/>
        <w:rPr>
          <w:color w:val="222222"/>
        </w:rPr>
      </w:pPr>
      <w:r w:rsidRPr="009A3C93">
        <w:rPr>
          <w:color w:val="222222"/>
        </w:rPr>
        <w:lastRenderedPageBreak/>
        <w:t>In recent decades, there is an important demand for 3D content for computer graphics, virtual reality and communication, triggering a change in emphasis for the requirements. Many existing systems for constructing 3D models are built around specialized hardware (e.g. stereo rigs) resulting in a high cost, which cannot satisfy the requirement of its new applications. This gap stimulates the use of digital imaging facilities (like a camera). Moore's law also tells us that more work can be done in software. An early method was proposed by Tomasi and Kanade</w:t>
      </w:r>
      <w:r>
        <w:rPr>
          <w:color w:val="222222"/>
        </w:rPr>
        <w:t>.</w:t>
      </w:r>
      <w:r w:rsidRPr="009A3C93">
        <w:rPr>
          <w:color w:val="222222"/>
        </w:rPr>
        <w:t>They used an affine factorization approach to extract 3D from images sequences. However, the assumption of orthographic projection is a significant limitation of this system.</w:t>
      </w:r>
    </w:p>
    <w:p w14:paraId="0DD8D5DB" w14:textId="1BC43B70" w:rsidR="000708B5" w:rsidRDefault="009A3C93" w:rsidP="00E162C0">
      <w:pPr>
        <w:widowControl/>
        <w:suppressAutoHyphens w:val="0"/>
        <w:autoSpaceDN w:val="0"/>
        <w:adjustRightInd w:val="0"/>
        <w:spacing w:line="360" w:lineRule="auto"/>
        <w:jc w:val="both"/>
        <w:rPr>
          <w:sz w:val="24"/>
          <w:szCs w:val="24"/>
          <w:lang w:val="en-IN" w:eastAsia="en-IN"/>
        </w:rPr>
      </w:pPr>
      <w:r w:rsidRPr="000B2938">
        <w:rPr>
          <w:sz w:val="24"/>
          <w:szCs w:val="24"/>
          <w:lang w:val="en-IN" w:eastAsia="en-IN"/>
        </w:rPr>
        <w:t xml:space="preserve">There </w:t>
      </w:r>
      <w:r w:rsidR="000B2938" w:rsidRPr="000B2938">
        <w:rPr>
          <w:sz w:val="24"/>
          <w:szCs w:val="24"/>
          <w:lang w:val="en-IN" w:eastAsia="en-IN"/>
        </w:rPr>
        <w:t>exist</w:t>
      </w:r>
      <w:r w:rsidRPr="000B2938">
        <w:rPr>
          <w:sz w:val="24"/>
          <w:szCs w:val="24"/>
          <w:lang w:val="en-IN" w:eastAsia="en-IN"/>
        </w:rPr>
        <w:t xml:space="preserve"> </w:t>
      </w:r>
      <w:r w:rsidRPr="009938D4">
        <w:rPr>
          <w:b/>
          <w:sz w:val="24"/>
          <w:szCs w:val="24"/>
          <w:lang w:val="en-IN" w:eastAsia="en-IN"/>
        </w:rPr>
        <w:t>several techniques</w:t>
      </w:r>
      <w:r w:rsidRPr="000B2938">
        <w:rPr>
          <w:sz w:val="24"/>
          <w:szCs w:val="24"/>
          <w:lang w:val="en-IN" w:eastAsia="en-IN"/>
        </w:rPr>
        <w:t xml:space="preserve"> to construct a 3D representation of a subject. Computed Tomography (CT)-scans and Magnetic Resonance, for example, allow for easy 3D surface extraction in more demanding medical scenarios, but due to either significant radiation exposure or high costs respectively, they are not acceptable for aesthetic procedures. In addition, no texture information is present on these types of data. Other</w:t>
      </w:r>
      <w:r w:rsidR="000B2938">
        <w:rPr>
          <w:sz w:val="24"/>
          <w:szCs w:val="24"/>
          <w:lang w:val="en-IN" w:eastAsia="en-IN"/>
        </w:rPr>
        <w:t xml:space="preserve"> </w:t>
      </w:r>
      <w:r w:rsidRPr="000B2938">
        <w:rPr>
          <w:sz w:val="24"/>
          <w:szCs w:val="24"/>
          <w:lang w:val="en-IN" w:eastAsia="en-IN"/>
        </w:rPr>
        <w:t xml:space="preserve">expensive and cumbersome hardware dependent solutions such as 3D scanners based on stereo cameras or laser are also available, but only few </w:t>
      </w:r>
      <w:r w:rsidR="000B2938" w:rsidRPr="000B2938">
        <w:rPr>
          <w:sz w:val="24"/>
          <w:szCs w:val="24"/>
          <w:lang w:val="en-IN" w:eastAsia="en-IN"/>
        </w:rPr>
        <w:t>centres</w:t>
      </w:r>
      <w:r w:rsidRPr="000B2938">
        <w:rPr>
          <w:sz w:val="24"/>
          <w:szCs w:val="24"/>
          <w:lang w:val="en-IN" w:eastAsia="en-IN"/>
        </w:rPr>
        <w:t xml:space="preserve"> have access to these costly devices that are, in addition, complex to use. The data provided by 3D scanners are typically not ready to use and require intensive post-processing of specialized personnel. Moreover, hardware dependent solutions typically hinder support and</w:t>
      </w:r>
      <w:r w:rsidR="000B2938" w:rsidRPr="000B2938">
        <w:rPr>
          <w:sz w:val="24"/>
          <w:szCs w:val="24"/>
          <w:lang w:val="en-IN" w:eastAsia="en-IN"/>
        </w:rPr>
        <w:t xml:space="preserve"> </w:t>
      </w:r>
      <w:r w:rsidRPr="000B2938">
        <w:rPr>
          <w:sz w:val="24"/>
          <w:szCs w:val="24"/>
          <w:lang w:val="en-IN" w:eastAsia="en-IN"/>
        </w:rPr>
        <w:t xml:space="preserve">maintenance, as well as hinder the implementation of </w:t>
      </w:r>
      <w:r w:rsidR="000B2938" w:rsidRPr="000B2938">
        <w:rPr>
          <w:sz w:val="24"/>
          <w:szCs w:val="24"/>
          <w:lang w:val="en-IN" w:eastAsia="en-IN"/>
        </w:rPr>
        <w:t>web-based</w:t>
      </w:r>
      <w:r w:rsidRPr="000B2938">
        <w:rPr>
          <w:sz w:val="24"/>
          <w:szCs w:val="24"/>
          <w:lang w:val="en-IN" w:eastAsia="en-IN"/>
        </w:rPr>
        <w:t xml:space="preserve"> applications that can reach a wider range of users.</w:t>
      </w:r>
      <w:r w:rsidR="000B2938" w:rsidRPr="000B2938">
        <w:rPr>
          <w:sz w:val="24"/>
          <w:szCs w:val="24"/>
          <w:lang w:val="en-IN" w:eastAsia="en-IN"/>
        </w:rPr>
        <w:t xml:space="preserve"> </w:t>
      </w:r>
      <w:r w:rsidRPr="000B2938">
        <w:rPr>
          <w:sz w:val="24"/>
          <w:szCs w:val="24"/>
          <w:lang w:val="en-IN" w:eastAsia="en-IN"/>
        </w:rPr>
        <w:t>Alternatively, hardware independent 3D face creation has</w:t>
      </w:r>
      <w:r w:rsidR="000B2938" w:rsidRPr="000B2938">
        <w:rPr>
          <w:sz w:val="24"/>
          <w:szCs w:val="24"/>
          <w:lang w:val="en-IN" w:eastAsia="en-IN"/>
        </w:rPr>
        <w:t xml:space="preserve"> </w:t>
      </w:r>
      <w:r w:rsidRPr="000B2938">
        <w:rPr>
          <w:sz w:val="24"/>
          <w:szCs w:val="24"/>
          <w:lang w:val="en-IN" w:eastAsia="en-IN"/>
        </w:rPr>
        <w:t>been explored since many decades in other areas following</w:t>
      </w:r>
      <w:r w:rsidR="000B2938" w:rsidRPr="000B2938">
        <w:rPr>
          <w:sz w:val="24"/>
          <w:szCs w:val="24"/>
          <w:lang w:val="en-IN" w:eastAsia="en-IN"/>
        </w:rPr>
        <w:t xml:space="preserve"> </w:t>
      </w:r>
      <w:r w:rsidRPr="000B2938">
        <w:rPr>
          <w:sz w:val="24"/>
          <w:szCs w:val="24"/>
          <w:lang w:val="en-IN" w:eastAsia="en-IN"/>
        </w:rPr>
        <w:t>the pioneer work of Parke using a parametric model of the</w:t>
      </w:r>
      <w:r w:rsidR="000B2938" w:rsidRPr="000B2938">
        <w:rPr>
          <w:sz w:val="24"/>
          <w:szCs w:val="24"/>
          <w:lang w:val="en-IN" w:eastAsia="en-IN"/>
        </w:rPr>
        <w:t xml:space="preserve"> </w:t>
      </w:r>
      <w:r w:rsidRPr="000B2938">
        <w:rPr>
          <w:sz w:val="24"/>
          <w:szCs w:val="24"/>
          <w:lang w:val="en-IN" w:eastAsia="en-IN"/>
        </w:rPr>
        <w:t>human face. In such approaches, 3D faces are created</w:t>
      </w:r>
      <w:r w:rsidR="000B2938" w:rsidRPr="000B2938">
        <w:rPr>
          <w:sz w:val="24"/>
          <w:szCs w:val="24"/>
          <w:lang w:val="en-IN" w:eastAsia="en-IN"/>
        </w:rPr>
        <w:t xml:space="preserve"> </w:t>
      </w:r>
      <w:r w:rsidRPr="000B2938">
        <w:rPr>
          <w:sz w:val="24"/>
          <w:szCs w:val="24"/>
          <w:lang w:val="en-IN" w:eastAsia="en-IN"/>
        </w:rPr>
        <w:t>without using special hardware such as multiple calibrated</w:t>
      </w:r>
      <w:r w:rsidR="000B2938" w:rsidRPr="000B2938">
        <w:rPr>
          <w:sz w:val="24"/>
          <w:szCs w:val="24"/>
          <w:lang w:val="en-IN" w:eastAsia="en-IN"/>
        </w:rPr>
        <w:t xml:space="preserve"> </w:t>
      </w:r>
      <w:r w:rsidRPr="000B2938">
        <w:rPr>
          <w:sz w:val="24"/>
          <w:szCs w:val="24"/>
          <w:lang w:val="en-IN" w:eastAsia="en-IN"/>
        </w:rPr>
        <w:t>cameras or projecting devices. In this context, many different</w:t>
      </w:r>
      <w:r w:rsidR="000B2938" w:rsidRPr="000B2938">
        <w:rPr>
          <w:sz w:val="24"/>
          <w:szCs w:val="24"/>
          <w:lang w:val="en-IN" w:eastAsia="en-IN"/>
        </w:rPr>
        <w:t xml:space="preserve"> </w:t>
      </w:r>
      <w:r w:rsidRPr="000B2938">
        <w:rPr>
          <w:sz w:val="24"/>
          <w:szCs w:val="24"/>
          <w:lang w:val="en-IN" w:eastAsia="en-IN"/>
        </w:rPr>
        <w:t>techniques have been proposed including shape from shading</w:t>
      </w:r>
      <w:r w:rsidR="000B2938" w:rsidRPr="000B2938">
        <w:rPr>
          <w:sz w:val="24"/>
          <w:szCs w:val="24"/>
          <w:lang w:val="en-IN" w:eastAsia="en-IN"/>
        </w:rPr>
        <w:t xml:space="preserve"> </w:t>
      </w:r>
      <w:r w:rsidRPr="000B2938">
        <w:rPr>
          <w:sz w:val="24"/>
          <w:szCs w:val="24"/>
          <w:lang w:val="en-IN" w:eastAsia="en-IN"/>
        </w:rPr>
        <w:t>structure from motion</w:t>
      </w:r>
      <w:r w:rsidR="000B2938" w:rsidRPr="000B2938">
        <w:rPr>
          <w:sz w:val="24"/>
          <w:szCs w:val="24"/>
          <w:lang w:val="en-IN" w:eastAsia="en-IN"/>
        </w:rPr>
        <w:t xml:space="preserve"> </w:t>
      </w:r>
      <w:r w:rsidRPr="000B2938">
        <w:rPr>
          <w:sz w:val="24"/>
          <w:szCs w:val="24"/>
          <w:lang w:val="en-IN" w:eastAsia="en-IN"/>
        </w:rPr>
        <w:t>and statistical facial</w:t>
      </w:r>
      <w:r w:rsidR="000B2938" w:rsidRPr="000B2938">
        <w:rPr>
          <w:sz w:val="24"/>
          <w:szCs w:val="24"/>
          <w:lang w:val="en-IN" w:eastAsia="en-IN"/>
        </w:rPr>
        <w:t xml:space="preserve"> </w:t>
      </w:r>
      <w:r w:rsidRPr="000B2938">
        <w:rPr>
          <w:sz w:val="24"/>
          <w:szCs w:val="24"/>
          <w:lang w:val="en-IN" w:eastAsia="en-IN"/>
        </w:rPr>
        <w:t>models.</w:t>
      </w:r>
      <w:r w:rsidR="000B2938" w:rsidRPr="000B2938">
        <w:rPr>
          <w:sz w:val="24"/>
          <w:szCs w:val="24"/>
          <w:lang w:val="en-IN" w:eastAsia="en-IN"/>
        </w:rPr>
        <w:t xml:space="preserve"> </w:t>
      </w:r>
      <w:r w:rsidRPr="000B2938">
        <w:rPr>
          <w:sz w:val="24"/>
          <w:szCs w:val="24"/>
          <w:lang w:val="en-IN" w:eastAsia="en-IN"/>
        </w:rPr>
        <w:t>Each of these techniques have advantages and disadvantages.</w:t>
      </w:r>
      <w:r w:rsidR="000B2938" w:rsidRPr="000B2938">
        <w:rPr>
          <w:sz w:val="24"/>
          <w:szCs w:val="24"/>
          <w:lang w:val="en-IN" w:eastAsia="en-IN"/>
        </w:rPr>
        <w:t xml:space="preserve"> </w:t>
      </w:r>
      <w:r w:rsidRPr="000B2938">
        <w:rPr>
          <w:sz w:val="24"/>
          <w:szCs w:val="24"/>
          <w:lang w:val="en-IN" w:eastAsia="en-IN"/>
        </w:rPr>
        <w:t>Shape from shading can provide good and smooth facial</w:t>
      </w:r>
      <w:r w:rsidR="000B2938" w:rsidRPr="000B2938">
        <w:rPr>
          <w:sz w:val="24"/>
          <w:szCs w:val="24"/>
          <w:lang w:val="en-IN" w:eastAsia="en-IN"/>
        </w:rPr>
        <w:t xml:space="preserve"> </w:t>
      </w:r>
      <w:r w:rsidRPr="000B2938">
        <w:rPr>
          <w:sz w:val="24"/>
          <w:szCs w:val="24"/>
          <w:lang w:val="en-IN" w:eastAsia="en-IN"/>
        </w:rPr>
        <w:t xml:space="preserve">shape for very controlled environments and with </w:t>
      </w:r>
      <w:r w:rsidR="000B2938" w:rsidRPr="000B2938">
        <w:rPr>
          <w:sz w:val="24"/>
          <w:szCs w:val="24"/>
          <w:lang w:val="en-IN" w:eastAsia="en-IN"/>
        </w:rPr>
        <w:t xml:space="preserve">well-known </w:t>
      </w:r>
      <w:r w:rsidRPr="000B2938">
        <w:rPr>
          <w:sz w:val="24"/>
          <w:szCs w:val="24"/>
          <w:lang w:val="en-IN" w:eastAsia="en-IN"/>
        </w:rPr>
        <w:t>light sources and models. However, it is very sensitive to</w:t>
      </w:r>
      <w:r w:rsidR="000B2938" w:rsidRPr="000B2938">
        <w:rPr>
          <w:sz w:val="24"/>
          <w:szCs w:val="24"/>
          <w:lang w:val="en-IN" w:eastAsia="en-IN"/>
        </w:rPr>
        <w:t xml:space="preserve"> </w:t>
      </w:r>
      <w:r w:rsidRPr="000B2938">
        <w:rPr>
          <w:sz w:val="24"/>
          <w:szCs w:val="24"/>
          <w:lang w:val="en-IN" w:eastAsia="en-IN"/>
        </w:rPr>
        <w:t>light variation, which cannot be controlled from one clinical</w:t>
      </w:r>
      <w:r w:rsidR="000B2938" w:rsidRPr="000B2938">
        <w:rPr>
          <w:sz w:val="24"/>
          <w:szCs w:val="24"/>
          <w:lang w:val="en-IN" w:eastAsia="en-IN"/>
        </w:rPr>
        <w:t xml:space="preserve"> </w:t>
      </w:r>
      <w:r w:rsidRPr="000B2938">
        <w:rPr>
          <w:sz w:val="24"/>
          <w:szCs w:val="24"/>
          <w:lang w:val="en-IN" w:eastAsia="en-IN"/>
        </w:rPr>
        <w:t>scenario to the other. Structure from motion is less sensitive</w:t>
      </w:r>
      <w:r w:rsidR="000B2938" w:rsidRPr="000B2938">
        <w:rPr>
          <w:sz w:val="24"/>
          <w:szCs w:val="24"/>
          <w:lang w:val="en-IN" w:eastAsia="en-IN"/>
        </w:rPr>
        <w:t xml:space="preserve"> </w:t>
      </w:r>
      <w:r w:rsidRPr="000B2938">
        <w:rPr>
          <w:sz w:val="24"/>
          <w:szCs w:val="24"/>
          <w:lang w:val="en-IN" w:eastAsia="en-IN"/>
        </w:rPr>
        <w:t>to the light conditions, but is sensitive to the variations on</w:t>
      </w:r>
      <w:r w:rsidR="000B2938" w:rsidRPr="000B2938">
        <w:rPr>
          <w:sz w:val="24"/>
          <w:szCs w:val="24"/>
          <w:lang w:val="en-IN" w:eastAsia="en-IN"/>
        </w:rPr>
        <w:t xml:space="preserve"> </w:t>
      </w:r>
      <w:r w:rsidRPr="000B2938">
        <w:rPr>
          <w:sz w:val="24"/>
          <w:szCs w:val="24"/>
          <w:lang w:val="en-IN" w:eastAsia="en-IN"/>
        </w:rPr>
        <w:t>camera point of view hindering implementation into clinics.</w:t>
      </w:r>
      <w:r w:rsidR="000B2938" w:rsidRPr="000B2938">
        <w:rPr>
          <w:sz w:val="24"/>
          <w:szCs w:val="24"/>
          <w:lang w:val="en-IN" w:eastAsia="en-IN"/>
        </w:rPr>
        <w:t xml:space="preserve"> </w:t>
      </w:r>
      <w:r w:rsidRPr="000B2938">
        <w:rPr>
          <w:sz w:val="24"/>
          <w:szCs w:val="24"/>
          <w:lang w:val="en-IN" w:eastAsia="en-IN"/>
        </w:rPr>
        <w:t>Statistical facial models have shown to be very robust and</w:t>
      </w:r>
      <w:r w:rsidR="000B2938" w:rsidRPr="000B2938">
        <w:rPr>
          <w:sz w:val="24"/>
          <w:szCs w:val="24"/>
          <w:lang w:val="en-IN" w:eastAsia="en-IN"/>
        </w:rPr>
        <w:t xml:space="preserve"> </w:t>
      </w:r>
      <w:r w:rsidRPr="000B2938">
        <w:rPr>
          <w:sz w:val="24"/>
          <w:szCs w:val="24"/>
          <w:lang w:val="en-IN" w:eastAsia="en-IN"/>
        </w:rPr>
        <w:t>to allow fast creation of 3D faces by adapting the variation</w:t>
      </w:r>
      <w:r w:rsidR="000B2938" w:rsidRPr="000B2938">
        <w:rPr>
          <w:sz w:val="24"/>
          <w:szCs w:val="24"/>
          <w:lang w:val="en-IN" w:eastAsia="en-IN"/>
        </w:rPr>
        <w:t xml:space="preserve"> </w:t>
      </w:r>
      <w:r w:rsidRPr="000B2938">
        <w:rPr>
          <w:sz w:val="24"/>
          <w:szCs w:val="24"/>
          <w:lang w:val="en-IN" w:eastAsia="en-IN"/>
        </w:rPr>
        <w:t>stored in the model to an image of a specific face. Previous</w:t>
      </w:r>
      <w:r w:rsidR="000B2938" w:rsidRPr="000B2938">
        <w:rPr>
          <w:sz w:val="24"/>
          <w:szCs w:val="24"/>
          <w:lang w:val="en-IN" w:eastAsia="en-IN"/>
        </w:rPr>
        <w:t xml:space="preserve"> </w:t>
      </w:r>
      <w:r w:rsidRPr="000B2938">
        <w:rPr>
          <w:sz w:val="24"/>
          <w:szCs w:val="24"/>
          <w:lang w:val="en-IN" w:eastAsia="en-IN"/>
        </w:rPr>
        <w:t>work has already showed the potential of techniques based</w:t>
      </w:r>
      <w:r w:rsidR="009938D4">
        <w:rPr>
          <w:sz w:val="24"/>
          <w:szCs w:val="24"/>
          <w:lang w:val="en-IN" w:eastAsia="en-IN"/>
        </w:rPr>
        <w:t xml:space="preserve"> </w:t>
      </w:r>
      <w:r w:rsidRPr="000B2938">
        <w:rPr>
          <w:sz w:val="24"/>
          <w:szCs w:val="24"/>
          <w:lang w:val="en-IN" w:eastAsia="en-IN"/>
        </w:rPr>
        <w:t>on statistical facial model in clinics. In for example, the</w:t>
      </w:r>
      <w:r w:rsidR="000B2938" w:rsidRPr="000B2938">
        <w:rPr>
          <w:sz w:val="24"/>
          <w:szCs w:val="24"/>
          <w:lang w:val="en-IN" w:eastAsia="en-IN"/>
        </w:rPr>
        <w:t xml:space="preserve"> </w:t>
      </w:r>
      <w:r w:rsidRPr="000B2938">
        <w:rPr>
          <w:sz w:val="24"/>
          <w:szCs w:val="24"/>
          <w:lang w:val="en-IN" w:eastAsia="en-IN"/>
        </w:rPr>
        <w:t>authors show that the accuracy achieved with a similar method</w:t>
      </w:r>
      <w:r w:rsidR="000B2938" w:rsidRPr="000B2938">
        <w:rPr>
          <w:sz w:val="24"/>
          <w:szCs w:val="24"/>
          <w:lang w:val="en-IN" w:eastAsia="en-IN"/>
        </w:rPr>
        <w:t xml:space="preserve"> </w:t>
      </w:r>
      <w:r w:rsidRPr="000B2938">
        <w:rPr>
          <w:sz w:val="24"/>
          <w:szCs w:val="24"/>
          <w:lang w:val="en-IN" w:eastAsia="en-IN"/>
        </w:rPr>
        <w:t xml:space="preserve">(face </w:t>
      </w:r>
      <w:r w:rsidRPr="000B2938">
        <w:rPr>
          <w:sz w:val="24"/>
          <w:szCs w:val="24"/>
          <w:lang w:val="en-IN" w:eastAsia="en-IN"/>
        </w:rPr>
        <w:lastRenderedPageBreak/>
        <w:t>reconstruction based on three images) is compatible with</w:t>
      </w:r>
      <w:r w:rsidR="000B2938" w:rsidRPr="000B2938">
        <w:rPr>
          <w:sz w:val="24"/>
          <w:szCs w:val="24"/>
          <w:lang w:val="en-IN" w:eastAsia="en-IN"/>
        </w:rPr>
        <w:t xml:space="preserve"> </w:t>
      </w:r>
      <w:r w:rsidRPr="000B2938">
        <w:rPr>
          <w:sz w:val="24"/>
          <w:szCs w:val="24"/>
          <w:lang w:val="en-IN" w:eastAsia="en-IN"/>
        </w:rPr>
        <w:t>the accuracy expected by clinicians for a communication tool</w:t>
      </w:r>
      <w:r w:rsidR="000B2938" w:rsidRPr="000B2938">
        <w:rPr>
          <w:sz w:val="24"/>
          <w:szCs w:val="24"/>
          <w:lang w:val="en-IN" w:eastAsia="en-IN"/>
        </w:rPr>
        <w:t xml:space="preserve"> </w:t>
      </w:r>
      <w:r w:rsidRPr="000B2938">
        <w:rPr>
          <w:sz w:val="24"/>
          <w:szCs w:val="24"/>
          <w:lang w:val="en-IN" w:eastAsia="en-IN"/>
        </w:rPr>
        <w:t>in aesthetic procedures. However, limited accuracy has been</w:t>
      </w:r>
      <w:r w:rsidR="000B2938" w:rsidRPr="000B2938">
        <w:rPr>
          <w:sz w:val="24"/>
          <w:szCs w:val="24"/>
          <w:lang w:val="en-IN" w:eastAsia="en-IN"/>
        </w:rPr>
        <w:t xml:space="preserve"> </w:t>
      </w:r>
      <w:r w:rsidRPr="000B2938">
        <w:rPr>
          <w:sz w:val="24"/>
          <w:szCs w:val="24"/>
          <w:lang w:val="en-IN" w:eastAsia="en-IN"/>
        </w:rPr>
        <w:t>reported in certain regions (</w:t>
      </w:r>
      <w:r w:rsidR="000B2938" w:rsidRPr="000B2938">
        <w:rPr>
          <w:sz w:val="24"/>
          <w:szCs w:val="24"/>
          <w:lang w:val="en-IN" w:eastAsia="en-IN"/>
        </w:rPr>
        <w:t>e.g.</w:t>
      </w:r>
      <w:r w:rsidRPr="000B2938">
        <w:rPr>
          <w:sz w:val="24"/>
          <w:szCs w:val="24"/>
          <w:lang w:val="en-IN" w:eastAsia="en-IN"/>
        </w:rPr>
        <w:t xml:space="preserve"> cheeks area), since the method</w:t>
      </w:r>
      <w:r w:rsidR="000B2938" w:rsidRPr="000B2938">
        <w:rPr>
          <w:sz w:val="24"/>
          <w:szCs w:val="24"/>
          <w:lang w:val="en-IN" w:eastAsia="en-IN"/>
        </w:rPr>
        <w:t xml:space="preserve"> </w:t>
      </w:r>
      <w:r w:rsidRPr="000B2938">
        <w:rPr>
          <w:sz w:val="24"/>
          <w:szCs w:val="24"/>
          <w:lang w:val="en-IN" w:eastAsia="en-IN"/>
        </w:rPr>
        <w:t>used is based on images seen from only three points of view</w:t>
      </w:r>
      <w:r w:rsidR="000B2938">
        <w:rPr>
          <w:sz w:val="24"/>
          <w:szCs w:val="24"/>
          <w:lang w:val="en-IN" w:eastAsia="en-IN"/>
        </w:rPr>
        <w:t xml:space="preserve"> </w:t>
      </w:r>
      <w:r w:rsidRPr="000B2938">
        <w:rPr>
          <w:sz w:val="24"/>
          <w:szCs w:val="24"/>
          <w:lang w:val="en-IN" w:eastAsia="en-IN"/>
        </w:rPr>
        <w:t>not containing information about those regions. Although a</w:t>
      </w:r>
      <w:r w:rsidR="000B2938" w:rsidRPr="000B2938">
        <w:rPr>
          <w:sz w:val="24"/>
          <w:szCs w:val="24"/>
          <w:lang w:val="en-IN" w:eastAsia="en-IN"/>
        </w:rPr>
        <w:t xml:space="preserve"> </w:t>
      </w:r>
      <w:r w:rsidRPr="000B2938">
        <w:rPr>
          <w:sz w:val="24"/>
          <w:szCs w:val="24"/>
          <w:lang w:val="en-IN" w:eastAsia="en-IN"/>
        </w:rPr>
        <w:t>very effective tool could be created, the methods can still be</w:t>
      </w:r>
      <w:r w:rsidR="000B2938" w:rsidRPr="000B2938">
        <w:rPr>
          <w:sz w:val="24"/>
          <w:szCs w:val="24"/>
          <w:lang w:val="en-IN" w:eastAsia="en-IN"/>
        </w:rPr>
        <w:t xml:space="preserve"> </w:t>
      </w:r>
      <w:r w:rsidRPr="000B2938">
        <w:rPr>
          <w:sz w:val="24"/>
          <w:szCs w:val="24"/>
          <w:lang w:val="en-IN" w:eastAsia="en-IN"/>
        </w:rPr>
        <w:t>further improved to better represent the patients. In summary,</w:t>
      </w:r>
      <w:r w:rsidR="000B2938" w:rsidRPr="000B2938">
        <w:rPr>
          <w:sz w:val="24"/>
          <w:szCs w:val="24"/>
          <w:lang w:val="en-IN" w:eastAsia="en-IN"/>
        </w:rPr>
        <w:t xml:space="preserve"> </w:t>
      </w:r>
      <w:r w:rsidRPr="000B2938">
        <w:rPr>
          <w:sz w:val="24"/>
          <w:szCs w:val="24"/>
          <w:lang w:val="en-IN" w:eastAsia="en-IN"/>
        </w:rPr>
        <w:t>current hardware independent solutions are, in certain extent,</w:t>
      </w:r>
      <w:r w:rsidR="000B2938" w:rsidRPr="000B2938">
        <w:rPr>
          <w:sz w:val="24"/>
          <w:szCs w:val="24"/>
          <w:lang w:val="en-IN" w:eastAsia="en-IN"/>
        </w:rPr>
        <w:t xml:space="preserve"> </w:t>
      </w:r>
      <w:r w:rsidRPr="000B2938">
        <w:rPr>
          <w:sz w:val="24"/>
          <w:szCs w:val="24"/>
          <w:lang w:val="en-IN" w:eastAsia="en-IN"/>
        </w:rPr>
        <w:t>limited in either speed, robustness or accuracy, and therefore</w:t>
      </w:r>
      <w:r w:rsidR="000B2938" w:rsidRPr="000B2938">
        <w:rPr>
          <w:sz w:val="24"/>
          <w:szCs w:val="24"/>
          <w:lang w:val="en-IN" w:eastAsia="en-IN"/>
        </w:rPr>
        <w:t xml:space="preserve"> </w:t>
      </w:r>
      <w:r w:rsidRPr="000B2938">
        <w:rPr>
          <w:sz w:val="24"/>
          <w:szCs w:val="24"/>
          <w:lang w:val="en-IN" w:eastAsia="en-IN"/>
        </w:rPr>
        <w:t>leave space for investigation of new techniques.</w:t>
      </w:r>
    </w:p>
    <w:p w14:paraId="5228ED1C" w14:textId="77777777" w:rsidR="008937D0" w:rsidRDefault="008937D0" w:rsidP="00E162C0">
      <w:pPr>
        <w:widowControl/>
        <w:suppressAutoHyphens w:val="0"/>
        <w:autoSpaceDN w:val="0"/>
        <w:adjustRightInd w:val="0"/>
        <w:spacing w:line="360" w:lineRule="auto"/>
        <w:ind w:left="360"/>
        <w:jc w:val="both"/>
        <w:rPr>
          <w:sz w:val="24"/>
          <w:szCs w:val="24"/>
          <w:lang w:val="en-IN" w:eastAsia="en-IN"/>
        </w:rPr>
      </w:pPr>
    </w:p>
    <w:p w14:paraId="784DD9A7" w14:textId="77777777" w:rsidR="008937D0" w:rsidRDefault="008937D0" w:rsidP="00E162C0">
      <w:pPr>
        <w:widowControl/>
        <w:suppressAutoHyphens w:val="0"/>
        <w:autoSpaceDN w:val="0"/>
        <w:adjustRightInd w:val="0"/>
        <w:spacing w:line="360" w:lineRule="auto"/>
        <w:ind w:left="360"/>
        <w:jc w:val="both"/>
        <w:rPr>
          <w:sz w:val="24"/>
          <w:szCs w:val="24"/>
          <w:lang w:val="en-IN" w:eastAsia="en-IN"/>
        </w:rPr>
      </w:pPr>
    </w:p>
    <w:p w14:paraId="6CC4E062" w14:textId="5DA3C504" w:rsidR="009938D4" w:rsidRDefault="008937D0" w:rsidP="00E162C0">
      <w:pPr>
        <w:widowControl/>
        <w:suppressAutoHyphens w:val="0"/>
        <w:autoSpaceDN w:val="0"/>
        <w:adjustRightInd w:val="0"/>
        <w:spacing w:line="360" w:lineRule="auto"/>
        <w:jc w:val="both"/>
        <w:rPr>
          <w:sz w:val="24"/>
          <w:szCs w:val="24"/>
          <w:lang w:val="en-IN" w:eastAsia="en-IN"/>
        </w:rPr>
      </w:pPr>
      <w:r>
        <w:rPr>
          <w:noProof/>
          <w:sz w:val="24"/>
          <w:szCs w:val="24"/>
          <w:lang w:val="en-IN" w:eastAsia="en-IN"/>
        </w:rPr>
        <w:drawing>
          <wp:inline distT="0" distB="0" distL="0" distR="0" wp14:anchorId="58762FFE" wp14:editId="72463659">
            <wp:extent cx="5133975" cy="3105150"/>
            <wp:effectExtent l="38100" t="38100" r="47625"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Reconstruction-Technology-Market.jpeg"/>
                    <pic:cNvPicPr/>
                  </pic:nvPicPr>
                  <pic:blipFill>
                    <a:blip r:embed="rId10">
                      <a:extLst>
                        <a:ext uri="{28A0092B-C50C-407E-A947-70E740481C1C}">
                          <a14:useLocalDpi xmlns:a14="http://schemas.microsoft.com/office/drawing/2010/main" val="0"/>
                        </a:ext>
                      </a:extLst>
                    </a:blip>
                    <a:stretch>
                      <a:fillRect/>
                    </a:stretch>
                  </pic:blipFill>
                  <pic:spPr>
                    <a:xfrm>
                      <a:off x="0" y="0"/>
                      <a:ext cx="5133975" cy="3105150"/>
                    </a:xfrm>
                    <a:prstGeom prst="rect">
                      <a:avLst/>
                    </a:prstGeom>
                    <a:ln w="38100">
                      <a:solidFill>
                        <a:schemeClr val="tx1"/>
                      </a:solidFill>
                    </a:ln>
                  </pic:spPr>
                </pic:pic>
              </a:graphicData>
            </a:graphic>
          </wp:inline>
        </w:drawing>
      </w:r>
    </w:p>
    <w:p w14:paraId="01690580" w14:textId="1A186DD0" w:rsidR="00F64B4C" w:rsidRDefault="008937D0" w:rsidP="00707337">
      <w:pPr>
        <w:widowControl/>
        <w:suppressAutoHyphens w:val="0"/>
        <w:autoSpaceDN w:val="0"/>
        <w:adjustRightInd w:val="0"/>
        <w:spacing w:line="360" w:lineRule="auto"/>
        <w:jc w:val="both"/>
        <w:rPr>
          <w:sz w:val="24"/>
          <w:szCs w:val="24"/>
          <w:lang w:val="en-IN" w:eastAsia="en-IN"/>
        </w:rPr>
      </w:pPr>
      <w:r w:rsidRPr="008937D0">
        <w:rPr>
          <w:b/>
          <w:sz w:val="24"/>
          <w:szCs w:val="24"/>
          <w:lang w:val="en-IN" w:eastAsia="en-IN"/>
        </w:rPr>
        <w:t>Fig.1(a)</w:t>
      </w:r>
      <w:r>
        <w:rPr>
          <w:sz w:val="24"/>
          <w:szCs w:val="24"/>
          <w:lang w:val="en-IN" w:eastAsia="en-IN"/>
        </w:rPr>
        <w:t xml:space="preserve"> Depicts a pie chart of the product sales volume market shares in 3D face reconstruction/3D modelling.</w:t>
      </w:r>
    </w:p>
    <w:p w14:paraId="363978B7" w14:textId="77777777" w:rsidR="00707337" w:rsidRDefault="00707337" w:rsidP="00707337">
      <w:pPr>
        <w:widowControl/>
        <w:suppressAutoHyphens w:val="0"/>
        <w:autoSpaceDN w:val="0"/>
        <w:adjustRightInd w:val="0"/>
        <w:spacing w:line="360" w:lineRule="auto"/>
        <w:jc w:val="both"/>
        <w:rPr>
          <w:sz w:val="24"/>
          <w:szCs w:val="24"/>
          <w:lang w:val="en-IN" w:eastAsia="en-IN"/>
        </w:rPr>
      </w:pPr>
    </w:p>
    <w:p w14:paraId="22489FB6" w14:textId="00A5BBDE" w:rsidR="000708B5" w:rsidRPr="007C51DF" w:rsidRDefault="000708B5" w:rsidP="00E162C0">
      <w:pPr>
        <w:autoSpaceDN w:val="0"/>
        <w:adjustRightInd w:val="0"/>
        <w:spacing w:line="360" w:lineRule="auto"/>
        <w:rPr>
          <w:b/>
          <w:sz w:val="28"/>
          <w:szCs w:val="28"/>
        </w:rPr>
      </w:pPr>
      <w:r>
        <w:rPr>
          <w:b/>
          <w:sz w:val="28"/>
          <w:szCs w:val="28"/>
        </w:rPr>
        <w:t xml:space="preserve"> 1.1 MOTIVATION</w:t>
      </w:r>
    </w:p>
    <w:p w14:paraId="5723C6A2" w14:textId="77777777" w:rsidR="000708B5" w:rsidRPr="00402A75" w:rsidRDefault="000708B5" w:rsidP="00E162C0">
      <w:pPr>
        <w:pStyle w:val="ListParagraph"/>
        <w:numPr>
          <w:ilvl w:val="0"/>
          <w:numId w:val="6"/>
        </w:numPr>
        <w:autoSpaceDN w:val="0"/>
        <w:adjustRightInd w:val="0"/>
        <w:spacing w:line="360" w:lineRule="auto"/>
        <w:rPr>
          <w:sz w:val="24"/>
          <w:szCs w:val="24"/>
          <w:lang w:val="en-IN"/>
        </w:rPr>
      </w:pPr>
      <w:r w:rsidRPr="00402A75">
        <w:rPr>
          <w:sz w:val="24"/>
          <w:szCs w:val="24"/>
        </w:rPr>
        <w:t>Customized 3D view of real time images will be more appealing to children of age group 5-13 years.</w:t>
      </w:r>
    </w:p>
    <w:p w14:paraId="12881390" w14:textId="77777777" w:rsidR="000708B5" w:rsidRPr="00402A75" w:rsidRDefault="000708B5" w:rsidP="00E162C0">
      <w:pPr>
        <w:pStyle w:val="ListParagraph"/>
        <w:numPr>
          <w:ilvl w:val="0"/>
          <w:numId w:val="6"/>
        </w:numPr>
        <w:autoSpaceDN w:val="0"/>
        <w:adjustRightInd w:val="0"/>
        <w:spacing w:line="360" w:lineRule="auto"/>
        <w:rPr>
          <w:sz w:val="24"/>
          <w:szCs w:val="24"/>
          <w:lang w:val="en-IN"/>
        </w:rPr>
      </w:pPr>
      <w:r w:rsidRPr="00402A75">
        <w:rPr>
          <w:sz w:val="24"/>
          <w:szCs w:val="24"/>
        </w:rPr>
        <w:t xml:space="preserve"> Academic materials in this 3D format will have more impact in teaching as well as learning process.</w:t>
      </w:r>
    </w:p>
    <w:p w14:paraId="09634592" w14:textId="77777777" w:rsidR="000708B5" w:rsidRPr="00402A75" w:rsidRDefault="000708B5" w:rsidP="00E162C0">
      <w:pPr>
        <w:pStyle w:val="ListParagraph"/>
        <w:numPr>
          <w:ilvl w:val="0"/>
          <w:numId w:val="6"/>
        </w:numPr>
        <w:autoSpaceDN w:val="0"/>
        <w:adjustRightInd w:val="0"/>
        <w:spacing w:line="360" w:lineRule="auto"/>
        <w:rPr>
          <w:sz w:val="24"/>
          <w:szCs w:val="24"/>
          <w:lang w:val="en-IN"/>
        </w:rPr>
      </w:pPr>
      <w:r w:rsidRPr="00402A75">
        <w:rPr>
          <w:sz w:val="24"/>
          <w:szCs w:val="24"/>
        </w:rPr>
        <w:t xml:space="preserve"> There are many apps/products available in the online market which are having limitations like single “front view” less of “comic” in nature.</w:t>
      </w:r>
    </w:p>
    <w:p w14:paraId="3AC32AC8" w14:textId="43E8D5D6" w:rsidR="00E162C0" w:rsidRPr="00B42A20" w:rsidRDefault="000708B5" w:rsidP="00E162C0">
      <w:pPr>
        <w:pStyle w:val="ListParagraph"/>
        <w:numPr>
          <w:ilvl w:val="0"/>
          <w:numId w:val="6"/>
        </w:numPr>
        <w:autoSpaceDN w:val="0"/>
        <w:adjustRightInd w:val="0"/>
        <w:spacing w:line="360" w:lineRule="auto"/>
        <w:rPr>
          <w:sz w:val="24"/>
          <w:szCs w:val="24"/>
          <w:lang w:val="en-IN"/>
        </w:rPr>
      </w:pPr>
      <w:r w:rsidRPr="00402A75">
        <w:rPr>
          <w:sz w:val="24"/>
          <w:szCs w:val="24"/>
        </w:rPr>
        <w:t xml:space="preserve"> Hence, this motivated us to develop interactive 3D view and more realistic representation of given 2D image.</w:t>
      </w:r>
    </w:p>
    <w:p w14:paraId="034A7A52" w14:textId="0319C87F" w:rsidR="008334D9" w:rsidRPr="000708B5" w:rsidRDefault="000708B5" w:rsidP="00E162C0">
      <w:pPr>
        <w:tabs>
          <w:tab w:val="left" w:pos="2520"/>
        </w:tabs>
        <w:spacing w:before="60" w:after="60"/>
        <w:jc w:val="both"/>
        <w:rPr>
          <w:b/>
          <w:sz w:val="28"/>
          <w:szCs w:val="28"/>
        </w:rPr>
      </w:pPr>
      <w:r>
        <w:rPr>
          <w:b/>
          <w:sz w:val="28"/>
          <w:szCs w:val="28"/>
        </w:rPr>
        <w:lastRenderedPageBreak/>
        <w:t xml:space="preserve">1.2 </w:t>
      </w:r>
      <w:r w:rsidR="008334D9" w:rsidRPr="000708B5">
        <w:rPr>
          <w:b/>
          <w:sz w:val="28"/>
          <w:szCs w:val="28"/>
        </w:rPr>
        <w:t>OVERVIEW OF THE PROJECT</w:t>
      </w:r>
    </w:p>
    <w:p w14:paraId="5B4340BA" w14:textId="77777777" w:rsidR="008334D9" w:rsidRPr="008334D9" w:rsidRDefault="008334D9" w:rsidP="00E162C0">
      <w:pPr>
        <w:pStyle w:val="ListParagraph"/>
        <w:tabs>
          <w:tab w:val="left" w:pos="2520"/>
        </w:tabs>
        <w:spacing w:before="60" w:after="60"/>
        <w:ind w:left="450"/>
        <w:jc w:val="both"/>
        <w:rPr>
          <w:b/>
          <w:sz w:val="24"/>
          <w:szCs w:val="24"/>
        </w:rPr>
      </w:pPr>
    </w:p>
    <w:p w14:paraId="023866DC" w14:textId="31797DC4" w:rsidR="000708B5" w:rsidRDefault="00831311" w:rsidP="00E162C0">
      <w:pPr>
        <w:widowControl/>
        <w:suppressAutoHyphens w:val="0"/>
        <w:autoSpaceDN w:val="0"/>
        <w:adjustRightInd w:val="0"/>
        <w:spacing w:line="360" w:lineRule="auto"/>
        <w:jc w:val="both"/>
        <w:rPr>
          <w:sz w:val="24"/>
          <w:szCs w:val="24"/>
          <w:lang w:val="en-IN" w:eastAsia="en-IN"/>
        </w:rPr>
      </w:pPr>
      <w:r w:rsidRPr="00986970">
        <w:rPr>
          <w:sz w:val="24"/>
          <w:szCs w:val="24"/>
          <w:lang w:val="en-IN" w:eastAsia="en-IN"/>
        </w:rPr>
        <w:t>Capitalizing on the advances of 3D face reconstruction</w:t>
      </w:r>
      <w:r w:rsidR="00986970">
        <w:rPr>
          <w:sz w:val="24"/>
          <w:szCs w:val="24"/>
          <w:lang w:val="en-IN" w:eastAsia="en-IN"/>
        </w:rPr>
        <w:t xml:space="preserve"> </w:t>
      </w:r>
      <w:r w:rsidRPr="00986970">
        <w:rPr>
          <w:sz w:val="24"/>
          <w:szCs w:val="24"/>
          <w:lang w:val="en-IN" w:eastAsia="en-IN"/>
        </w:rPr>
        <w:t>from computer graphics and computer vision, this work</w:t>
      </w:r>
      <w:r w:rsidR="00986970">
        <w:rPr>
          <w:sz w:val="24"/>
          <w:szCs w:val="24"/>
          <w:lang w:val="en-IN" w:eastAsia="en-IN"/>
        </w:rPr>
        <w:t xml:space="preserve"> </w:t>
      </w:r>
      <w:r w:rsidRPr="00986970">
        <w:rPr>
          <w:sz w:val="24"/>
          <w:szCs w:val="24"/>
          <w:lang w:val="en-IN" w:eastAsia="en-IN"/>
        </w:rPr>
        <w:t>presents a system to enable precise and robust 3D facial reconstruction</w:t>
      </w:r>
      <w:r w:rsidR="00986970">
        <w:rPr>
          <w:sz w:val="24"/>
          <w:szCs w:val="24"/>
          <w:lang w:val="en-IN" w:eastAsia="en-IN"/>
        </w:rPr>
        <w:t xml:space="preserve"> </w:t>
      </w:r>
      <w:r w:rsidRPr="00986970">
        <w:rPr>
          <w:sz w:val="24"/>
          <w:szCs w:val="24"/>
          <w:lang w:val="en-IN" w:eastAsia="en-IN"/>
        </w:rPr>
        <w:t>from video</w:t>
      </w:r>
      <w:r w:rsidR="00986970">
        <w:rPr>
          <w:sz w:val="24"/>
          <w:szCs w:val="24"/>
          <w:lang w:val="en-IN" w:eastAsia="en-IN"/>
        </w:rPr>
        <w:t xml:space="preserve">. </w:t>
      </w:r>
      <w:r w:rsidR="00986970" w:rsidRPr="00986970">
        <w:rPr>
          <w:sz w:val="24"/>
          <w:szCs w:val="24"/>
          <w:lang w:val="en-IN" w:eastAsia="en-IN"/>
        </w:rPr>
        <w:t>The reconstructed face can</w:t>
      </w:r>
      <w:r w:rsidR="00986970">
        <w:rPr>
          <w:sz w:val="24"/>
          <w:szCs w:val="24"/>
          <w:lang w:val="en-IN" w:eastAsia="en-IN"/>
        </w:rPr>
        <w:t xml:space="preserve"> </w:t>
      </w:r>
      <w:r w:rsidR="00986970" w:rsidRPr="00986970">
        <w:rPr>
          <w:sz w:val="24"/>
          <w:szCs w:val="24"/>
          <w:lang w:val="en-IN" w:eastAsia="en-IN"/>
        </w:rPr>
        <w:t xml:space="preserve">be used for emulation of aesthetic procedures in 3D. </w:t>
      </w:r>
      <w:r w:rsidR="00C041D3">
        <w:rPr>
          <w:sz w:val="24"/>
          <w:szCs w:val="24"/>
        </w:rPr>
        <w:t xml:space="preserve">Depending on the setting and the assumptions made, there are many variations of it as well as a multitude of approaches to solve it. </w:t>
      </w:r>
      <w:r w:rsidR="00986970" w:rsidRPr="00986970">
        <w:rPr>
          <w:sz w:val="24"/>
          <w:szCs w:val="24"/>
          <w:lang w:val="en-IN" w:eastAsia="en-IN"/>
        </w:rPr>
        <w:t>The proposed</w:t>
      </w:r>
      <w:r w:rsidR="00986970">
        <w:rPr>
          <w:sz w:val="24"/>
          <w:szCs w:val="24"/>
          <w:lang w:val="en-IN" w:eastAsia="en-IN"/>
        </w:rPr>
        <w:t xml:space="preserve"> </w:t>
      </w:r>
      <w:r w:rsidR="00986970" w:rsidRPr="00986970">
        <w:rPr>
          <w:sz w:val="24"/>
          <w:szCs w:val="24"/>
          <w:lang w:val="en-IN" w:eastAsia="en-IN"/>
        </w:rPr>
        <w:t>3D face reconstruction algorithm uses a statistical shape model</w:t>
      </w:r>
      <w:r w:rsidR="00986970">
        <w:rPr>
          <w:sz w:val="24"/>
          <w:szCs w:val="24"/>
          <w:lang w:val="en-IN" w:eastAsia="en-IN"/>
        </w:rPr>
        <w:t xml:space="preserve"> </w:t>
      </w:r>
      <w:r w:rsidR="00986970" w:rsidRPr="00986970">
        <w:rPr>
          <w:sz w:val="24"/>
          <w:szCs w:val="24"/>
          <w:lang w:val="en-IN" w:eastAsia="en-IN"/>
        </w:rPr>
        <w:t>as well as information from facial landmarks and silhouette to</w:t>
      </w:r>
      <w:r w:rsidR="00986970">
        <w:rPr>
          <w:sz w:val="24"/>
          <w:szCs w:val="24"/>
          <w:lang w:val="en-IN" w:eastAsia="en-IN"/>
        </w:rPr>
        <w:t xml:space="preserve"> </w:t>
      </w:r>
      <w:r w:rsidR="00986970" w:rsidRPr="00986970">
        <w:rPr>
          <w:sz w:val="24"/>
          <w:szCs w:val="24"/>
          <w:lang w:val="en-IN" w:eastAsia="en-IN"/>
        </w:rPr>
        <w:t>iteratively model the face of a subject moving the face from</w:t>
      </w:r>
      <w:r w:rsidR="00986970">
        <w:rPr>
          <w:sz w:val="24"/>
          <w:szCs w:val="24"/>
          <w:lang w:val="en-IN" w:eastAsia="en-IN"/>
        </w:rPr>
        <w:t xml:space="preserve"> </w:t>
      </w:r>
      <w:r w:rsidR="00986970" w:rsidRPr="00986970">
        <w:rPr>
          <w:sz w:val="24"/>
          <w:szCs w:val="24"/>
          <w:lang w:val="en-IN" w:eastAsia="en-IN"/>
        </w:rPr>
        <w:t>front to left. The presented 3D active shape model approach</w:t>
      </w:r>
      <w:r w:rsidR="00986970">
        <w:rPr>
          <w:sz w:val="24"/>
          <w:szCs w:val="24"/>
          <w:lang w:val="en-IN" w:eastAsia="en-IN"/>
        </w:rPr>
        <w:t xml:space="preserve"> </w:t>
      </w:r>
      <w:r w:rsidR="00986970" w:rsidRPr="00986970">
        <w:rPr>
          <w:sz w:val="24"/>
          <w:szCs w:val="24"/>
          <w:lang w:val="en-IN" w:eastAsia="en-IN"/>
        </w:rPr>
        <w:t>enables the spati</w:t>
      </w:r>
      <w:r w:rsidR="00986970">
        <w:rPr>
          <w:sz w:val="24"/>
          <w:szCs w:val="24"/>
          <w:lang w:val="en-IN" w:eastAsia="en-IN"/>
        </w:rPr>
        <w:t>o</w:t>
      </w:r>
      <w:r w:rsidR="00986970" w:rsidRPr="00986970">
        <w:rPr>
          <w:sz w:val="24"/>
          <w:szCs w:val="24"/>
          <w:lang w:val="en-IN" w:eastAsia="en-IN"/>
        </w:rPr>
        <w:t>-temporal tracking of facial landmarks and</w:t>
      </w:r>
      <w:r w:rsidR="00986970">
        <w:rPr>
          <w:sz w:val="24"/>
          <w:szCs w:val="24"/>
          <w:lang w:val="en-IN" w:eastAsia="en-IN"/>
        </w:rPr>
        <w:t xml:space="preserve"> </w:t>
      </w:r>
      <w:r w:rsidR="00986970" w:rsidRPr="00986970">
        <w:rPr>
          <w:sz w:val="24"/>
          <w:szCs w:val="24"/>
          <w:lang w:val="en-IN" w:eastAsia="en-IN"/>
        </w:rPr>
        <w:t>pose estimation based on a few initial facial landmarks defined in</w:t>
      </w:r>
      <w:r w:rsidR="00986970">
        <w:rPr>
          <w:sz w:val="24"/>
          <w:szCs w:val="24"/>
          <w:lang w:val="en-IN" w:eastAsia="en-IN"/>
        </w:rPr>
        <w:t xml:space="preserve"> </w:t>
      </w:r>
      <w:r w:rsidR="00986970" w:rsidRPr="00986970">
        <w:rPr>
          <w:sz w:val="24"/>
          <w:szCs w:val="24"/>
          <w:lang w:val="en-IN" w:eastAsia="en-IN"/>
        </w:rPr>
        <w:t>the first frame. Silhouette information</w:t>
      </w:r>
      <w:r w:rsidR="00986970">
        <w:rPr>
          <w:sz w:val="24"/>
          <w:szCs w:val="24"/>
          <w:lang w:val="en-IN" w:eastAsia="en-IN"/>
        </w:rPr>
        <w:t xml:space="preserve"> </w:t>
      </w:r>
      <w:r w:rsidR="00986970" w:rsidRPr="00986970">
        <w:rPr>
          <w:sz w:val="24"/>
          <w:szCs w:val="24"/>
          <w:lang w:val="en-IN" w:eastAsia="en-IN"/>
        </w:rPr>
        <w:t>extracted from key frames</w:t>
      </w:r>
      <w:r w:rsidR="00986970">
        <w:rPr>
          <w:sz w:val="24"/>
          <w:szCs w:val="24"/>
          <w:lang w:val="en-IN" w:eastAsia="en-IN"/>
        </w:rPr>
        <w:t xml:space="preserve"> </w:t>
      </w:r>
      <w:r w:rsidR="00986970" w:rsidRPr="00986970">
        <w:rPr>
          <w:sz w:val="24"/>
          <w:szCs w:val="24"/>
          <w:lang w:val="en-IN" w:eastAsia="en-IN"/>
        </w:rPr>
        <w:t>allows for better face reconstruction.</w:t>
      </w:r>
    </w:p>
    <w:p w14:paraId="1CDA86D8" w14:textId="77777777" w:rsidR="00F97332" w:rsidRDefault="00F97332" w:rsidP="00E162C0">
      <w:pPr>
        <w:widowControl/>
        <w:suppressAutoHyphens w:val="0"/>
        <w:autoSpaceDN w:val="0"/>
        <w:adjustRightInd w:val="0"/>
        <w:spacing w:line="360" w:lineRule="auto"/>
        <w:jc w:val="both"/>
        <w:rPr>
          <w:sz w:val="24"/>
          <w:szCs w:val="24"/>
          <w:lang w:val="en-IN" w:eastAsia="en-IN"/>
        </w:rPr>
      </w:pPr>
    </w:p>
    <w:p w14:paraId="5A2679E2" w14:textId="0673E09E" w:rsidR="00DF7806" w:rsidRPr="00F97332" w:rsidRDefault="00F97332" w:rsidP="00E162C0">
      <w:pPr>
        <w:widowControl/>
        <w:suppressAutoHyphens w:val="0"/>
        <w:autoSpaceDN w:val="0"/>
        <w:adjustRightInd w:val="0"/>
        <w:spacing w:line="360" w:lineRule="auto"/>
        <w:jc w:val="both"/>
        <w:rPr>
          <w:sz w:val="24"/>
          <w:szCs w:val="24"/>
          <w:lang w:val="en-IN" w:eastAsia="en-IN"/>
        </w:rPr>
      </w:pPr>
      <w:r w:rsidRPr="00F97332">
        <w:rPr>
          <w:sz w:val="24"/>
          <w:szCs w:val="24"/>
          <w:lang w:val="en-IN" w:eastAsia="en-IN"/>
        </w:rPr>
        <w:t xml:space="preserve">Module One: </w:t>
      </w:r>
    </w:p>
    <w:p w14:paraId="267CC034" w14:textId="57F6938F" w:rsidR="00F97332" w:rsidRPr="00F97332" w:rsidRDefault="00F97332" w:rsidP="00E162C0">
      <w:pPr>
        <w:widowControl/>
        <w:suppressAutoHyphens w:val="0"/>
        <w:autoSpaceDN w:val="0"/>
        <w:adjustRightInd w:val="0"/>
        <w:spacing w:line="360" w:lineRule="auto"/>
        <w:jc w:val="both"/>
        <w:rPr>
          <w:sz w:val="24"/>
          <w:szCs w:val="24"/>
          <w:lang w:val="en-IN" w:eastAsia="en-IN"/>
        </w:rPr>
      </w:pPr>
      <w:r w:rsidRPr="00F97332">
        <w:rPr>
          <w:sz w:val="24"/>
          <w:szCs w:val="24"/>
          <w:lang w:val="en-IN" w:eastAsia="en-IN"/>
        </w:rPr>
        <w:t>Title: Mobile App for Face Cropping and Face expression generator.</w:t>
      </w:r>
    </w:p>
    <w:p w14:paraId="2987B9F4" w14:textId="47909EF7" w:rsidR="00F97332" w:rsidRPr="00F97332" w:rsidRDefault="00F97332" w:rsidP="00E162C0">
      <w:pPr>
        <w:widowControl/>
        <w:suppressAutoHyphens w:val="0"/>
        <w:autoSpaceDN w:val="0"/>
        <w:adjustRightInd w:val="0"/>
        <w:spacing w:line="360" w:lineRule="auto"/>
        <w:jc w:val="both"/>
        <w:rPr>
          <w:sz w:val="24"/>
          <w:szCs w:val="24"/>
          <w:lang w:val="en-IN" w:eastAsia="en-IN"/>
        </w:rPr>
      </w:pPr>
      <w:r w:rsidRPr="00F97332">
        <w:rPr>
          <w:sz w:val="24"/>
          <w:szCs w:val="24"/>
          <w:lang w:val="en-IN" w:eastAsia="en-IN"/>
        </w:rPr>
        <w:t>Requirements:</w:t>
      </w:r>
      <w:r>
        <w:rPr>
          <w:b/>
          <w:sz w:val="24"/>
          <w:szCs w:val="24"/>
          <w:lang w:val="en-IN" w:eastAsia="en-IN"/>
        </w:rPr>
        <w:t xml:space="preserve"> </w:t>
      </w:r>
      <w:r>
        <w:rPr>
          <w:sz w:val="24"/>
          <w:szCs w:val="24"/>
          <w:lang w:val="en-IN" w:eastAsia="en-IN"/>
        </w:rPr>
        <w:t>Whenever user provide an image as input the face present in that image should be cropped exactly and then applying different image wrapping or any other technique exact expressions such as smile, sad, crying, angry laughing and pale should be generated.</w:t>
      </w:r>
    </w:p>
    <w:p w14:paraId="1AE07F1F" w14:textId="0E8EA103" w:rsidR="00F97332" w:rsidRDefault="00F97332" w:rsidP="00E162C0">
      <w:pPr>
        <w:widowControl/>
        <w:suppressAutoHyphens w:val="0"/>
        <w:autoSpaceDN w:val="0"/>
        <w:adjustRightInd w:val="0"/>
        <w:spacing w:line="360" w:lineRule="auto"/>
        <w:jc w:val="both"/>
        <w:rPr>
          <w:sz w:val="24"/>
          <w:szCs w:val="24"/>
          <w:lang w:val="en-IN" w:eastAsia="en-IN"/>
        </w:rPr>
      </w:pPr>
    </w:p>
    <w:p w14:paraId="10C3A3F2" w14:textId="5A8BB4FA" w:rsidR="00F97332" w:rsidRDefault="00F97332" w:rsidP="00E162C0">
      <w:pPr>
        <w:widowControl/>
        <w:suppressAutoHyphens w:val="0"/>
        <w:autoSpaceDN w:val="0"/>
        <w:adjustRightInd w:val="0"/>
        <w:spacing w:line="360" w:lineRule="auto"/>
        <w:jc w:val="both"/>
        <w:rPr>
          <w:b/>
          <w:sz w:val="24"/>
          <w:szCs w:val="24"/>
          <w:lang w:val="en-IN" w:eastAsia="en-IN"/>
        </w:rPr>
      </w:pPr>
      <w:r w:rsidRPr="00F97332">
        <w:rPr>
          <w:b/>
          <w:sz w:val="24"/>
          <w:szCs w:val="24"/>
          <w:lang w:val="en-IN" w:eastAsia="en-IN"/>
        </w:rPr>
        <w:t>Module Two:</w:t>
      </w:r>
      <w:r>
        <w:rPr>
          <w:b/>
          <w:sz w:val="24"/>
          <w:szCs w:val="24"/>
          <w:lang w:val="en-IN" w:eastAsia="en-IN"/>
        </w:rPr>
        <w:t xml:space="preserve"> Mobile App for Face 3D Generator.</w:t>
      </w:r>
    </w:p>
    <w:p w14:paraId="3CAACBF6" w14:textId="78FFAAB8" w:rsidR="00F97332" w:rsidRPr="00F97332" w:rsidRDefault="00F97332" w:rsidP="00E162C0">
      <w:pPr>
        <w:widowControl/>
        <w:suppressAutoHyphens w:val="0"/>
        <w:autoSpaceDN w:val="0"/>
        <w:adjustRightInd w:val="0"/>
        <w:spacing w:line="360" w:lineRule="auto"/>
        <w:jc w:val="both"/>
        <w:rPr>
          <w:b/>
          <w:sz w:val="24"/>
          <w:szCs w:val="24"/>
          <w:lang w:val="en-IN" w:eastAsia="en-IN"/>
        </w:rPr>
      </w:pPr>
      <w:r>
        <w:rPr>
          <w:b/>
          <w:sz w:val="24"/>
          <w:szCs w:val="24"/>
          <w:lang w:val="en-IN" w:eastAsia="en-IN"/>
        </w:rPr>
        <w:t xml:space="preserve">Requirements: Input the </w:t>
      </w:r>
      <w:r w:rsidR="00712512">
        <w:rPr>
          <w:b/>
          <w:sz w:val="24"/>
          <w:szCs w:val="24"/>
          <w:lang w:val="en-IN" w:eastAsia="en-IN"/>
        </w:rPr>
        <w:t>single image of</w:t>
      </w:r>
      <w:r>
        <w:rPr>
          <w:b/>
          <w:sz w:val="24"/>
          <w:szCs w:val="24"/>
          <w:lang w:val="en-IN" w:eastAsia="en-IN"/>
        </w:rPr>
        <w:t xml:space="preserve"> </w:t>
      </w:r>
      <w:r w:rsidR="00B61602">
        <w:rPr>
          <w:b/>
          <w:sz w:val="24"/>
          <w:szCs w:val="24"/>
          <w:lang w:val="en-IN" w:eastAsia="en-IN"/>
        </w:rPr>
        <w:t xml:space="preserve">the human </w:t>
      </w:r>
      <w:r>
        <w:rPr>
          <w:b/>
          <w:sz w:val="24"/>
          <w:szCs w:val="24"/>
          <w:lang w:val="en-IN" w:eastAsia="en-IN"/>
        </w:rPr>
        <w:t>fac</w:t>
      </w:r>
      <w:r w:rsidR="00B61602">
        <w:rPr>
          <w:b/>
          <w:sz w:val="24"/>
          <w:szCs w:val="24"/>
          <w:lang w:val="en-IN" w:eastAsia="en-IN"/>
        </w:rPr>
        <w:t>e</w:t>
      </w:r>
      <w:r>
        <w:rPr>
          <w:b/>
          <w:sz w:val="24"/>
          <w:szCs w:val="24"/>
          <w:lang w:val="en-IN" w:eastAsia="en-IN"/>
        </w:rPr>
        <w:t>. Generate a 3D model of their face.</w:t>
      </w:r>
    </w:p>
    <w:p w14:paraId="22FA2481" w14:textId="620F1C7B" w:rsidR="000708B5" w:rsidRDefault="000708B5" w:rsidP="00E162C0">
      <w:pPr>
        <w:tabs>
          <w:tab w:val="left" w:pos="2520"/>
        </w:tabs>
        <w:spacing w:before="60" w:after="60"/>
        <w:jc w:val="both"/>
        <w:rPr>
          <w:sz w:val="24"/>
          <w:szCs w:val="24"/>
          <w:lang w:val="en-IN" w:eastAsia="en-IN"/>
        </w:rPr>
      </w:pPr>
    </w:p>
    <w:p w14:paraId="78C47DE3" w14:textId="17A852A7" w:rsidR="008937D0" w:rsidRDefault="00F97332" w:rsidP="00E162C0">
      <w:pPr>
        <w:tabs>
          <w:tab w:val="left" w:pos="2520"/>
        </w:tabs>
        <w:spacing w:before="60" w:after="60"/>
        <w:jc w:val="both"/>
        <w:rPr>
          <w:sz w:val="24"/>
          <w:szCs w:val="24"/>
          <w:lang w:val="en-IN" w:eastAsia="en-IN"/>
        </w:rPr>
      </w:pPr>
      <w:r>
        <w:rPr>
          <w:sz w:val="24"/>
          <w:szCs w:val="24"/>
          <w:lang w:val="en-IN" w:eastAsia="en-IN"/>
        </w:rPr>
        <w:t>Module Three:</w:t>
      </w:r>
    </w:p>
    <w:p w14:paraId="2F7783C5" w14:textId="173DDB67" w:rsidR="00B00C0E" w:rsidRDefault="00B00C0E" w:rsidP="00E162C0">
      <w:pPr>
        <w:tabs>
          <w:tab w:val="left" w:pos="2520"/>
        </w:tabs>
        <w:spacing w:before="60" w:after="60"/>
        <w:jc w:val="both"/>
        <w:rPr>
          <w:sz w:val="24"/>
          <w:szCs w:val="24"/>
          <w:lang w:val="en-IN" w:eastAsia="en-IN"/>
        </w:rPr>
      </w:pPr>
      <w:r>
        <w:rPr>
          <w:sz w:val="24"/>
          <w:szCs w:val="24"/>
          <w:lang w:val="en-IN" w:eastAsia="en-IN"/>
        </w:rPr>
        <w:t>Title: Mobile App to convert input Face into a Cartoon Bobble head.</w:t>
      </w:r>
    </w:p>
    <w:p w14:paraId="757A275E" w14:textId="6C89AD57" w:rsidR="00B00C0E" w:rsidRDefault="00B00C0E" w:rsidP="00E162C0">
      <w:pPr>
        <w:tabs>
          <w:tab w:val="left" w:pos="2520"/>
        </w:tabs>
        <w:spacing w:before="60" w:after="60"/>
        <w:jc w:val="both"/>
        <w:rPr>
          <w:sz w:val="24"/>
          <w:szCs w:val="24"/>
          <w:lang w:val="en-IN" w:eastAsia="en-IN"/>
        </w:rPr>
      </w:pPr>
      <w:r>
        <w:rPr>
          <w:sz w:val="24"/>
          <w:szCs w:val="24"/>
          <w:lang w:val="en-IN" w:eastAsia="en-IN"/>
        </w:rPr>
        <w:t>Requirements: input the whole 3D face and convert the face into a cartoon bobble head i.e. the given face, a cartoon face should be generated by applying different shades to input image.</w:t>
      </w:r>
    </w:p>
    <w:p w14:paraId="7AC6EF72" w14:textId="114DCDB5" w:rsidR="00B00C0E" w:rsidRDefault="00B00C0E" w:rsidP="00E162C0">
      <w:pPr>
        <w:tabs>
          <w:tab w:val="left" w:pos="2520"/>
        </w:tabs>
        <w:spacing w:before="60" w:after="60"/>
        <w:jc w:val="both"/>
        <w:rPr>
          <w:sz w:val="24"/>
          <w:szCs w:val="24"/>
          <w:lang w:val="en-IN" w:eastAsia="en-IN"/>
        </w:rPr>
      </w:pPr>
    </w:p>
    <w:p w14:paraId="70D96208" w14:textId="5E92BF78" w:rsidR="00942C74" w:rsidRDefault="00942C74" w:rsidP="00E162C0">
      <w:pPr>
        <w:tabs>
          <w:tab w:val="left" w:pos="2520"/>
        </w:tabs>
        <w:spacing w:before="60" w:after="60"/>
        <w:jc w:val="both"/>
        <w:rPr>
          <w:sz w:val="24"/>
          <w:szCs w:val="24"/>
          <w:lang w:val="en-IN" w:eastAsia="en-IN"/>
        </w:rPr>
      </w:pPr>
    </w:p>
    <w:p w14:paraId="3EC85475" w14:textId="265CDBA1" w:rsidR="00942C74" w:rsidRDefault="00942C74" w:rsidP="00E162C0">
      <w:pPr>
        <w:tabs>
          <w:tab w:val="left" w:pos="2520"/>
        </w:tabs>
        <w:spacing w:before="60" w:after="60"/>
        <w:jc w:val="both"/>
        <w:rPr>
          <w:sz w:val="24"/>
          <w:szCs w:val="24"/>
          <w:lang w:val="en-IN" w:eastAsia="en-IN"/>
        </w:rPr>
      </w:pPr>
    </w:p>
    <w:p w14:paraId="53628222" w14:textId="77777777" w:rsidR="00942C74" w:rsidRDefault="00942C74" w:rsidP="00E162C0">
      <w:pPr>
        <w:tabs>
          <w:tab w:val="left" w:pos="2520"/>
        </w:tabs>
        <w:spacing w:before="60" w:after="60"/>
        <w:jc w:val="both"/>
        <w:rPr>
          <w:sz w:val="24"/>
          <w:szCs w:val="24"/>
          <w:lang w:val="en-IN" w:eastAsia="en-IN"/>
        </w:rPr>
      </w:pPr>
    </w:p>
    <w:p w14:paraId="49B9940D" w14:textId="47787F08" w:rsidR="00B00C0E" w:rsidRDefault="000A1825" w:rsidP="00296E50">
      <w:pPr>
        <w:tabs>
          <w:tab w:val="left" w:pos="2520"/>
        </w:tabs>
        <w:spacing w:before="60" w:after="60"/>
        <w:jc w:val="both"/>
        <w:rPr>
          <w:sz w:val="24"/>
          <w:szCs w:val="24"/>
          <w:lang w:val="en-IN" w:eastAsia="en-IN"/>
        </w:rPr>
      </w:pPr>
      <w:r>
        <w:rPr>
          <w:noProof/>
          <w:sz w:val="24"/>
          <w:szCs w:val="24"/>
          <w:lang w:val="en-IN" w:eastAsia="en-IN"/>
        </w:rPr>
        <w:lastRenderedPageBreak/>
        <mc:AlternateContent>
          <mc:Choice Requires="wps">
            <w:drawing>
              <wp:anchor distT="0" distB="0" distL="114300" distR="114300" simplePos="0" relativeHeight="251666432" behindDoc="0" locked="0" layoutInCell="1" allowOverlap="1" wp14:anchorId="74AE2135" wp14:editId="63EDD690">
                <wp:simplePos x="0" y="0"/>
                <wp:positionH relativeFrom="column">
                  <wp:posOffset>2889913</wp:posOffset>
                </wp:positionH>
                <wp:positionV relativeFrom="paragraph">
                  <wp:posOffset>979227</wp:posOffset>
                </wp:positionV>
                <wp:extent cx="0" cy="354842"/>
                <wp:effectExtent l="0" t="0" r="38100" b="26670"/>
                <wp:wrapNone/>
                <wp:docPr id="32" name="Straight Connector 32"/>
                <wp:cNvGraphicFramePr/>
                <a:graphic xmlns:a="http://schemas.openxmlformats.org/drawingml/2006/main">
                  <a:graphicData uri="http://schemas.microsoft.com/office/word/2010/wordprocessingShape">
                    <wps:wsp>
                      <wps:cNvCnPr/>
                      <wps:spPr>
                        <a:xfrm flipH="1" flipV="1">
                          <a:off x="0" y="0"/>
                          <a:ext cx="0"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26A0B5" id="Straight Connector 32"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5pt,77.1pt" to="227.5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" strokecolor="black [3040]"/>
            </w:pict>
          </mc:Fallback>
        </mc:AlternateContent>
      </w:r>
      <w:r>
        <w:rPr>
          <w:noProof/>
          <w:sz w:val="24"/>
          <w:szCs w:val="24"/>
          <w:lang w:val="en-IN" w:eastAsia="en-IN"/>
        </w:rPr>
        <mc:AlternateContent>
          <mc:Choice Requires="wps">
            <w:drawing>
              <wp:anchor distT="0" distB="0" distL="114300" distR="114300" simplePos="0" relativeHeight="251663360" behindDoc="0" locked="0" layoutInCell="1" allowOverlap="1" wp14:anchorId="74A8A24A" wp14:editId="01799B00">
                <wp:simplePos x="0" y="0"/>
                <wp:positionH relativeFrom="column">
                  <wp:posOffset>2309552</wp:posOffset>
                </wp:positionH>
                <wp:positionV relativeFrom="paragraph">
                  <wp:posOffset>965579</wp:posOffset>
                </wp:positionV>
                <wp:extent cx="7155" cy="368490"/>
                <wp:effectExtent l="76200" t="38100" r="69215" b="12700"/>
                <wp:wrapNone/>
                <wp:docPr id="29" name="Straight Arrow Connector 29"/>
                <wp:cNvGraphicFramePr/>
                <a:graphic xmlns:a="http://schemas.openxmlformats.org/drawingml/2006/main">
                  <a:graphicData uri="http://schemas.microsoft.com/office/word/2010/wordprocessingShape">
                    <wps:wsp>
                      <wps:cNvCnPr/>
                      <wps:spPr>
                        <a:xfrm flipH="1" flipV="1">
                          <a:off x="0" y="0"/>
                          <a:ext cx="7155" cy="368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3F1463" id="_x0000_t32" coordsize="21600,21600" o:spt="32" o:oned="t" path="m,l21600,21600e" filled="f">
                <v:path arrowok="t" fillok="f" o:connecttype="none"/>
                <o:lock v:ext="edit" shapetype="t"/>
              </v:shapetype>
              <v:shape id="Straight Arrow Connector 29" o:spid="_x0000_s1026" type="#_x0000_t32" style="position:absolute;margin-left:181.85pt;margin-top:76.05pt;width:.55pt;height:29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" strokecolor="black [3040]">
                <v:stroke endarrow="block"/>
              </v:shape>
            </w:pict>
          </mc:Fallback>
        </mc:AlternateContent>
      </w:r>
      <w:r w:rsidR="00B00C0E">
        <w:rPr>
          <w:noProof/>
          <w:sz w:val="24"/>
          <w:szCs w:val="24"/>
          <w:lang w:val="en-IN" w:eastAsia="en-IN"/>
        </w:rPr>
        <w:drawing>
          <wp:inline distT="0" distB="0" distL="0" distR="0" wp14:anchorId="3136E0AC" wp14:editId="313BED0C">
            <wp:extent cx="5085080" cy="1021278"/>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0230" cy="1026329"/>
                    </a:xfrm>
                    <a:prstGeom prst="rect">
                      <a:avLst/>
                    </a:prstGeom>
                    <a:noFill/>
                  </pic:spPr>
                </pic:pic>
              </a:graphicData>
            </a:graphic>
          </wp:inline>
        </w:drawing>
      </w:r>
    </w:p>
    <w:p w14:paraId="551AF528" w14:textId="683C17DB" w:rsidR="00A62056" w:rsidRDefault="00B42A20" w:rsidP="00E162C0">
      <w:pPr>
        <w:tabs>
          <w:tab w:val="left" w:pos="2520"/>
        </w:tabs>
        <w:spacing w:before="60" w:after="60"/>
        <w:jc w:val="both"/>
        <w:rPr>
          <w:sz w:val="24"/>
          <w:szCs w:val="24"/>
          <w:lang w:val="en-IN" w:eastAsia="en-IN"/>
        </w:rPr>
      </w:pPr>
      <w:r>
        <w:rPr>
          <w:sz w:val="24"/>
          <w:szCs w:val="24"/>
          <w:lang w:val="en-IN" w:eastAsia="en-IN"/>
        </w:rPr>
        <w:t xml:space="preserve">                 </w:t>
      </w:r>
      <w:r w:rsidR="00A62056">
        <w:rPr>
          <w:sz w:val="24"/>
          <w:szCs w:val="24"/>
          <w:lang w:val="en-IN" w:eastAsia="en-IN"/>
        </w:rPr>
        <w:t xml:space="preserve">                                  </w:t>
      </w:r>
    </w:p>
    <w:p w14:paraId="69448AF0" w14:textId="7BC9F6C3" w:rsidR="00A62056" w:rsidRDefault="000A1825" w:rsidP="00E162C0">
      <w:pPr>
        <w:tabs>
          <w:tab w:val="left" w:pos="2520"/>
        </w:tabs>
        <w:spacing w:before="60" w:after="60"/>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5408" behindDoc="0" locked="0" layoutInCell="1" allowOverlap="1" wp14:anchorId="0E0C806B" wp14:editId="529FC7E4">
                <wp:simplePos x="0" y="0"/>
                <wp:positionH relativeFrom="column">
                  <wp:posOffset>1436427</wp:posOffset>
                </wp:positionH>
                <wp:positionV relativeFrom="paragraph">
                  <wp:posOffset>60733</wp:posOffset>
                </wp:positionV>
                <wp:extent cx="6824" cy="429904"/>
                <wp:effectExtent l="0" t="0" r="31750" b="27305"/>
                <wp:wrapNone/>
                <wp:docPr id="31" name="Straight Connector 31"/>
                <wp:cNvGraphicFramePr/>
                <a:graphic xmlns:a="http://schemas.openxmlformats.org/drawingml/2006/main">
                  <a:graphicData uri="http://schemas.microsoft.com/office/word/2010/wordprocessingShape">
                    <wps:wsp>
                      <wps:cNvCnPr/>
                      <wps:spPr>
                        <a:xfrm>
                          <a:off x="0" y="0"/>
                          <a:ext cx="6824" cy="4299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9AE2B2" id="Straight Connector 3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3.1pt,4.8pt" to="113.6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" strokecolor="black [3040]"/>
            </w:pict>
          </mc:Fallback>
        </mc:AlternateContent>
      </w:r>
      <w:r>
        <w:rPr>
          <w:noProof/>
          <w:sz w:val="24"/>
          <w:szCs w:val="24"/>
          <w:lang w:val="en-IN" w:eastAsia="en-IN"/>
        </w:rPr>
        <mc:AlternateContent>
          <mc:Choice Requires="wps">
            <w:drawing>
              <wp:anchor distT="0" distB="0" distL="114300" distR="114300" simplePos="0" relativeHeight="251664384" behindDoc="0" locked="0" layoutInCell="1" allowOverlap="1" wp14:anchorId="55CEF8C9" wp14:editId="1237746A">
                <wp:simplePos x="0" y="0"/>
                <wp:positionH relativeFrom="column">
                  <wp:posOffset>3783842</wp:posOffset>
                </wp:positionH>
                <wp:positionV relativeFrom="paragraph">
                  <wp:posOffset>60733</wp:posOffset>
                </wp:positionV>
                <wp:extent cx="6824" cy="375313"/>
                <wp:effectExtent l="76200" t="0" r="88900" b="62865"/>
                <wp:wrapNone/>
                <wp:docPr id="30" name="Straight Arrow Connector 30"/>
                <wp:cNvGraphicFramePr/>
                <a:graphic xmlns:a="http://schemas.openxmlformats.org/drawingml/2006/main">
                  <a:graphicData uri="http://schemas.microsoft.com/office/word/2010/wordprocessingShape">
                    <wps:wsp>
                      <wps:cNvCnPr/>
                      <wps:spPr>
                        <a:xfrm>
                          <a:off x="0" y="0"/>
                          <a:ext cx="6824" cy="375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23011A" id="Straight Arrow Connector 30" o:spid="_x0000_s1026" type="#_x0000_t32" style="position:absolute;margin-left:297.95pt;margin-top:4.8pt;width:.55pt;height:2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" strokecolor="black [3040]">
                <v:stroke endarrow="block"/>
              </v:shape>
            </w:pict>
          </mc:Fallback>
        </mc:AlternateContent>
      </w:r>
      <w:r w:rsidR="00A62056">
        <w:rPr>
          <w:noProof/>
          <w:sz w:val="24"/>
          <w:szCs w:val="24"/>
          <w:lang w:val="en-IN" w:eastAsia="en-IN"/>
        </w:rPr>
        <mc:AlternateContent>
          <mc:Choice Requires="wps">
            <w:drawing>
              <wp:anchor distT="0" distB="0" distL="114300" distR="114300" simplePos="0" relativeHeight="251663872" behindDoc="0" locked="0" layoutInCell="1" allowOverlap="1" wp14:anchorId="02991B91" wp14:editId="2ED2DE2E">
                <wp:simplePos x="0" y="0"/>
                <wp:positionH relativeFrom="column">
                  <wp:posOffset>2889913</wp:posOffset>
                </wp:positionH>
                <wp:positionV relativeFrom="paragraph">
                  <wp:posOffset>60733</wp:posOffset>
                </wp:positionV>
                <wp:extent cx="886299" cy="19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886299" cy="1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FFEAC0" id="Straight Connector 25" o:spid="_x0000_s1026" style="position:absolute;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5pt,4.8pt" to="297.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"/>
            </w:pict>
          </mc:Fallback>
        </mc:AlternateContent>
      </w:r>
      <w:r w:rsidR="00A62056">
        <w:rPr>
          <w:noProof/>
          <w:sz w:val="24"/>
          <w:szCs w:val="24"/>
          <w:lang w:val="en-IN" w:eastAsia="en-IN"/>
        </w:rPr>
        <mc:AlternateContent>
          <mc:Choice Requires="wps">
            <w:drawing>
              <wp:anchor distT="0" distB="0" distL="114300" distR="114300" simplePos="0" relativeHeight="251649536" behindDoc="0" locked="0" layoutInCell="1" allowOverlap="1" wp14:anchorId="0B171CCD" wp14:editId="10279516">
                <wp:simplePos x="0" y="0"/>
                <wp:positionH relativeFrom="column">
                  <wp:posOffset>1436426</wp:posOffset>
                </wp:positionH>
                <wp:positionV relativeFrom="paragraph">
                  <wp:posOffset>53719</wp:posOffset>
                </wp:positionV>
                <wp:extent cx="873457" cy="19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873457" cy="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807B79" id="Straight Connector 11" o:spid="_x0000_s1026" style="position:absolute;flip:y;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1pt,4.25pt" to="181.9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" strokecolor="black [3040]"/>
            </w:pict>
          </mc:Fallback>
        </mc:AlternateContent>
      </w:r>
      <w:r w:rsidR="00A62056">
        <w:rPr>
          <w:sz w:val="24"/>
          <w:szCs w:val="24"/>
          <w:lang w:val="en-IN" w:eastAsia="en-IN"/>
        </w:rPr>
        <w:t xml:space="preserve">                               </w:t>
      </w:r>
    </w:p>
    <w:p w14:paraId="77086595" w14:textId="52201B62" w:rsidR="00A62056" w:rsidRDefault="00A62056" w:rsidP="00E162C0">
      <w:pPr>
        <w:tabs>
          <w:tab w:val="left" w:pos="2520"/>
        </w:tabs>
        <w:spacing w:before="60" w:after="60"/>
        <w:jc w:val="both"/>
        <w:rPr>
          <w:sz w:val="24"/>
          <w:szCs w:val="24"/>
          <w:lang w:val="en-IN" w:eastAsia="en-IN"/>
        </w:rPr>
      </w:pPr>
    </w:p>
    <w:p w14:paraId="238A6672" w14:textId="1BCA23DD" w:rsidR="00B00C0E" w:rsidRDefault="00A62056" w:rsidP="00E162C0">
      <w:pPr>
        <w:tabs>
          <w:tab w:val="left" w:pos="2520"/>
        </w:tabs>
        <w:spacing w:before="60" w:after="60"/>
        <w:jc w:val="both"/>
        <w:rPr>
          <w:sz w:val="24"/>
          <w:szCs w:val="24"/>
          <w:lang w:val="en-IN" w:eastAsia="en-IN"/>
        </w:rPr>
      </w:pPr>
      <w:r>
        <w:rPr>
          <w:sz w:val="24"/>
          <w:szCs w:val="24"/>
          <w:lang w:val="en-IN" w:eastAsia="en-IN"/>
        </w:rPr>
        <w:t xml:space="preserve">                        </w:t>
      </w:r>
      <w:r>
        <w:rPr>
          <w:noProof/>
          <w:lang w:val="en-IN" w:eastAsia="en-IN"/>
        </w:rPr>
        <w:drawing>
          <wp:inline distT="0" distB="0" distL="0" distR="0" wp14:anchorId="4A94CC43" wp14:editId="4E0F0AA8">
            <wp:extent cx="912257" cy="869315"/>
            <wp:effectExtent l="38100" t="38100" r="40640" b="450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7979" t="8871" r="1" b="28978"/>
                    <a:stretch/>
                  </pic:blipFill>
                  <pic:spPr bwMode="auto">
                    <a:xfrm>
                      <a:off x="0" y="0"/>
                      <a:ext cx="917826" cy="874622"/>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r>
        <w:rPr>
          <w:sz w:val="24"/>
          <w:szCs w:val="24"/>
          <w:lang w:val="en-IN" w:eastAsia="en-IN"/>
        </w:rPr>
        <w:t xml:space="preserve">                                </w:t>
      </w:r>
      <w:r w:rsidR="00B42A20">
        <w:rPr>
          <w:sz w:val="24"/>
          <w:szCs w:val="24"/>
          <w:lang w:val="en-IN" w:eastAsia="en-IN"/>
        </w:rPr>
        <w:t xml:space="preserve">   </w:t>
      </w:r>
      <w:r w:rsidR="00B42A20">
        <w:rPr>
          <w:noProof/>
          <w:lang w:val="en-IN" w:eastAsia="en-IN"/>
        </w:rPr>
        <w:drawing>
          <wp:inline distT="0" distB="0" distL="0" distR="0" wp14:anchorId="00A11859" wp14:editId="07CCFEBD">
            <wp:extent cx="955040" cy="941705"/>
            <wp:effectExtent l="38100" t="381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5040" cy="941705"/>
                    </a:xfrm>
                    <a:prstGeom prst="rect">
                      <a:avLst/>
                    </a:prstGeom>
                    <a:noFill/>
                    <a:ln w="38100">
                      <a:solidFill>
                        <a:schemeClr val="tx1"/>
                      </a:solidFill>
                    </a:ln>
                  </pic:spPr>
                </pic:pic>
              </a:graphicData>
            </a:graphic>
          </wp:inline>
        </w:drawing>
      </w:r>
    </w:p>
    <w:p w14:paraId="1185E509" w14:textId="0660B406" w:rsidR="00B00C0E" w:rsidRDefault="00B30B30" w:rsidP="00E162C0">
      <w:pPr>
        <w:tabs>
          <w:tab w:val="left" w:pos="2520"/>
        </w:tabs>
        <w:spacing w:before="60" w:after="60"/>
        <w:jc w:val="both"/>
        <w:rPr>
          <w:b/>
          <w:sz w:val="24"/>
          <w:szCs w:val="24"/>
          <w:lang w:val="en-IN" w:eastAsia="en-IN"/>
        </w:rPr>
      </w:pPr>
      <w:r>
        <w:rPr>
          <w:sz w:val="24"/>
          <w:szCs w:val="24"/>
          <w:lang w:val="en-IN" w:eastAsia="en-IN"/>
        </w:rPr>
        <w:t xml:space="preserve"> </w:t>
      </w:r>
      <w:r w:rsidRPr="00B30B30">
        <w:rPr>
          <w:b/>
          <w:sz w:val="24"/>
          <w:szCs w:val="24"/>
          <w:lang w:val="en-IN" w:eastAsia="en-IN"/>
        </w:rPr>
        <w:t>Fig.1.2(a)</w:t>
      </w:r>
      <w:r>
        <w:rPr>
          <w:b/>
          <w:sz w:val="24"/>
          <w:szCs w:val="24"/>
          <w:lang w:val="en-IN" w:eastAsia="en-IN"/>
        </w:rPr>
        <w:t xml:space="preserve"> </w:t>
      </w:r>
      <w:r w:rsidRPr="00B30B30">
        <w:rPr>
          <w:sz w:val="24"/>
          <w:szCs w:val="24"/>
          <w:lang w:val="en-IN" w:eastAsia="en-IN"/>
        </w:rPr>
        <w:t>Depicts the pipeline of the entire system and highlights the input and expected output of the Module 2.</w:t>
      </w:r>
    </w:p>
    <w:p w14:paraId="46E6F616" w14:textId="77777777" w:rsidR="00B30B30" w:rsidRPr="00B30B30" w:rsidRDefault="00B30B30" w:rsidP="00E162C0">
      <w:pPr>
        <w:tabs>
          <w:tab w:val="left" w:pos="2520"/>
        </w:tabs>
        <w:spacing w:before="60" w:after="60"/>
        <w:jc w:val="both"/>
        <w:rPr>
          <w:b/>
          <w:sz w:val="24"/>
          <w:szCs w:val="24"/>
          <w:lang w:val="en-IN" w:eastAsia="en-IN"/>
        </w:rPr>
      </w:pPr>
    </w:p>
    <w:p w14:paraId="041FC15D" w14:textId="11FA9AF5" w:rsidR="00E55729" w:rsidRPr="00B30B30" w:rsidRDefault="000708B5" w:rsidP="00B30B30">
      <w:pPr>
        <w:tabs>
          <w:tab w:val="left" w:pos="2520"/>
        </w:tabs>
        <w:spacing w:before="60" w:after="60"/>
        <w:jc w:val="both"/>
        <w:rPr>
          <w:b/>
          <w:sz w:val="28"/>
          <w:szCs w:val="28"/>
        </w:rPr>
      </w:pPr>
      <w:r>
        <w:rPr>
          <w:b/>
          <w:sz w:val="28"/>
          <w:szCs w:val="28"/>
        </w:rPr>
        <w:t xml:space="preserve">1.3 </w:t>
      </w:r>
      <w:r w:rsidR="008334D9" w:rsidRPr="000708B5">
        <w:rPr>
          <w:b/>
          <w:sz w:val="28"/>
          <w:szCs w:val="28"/>
        </w:rPr>
        <w:t>DOMAIN IDENTIFICAION</w:t>
      </w:r>
    </w:p>
    <w:p w14:paraId="5149AE34" w14:textId="77777777" w:rsidR="008334D9" w:rsidRPr="008334D9" w:rsidRDefault="008334D9" w:rsidP="00E162C0">
      <w:pPr>
        <w:pStyle w:val="ListParagraph"/>
        <w:tabs>
          <w:tab w:val="left" w:pos="2520"/>
        </w:tabs>
        <w:spacing w:before="60" w:after="60" w:line="360" w:lineRule="auto"/>
        <w:ind w:left="0"/>
        <w:jc w:val="both"/>
        <w:rPr>
          <w:sz w:val="24"/>
          <w:szCs w:val="24"/>
          <w:lang w:val="en-IN"/>
        </w:rPr>
      </w:pPr>
      <w:r w:rsidRPr="008334D9">
        <w:rPr>
          <w:b/>
          <w:bCs/>
          <w:sz w:val="24"/>
          <w:szCs w:val="24"/>
        </w:rPr>
        <w:t>Computer Vision</w:t>
      </w:r>
    </w:p>
    <w:p w14:paraId="0C6148D5" w14:textId="56176180" w:rsidR="008334D9" w:rsidRPr="00B30B30" w:rsidRDefault="008334D9" w:rsidP="00B30B30">
      <w:pPr>
        <w:pStyle w:val="ListParagraph"/>
        <w:tabs>
          <w:tab w:val="left" w:pos="2520"/>
        </w:tabs>
        <w:spacing w:before="60" w:after="60" w:line="360" w:lineRule="auto"/>
        <w:ind w:left="0"/>
        <w:jc w:val="both"/>
        <w:rPr>
          <w:sz w:val="24"/>
          <w:szCs w:val="24"/>
          <w:lang w:val="en-IN"/>
        </w:rPr>
      </w:pPr>
      <w:r w:rsidRPr="008334D9">
        <w:rPr>
          <w:sz w:val="24"/>
          <w:szCs w:val="24"/>
        </w:rPr>
        <w:t>Computer vision is concerned with the automatic extraction, analysis and understanding of useful information from a single image or a sequence of images. It involves the development of a theoretical and algorithmic basis to achieve automatic visual understanding.</w:t>
      </w:r>
    </w:p>
    <w:p w14:paraId="0B33D40C" w14:textId="1DE18991" w:rsidR="00A614AC" w:rsidRPr="00A614AC" w:rsidRDefault="00A614AC" w:rsidP="00E162C0">
      <w:pPr>
        <w:tabs>
          <w:tab w:val="left" w:pos="2520"/>
        </w:tabs>
        <w:spacing w:before="60" w:after="60" w:line="360" w:lineRule="auto"/>
        <w:jc w:val="both"/>
        <w:rPr>
          <w:b/>
          <w:sz w:val="24"/>
          <w:szCs w:val="24"/>
          <w:lang w:val="en-IN"/>
        </w:rPr>
      </w:pPr>
      <w:r w:rsidRPr="00A614AC">
        <w:rPr>
          <w:b/>
          <w:bCs/>
          <w:sz w:val="24"/>
          <w:szCs w:val="24"/>
        </w:rPr>
        <w:t xml:space="preserve">Construction of 3D face </w:t>
      </w:r>
      <w:r w:rsidR="00712512">
        <w:rPr>
          <w:b/>
          <w:bCs/>
          <w:sz w:val="24"/>
          <w:szCs w:val="24"/>
        </w:rPr>
        <w:t xml:space="preserve">using </w:t>
      </w:r>
      <w:r w:rsidR="00B61602">
        <w:rPr>
          <w:b/>
          <w:bCs/>
          <w:sz w:val="24"/>
          <w:szCs w:val="24"/>
        </w:rPr>
        <w:t>single image</w:t>
      </w:r>
      <w:r w:rsidR="00712512">
        <w:rPr>
          <w:b/>
          <w:bCs/>
          <w:sz w:val="24"/>
          <w:szCs w:val="24"/>
        </w:rPr>
        <w:t xml:space="preserve"> as an input</w:t>
      </w:r>
    </w:p>
    <w:p w14:paraId="50192A94" w14:textId="76285074" w:rsidR="00A614AC" w:rsidRPr="008937D0" w:rsidRDefault="00A614AC" w:rsidP="00E162C0">
      <w:pPr>
        <w:tabs>
          <w:tab w:val="left" w:pos="2520"/>
        </w:tabs>
        <w:spacing w:before="60" w:after="60" w:line="360" w:lineRule="auto"/>
        <w:jc w:val="both"/>
        <w:rPr>
          <w:sz w:val="24"/>
          <w:szCs w:val="24"/>
          <w:lang w:val="en-IN"/>
        </w:rPr>
      </w:pPr>
      <w:r w:rsidRPr="00A614AC">
        <w:rPr>
          <w:sz w:val="24"/>
          <w:szCs w:val="24"/>
        </w:rPr>
        <w:t xml:space="preserve">Constructing 3D face </w:t>
      </w:r>
      <w:r w:rsidR="00B61602">
        <w:rPr>
          <w:sz w:val="24"/>
          <w:szCs w:val="24"/>
        </w:rPr>
        <w:t xml:space="preserve">of the user </w:t>
      </w:r>
      <w:r w:rsidR="00712512">
        <w:rPr>
          <w:sz w:val="24"/>
          <w:szCs w:val="24"/>
        </w:rPr>
        <w:t xml:space="preserve">from </w:t>
      </w:r>
      <w:r w:rsidR="00B61602">
        <w:rPr>
          <w:sz w:val="24"/>
          <w:szCs w:val="24"/>
        </w:rPr>
        <w:t>the single image</w:t>
      </w:r>
      <w:r w:rsidR="00712512">
        <w:rPr>
          <w:sz w:val="24"/>
          <w:szCs w:val="24"/>
        </w:rPr>
        <w:t xml:space="preserve"> as an input</w:t>
      </w:r>
      <w:r w:rsidR="00B61602">
        <w:rPr>
          <w:sz w:val="24"/>
          <w:szCs w:val="24"/>
        </w:rPr>
        <w:t>.</w:t>
      </w:r>
    </w:p>
    <w:p w14:paraId="1876AC7F" w14:textId="5E10C305" w:rsidR="008937D0" w:rsidRDefault="008937D0" w:rsidP="00B30B30">
      <w:pPr>
        <w:tabs>
          <w:tab w:val="left" w:pos="2520"/>
        </w:tabs>
        <w:spacing w:before="60" w:after="60"/>
        <w:jc w:val="both"/>
        <w:rPr>
          <w:b/>
          <w:sz w:val="24"/>
          <w:szCs w:val="24"/>
        </w:rPr>
      </w:pPr>
    </w:p>
    <w:p w14:paraId="441684D0" w14:textId="77777777" w:rsidR="00034A66" w:rsidRDefault="00034A66" w:rsidP="00B30B30">
      <w:pPr>
        <w:tabs>
          <w:tab w:val="left" w:pos="2520"/>
        </w:tabs>
        <w:spacing w:before="60" w:after="60"/>
        <w:jc w:val="both"/>
        <w:rPr>
          <w:b/>
          <w:sz w:val="24"/>
          <w:szCs w:val="24"/>
        </w:rPr>
      </w:pPr>
    </w:p>
    <w:p w14:paraId="7A0FD56E" w14:textId="5337CB67" w:rsidR="008334D9" w:rsidRDefault="000708B5" w:rsidP="00B30B30">
      <w:pPr>
        <w:tabs>
          <w:tab w:val="left" w:pos="2520"/>
        </w:tabs>
        <w:spacing w:before="60" w:after="60"/>
        <w:jc w:val="both"/>
        <w:rPr>
          <w:b/>
          <w:sz w:val="28"/>
          <w:szCs w:val="28"/>
        </w:rPr>
      </w:pPr>
      <w:r>
        <w:rPr>
          <w:b/>
          <w:sz w:val="28"/>
          <w:szCs w:val="28"/>
        </w:rPr>
        <w:t xml:space="preserve">1.4 </w:t>
      </w:r>
      <w:r w:rsidR="008334D9" w:rsidRPr="000708B5">
        <w:rPr>
          <w:b/>
          <w:sz w:val="28"/>
          <w:szCs w:val="28"/>
        </w:rPr>
        <w:t>PROBLEM STATEMENT</w:t>
      </w:r>
    </w:p>
    <w:p w14:paraId="1E830496" w14:textId="77777777" w:rsidR="00B30B30" w:rsidRPr="00B30B30" w:rsidRDefault="00B30B30" w:rsidP="00B30B30">
      <w:pPr>
        <w:tabs>
          <w:tab w:val="left" w:pos="2520"/>
        </w:tabs>
        <w:spacing w:before="60" w:after="60"/>
        <w:jc w:val="both"/>
        <w:rPr>
          <w:b/>
          <w:sz w:val="28"/>
          <w:szCs w:val="28"/>
        </w:rPr>
      </w:pPr>
    </w:p>
    <w:p w14:paraId="1927579B" w14:textId="2353C3FD" w:rsidR="002E3F33" w:rsidRDefault="009A370B" w:rsidP="00B30B30">
      <w:pPr>
        <w:tabs>
          <w:tab w:val="left" w:pos="2520"/>
        </w:tabs>
        <w:spacing w:before="60" w:after="60" w:line="360" w:lineRule="auto"/>
        <w:jc w:val="both"/>
        <w:rPr>
          <w:sz w:val="24"/>
          <w:szCs w:val="24"/>
          <w:lang w:val="en-IN"/>
        </w:rPr>
      </w:pPr>
      <w:r>
        <w:rPr>
          <w:sz w:val="24"/>
          <w:szCs w:val="24"/>
          <w:lang w:val="en-IN"/>
        </w:rPr>
        <w:t>To d</w:t>
      </w:r>
      <w:r w:rsidR="008334D9" w:rsidRPr="008334D9">
        <w:rPr>
          <w:sz w:val="24"/>
          <w:szCs w:val="24"/>
          <w:lang w:val="en-IN"/>
        </w:rPr>
        <w:t>evelop mobile/system friendly app</w:t>
      </w:r>
      <w:r>
        <w:rPr>
          <w:sz w:val="24"/>
          <w:szCs w:val="24"/>
          <w:lang w:val="en-IN"/>
        </w:rPr>
        <w:t>,</w:t>
      </w:r>
      <w:r w:rsidR="008334D9" w:rsidRPr="008334D9">
        <w:rPr>
          <w:sz w:val="24"/>
          <w:szCs w:val="24"/>
          <w:lang w:val="en-IN"/>
        </w:rPr>
        <w:t xml:space="preserve"> </w:t>
      </w:r>
      <w:r w:rsidR="00B9729F">
        <w:rPr>
          <w:sz w:val="24"/>
          <w:szCs w:val="24"/>
          <w:lang w:val="en-IN"/>
        </w:rPr>
        <w:t>which will generate 3D face with 180</w:t>
      </w:r>
      <w:r w:rsidR="00B9729F" w:rsidRPr="00A614AC">
        <w:rPr>
          <w:sz w:val="24"/>
          <w:szCs w:val="24"/>
        </w:rPr>
        <w:t>°</w:t>
      </w:r>
      <w:r w:rsidR="00B9729F">
        <w:rPr>
          <w:sz w:val="24"/>
          <w:szCs w:val="24"/>
        </w:rPr>
        <w:t xml:space="preserve"> rotation by using </w:t>
      </w:r>
      <w:r w:rsidR="006434C2">
        <w:rPr>
          <w:sz w:val="24"/>
          <w:szCs w:val="24"/>
        </w:rPr>
        <w:t>video</w:t>
      </w:r>
      <w:r w:rsidR="00B9729F">
        <w:rPr>
          <w:sz w:val="24"/>
          <w:szCs w:val="24"/>
        </w:rPr>
        <w:t xml:space="preserve"> </w:t>
      </w:r>
      <w:r w:rsidR="006434C2">
        <w:rPr>
          <w:sz w:val="24"/>
          <w:szCs w:val="24"/>
        </w:rPr>
        <w:t>as input</w:t>
      </w:r>
      <w:r w:rsidRPr="008334D9">
        <w:rPr>
          <w:sz w:val="24"/>
          <w:szCs w:val="24"/>
          <w:lang w:val="en-IN"/>
        </w:rPr>
        <w:t>.</w:t>
      </w:r>
    </w:p>
    <w:p w14:paraId="5F927E0D" w14:textId="77777777" w:rsidR="00B30B30" w:rsidRPr="00B30B30" w:rsidRDefault="00B30B30" w:rsidP="00B30B30">
      <w:pPr>
        <w:tabs>
          <w:tab w:val="left" w:pos="2520"/>
        </w:tabs>
        <w:spacing w:before="60" w:after="60" w:line="360" w:lineRule="auto"/>
        <w:jc w:val="both"/>
        <w:rPr>
          <w:sz w:val="24"/>
          <w:szCs w:val="24"/>
          <w:lang w:val="en-IN"/>
        </w:rPr>
      </w:pPr>
    </w:p>
    <w:p w14:paraId="491D3E99" w14:textId="410F5DAE" w:rsidR="00B60C20" w:rsidRPr="000708B5" w:rsidRDefault="000708B5" w:rsidP="00E162C0">
      <w:pPr>
        <w:tabs>
          <w:tab w:val="left" w:pos="2520"/>
        </w:tabs>
        <w:spacing w:before="60" w:after="60"/>
        <w:jc w:val="both"/>
        <w:rPr>
          <w:b/>
          <w:sz w:val="28"/>
          <w:szCs w:val="28"/>
        </w:rPr>
      </w:pPr>
      <w:r>
        <w:rPr>
          <w:b/>
          <w:sz w:val="28"/>
          <w:szCs w:val="28"/>
        </w:rPr>
        <w:t xml:space="preserve">1.5 </w:t>
      </w:r>
      <w:r w:rsidR="00A840A2" w:rsidRPr="000708B5">
        <w:rPr>
          <w:b/>
          <w:sz w:val="28"/>
          <w:szCs w:val="28"/>
        </w:rPr>
        <w:t>OBJECTIVES</w:t>
      </w:r>
    </w:p>
    <w:p w14:paraId="01F752AC" w14:textId="77777777" w:rsidR="00460A4B" w:rsidRDefault="00460A4B" w:rsidP="00E162C0">
      <w:pPr>
        <w:pStyle w:val="ListParagraph"/>
        <w:tabs>
          <w:tab w:val="left" w:pos="2520"/>
        </w:tabs>
        <w:spacing w:before="60" w:after="60"/>
        <w:jc w:val="both"/>
        <w:rPr>
          <w:sz w:val="24"/>
          <w:szCs w:val="24"/>
        </w:rPr>
      </w:pPr>
    </w:p>
    <w:p w14:paraId="0CC46742" w14:textId="1DA60408" w:rsidR="006C3F22" w:rsidRPr="006C3F22" w:rsidRDefault="006C3F22" w:rsidP="006C3F22">
      <w:pPr>
        <w:numPr>
          <w:ilvl w:val="0"/>
          <w:numId w:val="40"/>
        </w:numPr>
        <w:tabs>
          <w:tab w:val="clear" w:pos="720"/>
          <w:tab w:val="num" w:pos="360"/>
        </w:tabs>
        <w:autoSpaceDN w:val="0"/>
        <w:adjustRightInd w:val="0"/>
        <w:spacing w:line="360" w:lineRule="auto"/>
        <w:ind w:left="360"/>
        <w:rPr>
          <w:sz w:val="24"/>
          <w:szCs w:val="24"/>
          <w:lang w:val="en-IN"/>
        </w:rPr>
      </w:pPr>
      <w:r w:rsidRPr="006C3F22">
        <w:rPr>
          <w:sz w:val="24"/>
          <w:szCs w:val="24"/>
        </w:rPr>
        <w:t xml:space="preserve">To read </w:t>
      </w:r>
      <w:r w:rsidR="00B61602">
        <w:rPr>
          <w:sz w:val="24"/>
          <w:szCs w:val="24"/>
        </w:rPr>
        <w:t xml:space="preserve">the single image of the </w:t>
      </w:r>
      <w:r w:rsidRPr="006C3F22">
        <w:rPr>
          <w:sz w:val="24"/>
          <w:szCs w:val="24"/>
        </w:rPr>
        <w:t>human face</w:t>
      </w:r>
      <w:r w:rsidR="00B61602">
        <w:rPr>
          <w:sz w:val="24"/>
          <w:szCs w:val="24"/>
        </w:rPr>
        <w:t>.</w:t>
      </w:r>
      <w:r w:rsidRPr="006C3F22">
        <w:rPr>
          <w:sz w:val="24"/>
          <w:szCs w:val="24"/>
        </w:rPr>
        <w:t xml:space="preserve">  </w:t>
      </w:r>
    </w:p>
    <w:p w14:paraId="65BA11E3" w14:textId="6AC7C776" w:rsidR="006C3F22" w:rsidRPr="006C3F22" w:rsidRDefault="006C3F22" w:rsidP="006C3F22">
      <w:pPr>
        <w:numPr>
          <w:ilvl w:val="0"/>
          <w:numId w:val="40"/>
        </w:numPr>
        <w:tabs>
          <w:tab w:val="clear" w:pos="720"/>
          <w:tab w:val="num" w:pos="360"/>
        </w:tabs>
        <w:autoSpaceDN w:val="0"/>
        <w:adjustRightInd w:val="0"/>
        <w:spacing w:line="360" w:lineRule="auto"/>
        <w:ind w:left="360"/>
        <w:rPr>
          <w:sz w:val="24"/>
          <w:szCs w:val="24"/>
          <w:lang w:val="en-IN"/>
        </w:rPr>
      </w:pPr>
      <w:r w:rsidRPr="006C3F22">
        <w:rPr>
          <w:sz w:val="24"/>
          <w:szCs w:val="24"/>
        </w:rPr>
        <w:t>To represent 3D view of input face image</w:t>
      </w:r>
      <w:r w:rsidR="00B61602">
        <w:rPr>
          <w:sz w:val="24"/>
          <w:szCs w:val="24"/>
        </w:rPr>
        <w:t>.</w:t>
      </w:r>
    </w:p>
    <w:p w14:paraId="2E4D132C" w14:textId="05E8C55E" w:rsidR="006C3F22" w:rsidRPr="006C3F22" w:rsidRDefault="006C3F22" w:rsidP="006C3F22">
      <w:pPr>
        <w:numPr>
          <w:ilvl w:val="0"/>
          <w:numId w:val="40"/>
        </w:numPr>
        <w:tabs>
          <w:tab w:val="clear" w:pos="720"/>
          <w:tab w:val="num" w:pos="360"/>
        </w:tabs>
        <w:autoSpaceDN w:val="0"/>
        <w:adjustRightInd w:val="0"/>
        <w:spacing w:line="360" w:lineRule="auto"/>
        <w:ind w:left="360"/>
        <w:rPr>
          <w:sz w:val="24"/>
          <w:szCs w:val="24"/>
          <w:lang w:val="en-IN"/>
        </w:rPr>
      </w:pPr>
      <w:r w:rsidRPr="006C3F22">
        <w:rPr>
          <w:sz w:val="24"/>
          <w:szCs w:val="24"/>
        </w:rPr>
        <w:t>To develop the solution which should be integrated with other modules 1 and 3</w:t>
      </w:r>
      <w:r>
        <w:rPr>
          <w:sz w:val="24"/>
          <w:szCs w:val="24"/>
        </w:rPr>
        <w:t>.</w:t>
      </w:r>
    </w:p>
    <w:p w14:paraId="4B73A911" w14:textId="77777777" w:rsidR="00272D99" w:rsidRDefault="00272D99" w:rsidP="00E162C0">
      <w:pPr>
        <w:autoSpaceDN w:val="0"/>
        <w:adjustRightInd w:val="0"/>
        <w:spacing w:line="360" w:lineRule="auto"/>
        <w:rPr>
          <w:b/>
          <w:sz w:val="32"/>
          <w:szCs w:val="28"/>
        </w:rPr>
      </w:pPr>
    </w:p>
    <w:p w14:paraId="429044A4" w14:textId="64CEC67C" w:rsidR="00B90B82" w:rsidRPr="00707337" w:rsidRDefault="00272D99" w:rsidP="00E162C0">
      <w:pPr>
        <w:autoSpaceDN w:val="0"/>
        <w:adjustRightInd w:val="0"/>
        <w:spacing w:line="360" w:lineRule="auto"/>
        <w:rPr>
          <w:sz w:val="24"/>
          <w:szCs w:val="24"/>
        </w:rPr>
      </w:pPr>
      <w:r w:rsidRPr="00272D99">
        <w:rPr>
          <w:b/>
          <w:sz w:val="24"/>
          <w:szCs w:val="24"/>
        </w:rPr>
        <w:t>In the next chapter</w:t>
      </w:r>
      <w:r>
        <w:rPr>
          <w:sz w:val="24"/>
          <w:szCs w:val="24"/>
        </w:rPr>
        <w:t>, we are going to know about literature survey done.</w:t>
      </w:r>
    </w:p>
    <w:p w14:paraId="5054ECE8" w14:textId="66AA32DB" w:rsidR="003C56AF" w:rsidRDefault="008334D9" w:rsidP="00E162C0">
      <w:pPr>
        <w:pStyle w:val="ListParagraph"/>
        <w:numPr>
          <w:ilvl w:val="0"/>
          <w:numId w:val="23"/>
        </w:numPr>
        <w:autoSpaceDN w:val="0"/>
        <w:adjustRightInd w:val="0"/>
        <w:spacing w:line="360" w:lineRule="auto"/>
        <w:rPr>
          <w:b/>
          <w:sz w:val="32"/>
          <w:szCs w:val="32"/>
        </w:rPr>
      </w:pPr>
      <w:r w:rsidRPr="00E162C0">
        <w:rPr>
          <w:b/>
          <w:sz w:val="32"/>
          <w:szCs w:val="32"/>
        </w:rPr>
        <w:lastRenderedPageBreak/>
        <w:t>LITERATURE SURVEY</w:t>
      </w:r>
    </w:p>
    <w:p w14:paraId="2A6DF1CC" w14:textId="17748DE0" w:rsidR="00B93657" w:rsidRPr="00B93657" w:rsidRDefault="00B93657" w:rsidP="00B93657">
      <w:pPr>
        <w:pStyle w:val="ListParagraph"/>
        <w:autoSpaceDN w:val="0"/>
        <w:adjustRightInd w:val="0"/>
        <w:spacing w:line="360" w:lineRule="auto"/>
        <w:ind w:left="0"/>
        <w:jc w:val="both"/>
        <w:rPr>
          <w:sz w:val="32"/>
          <w:szCs w:val="32"/>
        </w:rPr>
      </w:pPr>
      <w:r w:rsidRPr="00B90B82">
        <w:rPr>
          <w:b/>
          <w:sz w:val="24"/>
          <w:szCs w:val="24"/>
        </w:rPr>
        <w:t>In this chapter</w:t>
      </w:r>
      <w:r>
        <w:rPr>
          <w:sz w:val="24"/>
          <w:szCs w:val="24"/>
        </w:rPr>
        <w:t xml:space="preserve">, we will be knowing what is literature survey and the significance it poses before undertaking any project. It also presents with the literatures of various authors </w:t>
      </w:r>
      <w:r w:rsidR="00272D99">
        <w:rPr>
          <w:sz w:val="24"/>
          <w:szCs w:val="24"/>
        </w:rPr>
        <w:t>surveyed</w:t>
      </w:r>
      <w:r>
        <w:rPr>
          <w:sz w:val="24"/>
          <w:szCs w:val="24"/>
        </w:rPr>
        <w:t xml:space="preserve"> based on the techniques used, their advantages, programming platforms used, issues faced, etc. that helped during the implementation of the </w:t>
      </w:r>
      <w:r w:rsidR="00272D99">
        <w:rPr>
          <w:sz w:val="24"/>
          <w:szCs w:val="24"/>
        </w:rPr>
        <w:t xml:space="preserve">given </w:t>
      </w:r>
      <w:r>
        <w:rPr>
          <w:sz w:val="24"/>
          <w:szCs w:val="24"/>
        </w:rPr>
        <w:t>project</w:t>
      </w:r>
      <w:r w:rsidR="00272D99">
        <w:rPr>
          <w:sz w:val="24"/>
          <w:szCs w:val="24"/>
        </w:rPr>
        <w:t>. We will also see the challenges that were addressed during the same.</w:t>
      </w:r>
    </w:p>
    <w:p w14:paraId="2B5332AA" w14:textId="77777777" w:rsidR="00964F5A" w:rsidRDefault="00964F5A" w:rsidP="00964F5A">
      <w:pPr>
        <w:spacing w:line="360" w:lineRule="auto"/>
        <w:jc w:val="both"/>
        <w:rPr>
          <w:sz w:val="24"/>
          <w:szCs w:val="24"/>
        </w:rPr>
      </w:pPr>
      <w:r>
        <w:rPr>
          <w:sz w:val="24"/>
          <w:szCs w:val="24"/>
        </w:rPr>
        <w:t>Many algorithms have undergone development for the conversion of 2D images to 3D models. While many of these algorithms handle inanimate objects without much variation, others focus primarily on reconstructing the animate objects such as the human face, which offers a lot of variety, in 3 dimensions. Different researchers have offered a wide variety of solutions to this problem.</w:t>
      </w:r>
    </w:p>
    <w:p w14:paraId="31CB64A6" w14:textId="77777777" w:rsidR="00964F5A" w:rsidRDefault="00964F5A" w:rsidP="00964F5A">
      <w:pPr>
        <w:spacing w:line="360" w:lineRule="auto"/>
        <w:ind w:firstLine="360"/>
        <w:jc w:val="both"/>
        <w:rPr>
          <w:sz w:val="24"/>
          <w:szCs w:val="24"/>
        </w:rPr>
      </w:pPr>
      <w:r>
        <w:rPr>
          <w:sz w:val="24"/>
          <w:szCs w:val="24"/>
        </w:rPr>
        <w:t xml:space="preserve"> In [1], the researchers have condemned the inefficient and complex pipelines for model building and fitting. Instead, a Convolutional neural network is fed with 2D images and 3D facial scans. This CNN architecture performs direct regression of a volumetric representation of the 3D facial geometry from a single 2D image. In [2], a new technique called the 3DMM or 3D Morph able Model</w:t>
      </w:r>
      <w:r>
        <w:rPr>
          <w:sz w:val="24"/>
          <w:szCs w:val="24"/>
        </w:rPr>
        <w:tab/>
        <w:t xml:space="preserve">is deployed for estimating the full 3D facial structure from a single image. Two hundred laser-scanned heads were used as input data and each input was broken down into segments, varying the parameters of which produced a variety of new faces from the same base input. In [3], the researchers propose a novel method for 3D shape reconstruction of faces from a single image by using only a single reference model. This method exploits the global symmetry of faces by combining the shading information. In [4], the input is a video of a person’s face and each frame is then reconstructed into a high detail 3D shape. This is made possible with the help of a new dense 3D flow estimation method coupled with shape from shading. In [5], the Caffe deep learning framework is used to train the DNN models on both real 2D images as well as synthetic 2D images. The final product is the 3D model capturing the facial expression as well. </w:t>
      </w:r>
    </w:p>
    <w:p w14:paraId="3C1DC5D6" w14:textId="3504C230" w:rsidR="00E162C0" w:rsidRPr="00F64B4C" w:rsidRDefault="00964F5A" w:rsidP="00F64B4C">
      <w:pPr>
        <w:spacing w:line="360" w:lineRule="auto"/>
        <w:ind w:firstLine="360"/>
        <w:jc w:val="both"/>
        <w:rPr>
          <w:sz w:val="24"/>
          <w:szCs w:val="24"/>
        </w:rPr>
      </w:pPr>
      <w:r>
        <w:rPr>
          <w:sz w:val="24"/>
          <w:szCs w:val="24"/>
        </w:rPr>
        <w:t>Expression generation for an image is also a considerably challenging task. The researches in this area depends largely on the researcher’s perspective. Some adopt an anatomical approach and study the underlying relations between bones and muscles for generating expressions. In [6], the researchers present a framework, which can generate expressions based on the active contour technique coupled with mesh warping algorithm (for morphing). In [7], the researchers use local warping methods for facial expression warping. The deformations are handled using with the help of two transformations namely, piecewise polynomial transformation and radial basis function transformation.</w:t>
      </w:r>
    </w:p>
    <w:p w14:paraId="3A9C8A5F" w14:textId="6336EBFC" w:rsidR="000B2938" w:rsidRPr="006B1183" w:rsidRDefault="006B1183" w:rsidP="000708B5">
      <w:pPr>
        <w:autoSpaceDN w:val="0"/>
        <w:adjustRightInd w:val="0"/>
        <w:spacing w:line="360" w:lineRule="auto"/>
        <w:ind w:left="1440"/>
        <w:jc w:val="both"/>
        <w:rPr>
          <w:color w:val="222222"/>
          <w:sz w:val="24"/>
          <w:szCs w:val="24"/>
        </w:rPr>
      </w:pPr>
      <w:r w:rsidRPr="006B1183">
        <w:rPr>
          <w:b/>
          <w:color w:val="222222"/>
          <w:sz w:val="24"/>
          <w:szCs w:val="24"/>
        </w:rPr>
        <w:lastRenderedPageBreak/>
        <w:t xml:space="preserve">Table </w:t>
      </w:r>
      <w:r w:rsidR="003964ED">
        <w:rPr>
          <w:b/>
          <w:color w:val="222222"/>
          <w:sz w:val="24"/>
          <w:szCs w:val="24"/>
        </w:rPr>
        <w:t>2</w:t>
      </w:r>
      <w:r w:rsidR="00C70A50">
        <w:rPr>
          <w:b/>
          <w:color w:val="222222"/>
          <w:sz w:val="24"/>
          <w:szCs w:val="24"/>
        </w:rPr>
        <w:t>(a)</w:t>
      </w:r>
      <w:r>
        <w:rPr>
          <w:color w:val="222222"/>
          <w:sz w:val="24"/>
          <w:szCs w:val="24"/>
        </w:rPr>
        <w:t xml:space="preserve"> Literature survey for 3D face reconstruction</w:t>
      </w:r>
    </w:p>
    <w:p w14:paraId="07D71129" w14:textId="77777777" w:rsidR="000B2938" w:rsidRDefault="000B2938" w:rsidP="00840C69">
      <w:pPr>
        <w:autoSpaceDN w:val="0"/>
        <w:adjustRightInd w:val="0"/>
        <w:spacing w:line="360" w:lineRule="auto"/>
        <w:rPr>
          <w:b/>
          <w:sz w:val="16"/>
          <w:szCs w:val="16"/>
        </w:rPr>
      </w:pPr>
    </w:p>
    <w:tbl>
      <w:tblPr>
        <w:tblStyle w:val="TableGrid"/>
        <w:tblW w:w="10349" w:type="dxa"/>
        <w:tblInd w:w="-885" w:type="dxa"/>
        <w:tblLayout w:type="fixed"/>
        <w:tblLook w:val="04A0" w:firstRow="1" w:lastRow="0" w:firstColumn="1" w:lastColumn="0" w:noHBand="0" w:noVBand="1"/>
      </w:tblPr>
      <w:tblGrid>
        <w:gridCol w:w="567"/>
        <w:gridCol w:w="1560"/>
        <w:gridCol w:w="1701"/>
        <w:gridCol w:w="1560"/>
        <w:gridCol w:w="1275"/>
        <w:gridCol w:w="1863"/>
        <w:gridCol w:w="1823"/>
      </w:tblGrid>
      <w:tr w:rsidR="002E3A67" w14:paraId="5AB6749B" w14:textId="77777777" w:rsidTr="00C041D3">
        <w:tc>
          <w:tcPr>
            <w:tcW w:w="567" w:type="dxa"/>
          </w:tcPr>
          <w:p w14:paraId="64CE03A3" w14:textId="77777777" w:rsidR="00DF4B12" w:rsidRPr="00175B5E" w:rsidRDefault="00DF4B12" w:rsidP="0061525C">
            <w:pPr>
              <w:rPr>
                <w:b/>
                <w:sz w:val="24"/>
                <w:szCs w:val="24"/>
              </w:rPr>
            </w:pPr>
            <w:r w:rsidRPr="00175B5E">
              <w:rPr>
                <w:b/>
                <w:sz w:val="24"/>
                <w:szCs w:val="24"/>
              </w:rPr>
              <w:t>Sl.no</w:t>
            </w:r>
          </w:p>
        </w:tc>
        <w:tc>
          <w:tcPr>
            <w:tcW w:w="1560" w:type="dxa"/>
          </w:tcPr>
          <w:p w14:paraId="4E6E822B" w14:textId="77777777" w:rsidR="00DF4B12" w:rsidRPr="00175B5E" w:rsidRDefault="00DF4B12" w:rsidP="0061525C">
            <w:pPr>
              <w:rPr>
                <w:b/>
                <w:sz w:val="24"/>
                <w:szCs w:val="24"/>
              </w:rPr>
            </w:pPr>
            <w:r w:rsidRPr="00175B5E">
              <w:rPr>
                <w:b/>
                <w:sz w:val="24"/>
                <w:szCs w:val="24"/>
              </w:rPr>
              <w:t>Author name</w:t>
            </w:r>
          </w:p>
        </w:tc>
        <w:tc>
          <w:tcPr>
            <w:tcW w:w="1701" w:type="dxa"/>
          </w:tcPr>
          <w:p w14:paraId="0084926D" w14:textId="77777777" w:rsidR="00DF4B12" w:rsidRPr="00175B5E" w:rsidRDefault="00DF4B12" w:rsidP="0061525C">
            <w:pPr>
              <w:rPr>
                <w:b/>
                <w:sz w:val="24"/>
                <w:szCs w:val="24"/>
              </w:rPr>
            </w:pPr>
            <w:r w:rsidRPr="00175B5E">
              <w:rPr>
                <w:b/>
                <w:sz w:val="24"/>
                <w:szCs w:val="24"/>
              </w:rPr>
              <w:t>Proposed technique/ tool</w:t>
            </w:r>
          </w:p>
        </w:tc>
        <w:tc>
          <w:tcPr>
            <w:tcW w:w="1560" w:type="dxa"/>
          </w:tcPr>
          <w:p w14:paraId="78F21B2A" w14:textId="77777777" w:rsidR="00DF4B12" w:rsidRPr="00175B5E" w:rsidRDefault="00DF4B12" w:rsidP="0061525C">
            <w:pPr>
              <w:rPr>
                <w:b/>
                <w:sz w:val="24"/>
                <w:szCs w:val="24"/>
              </w:rPr>
            </w:pPr>
            <w:r w:rsidRPr="00175B5E">
              <w:rPr>
                <w:b/>
                <w:sz w:val="24"/>
                <w:szCs w:val="24"/>
              </w:rPr>
              <w:t>Dataset</w:t>
            </w:r>
          </w:p>
          <w:p w14:paraId="7B09039B" w14:textId="77777777" w:rsidR="00DF4B12" w:rsidRPr="00175B5E" w:rsidRDefault="00DF4B12" w:rsidP="0061525C">
            <w:pPr>
              <w:rPr>
                <w:b/>
                <w:sz w:val="24"/>
                <w:szCs w:val="24"/>
              </w:rPr>
            </w:pPr>
          </w:p>
        </w:tc>
        <w:tc>
          <w:tcPr>
            <w:tcW w:w="1275" w:type="dxa"/>
          </w:tcPr>
          <w:p w14:paraId="23DC4586" w14:textId="77777777" w:rsidR="00DF4B12" w:rsidRPr="00175B5E" w:rsidRDefault="007D3D7C" w:rsidP="0061525C">
            <w:pPr>
              <w:rPr>
                <w:b/>
                <w:sz w:val="24"/>
                <w:szCs w:val="24"/>
              </w:rPr>
            </w:pPr>
            <w:r>
              <w:rPr>
                <w:b/>
                <w:sz w:val="24"/>
                <w:szCs w:val="24"/>
              </w:rPr>
              <w:t>Program Platfor</w:t>
            </w:r>
            <w:r w:rsidR="00DF4B12" w:rsidRPr="00175B5E">
              <w:rPr>
                <w:b/>
                <w:sz w:val="24"/>
                <w:szCs w:val="24"/>
              </w:rPr>
              <w:t>m</w:t>
            </w:r>
          </w:p>
        </w:tc>
        <w:tc>
          <w:tcPr>
            <w:tcW w:w="1863" w:type="dxa"/>
          </w:tcPr>
          <w:p w14:paraId="5463F507" w14:textId="77777777" w:rsidR="00DF4B12" w:rsidRPr="00175B5E" w:rsidRDefault="00DF4B12" w:rsidP="0061525C">
            <w:pPr>
              <w:rPr>
                <w:b/>
                <w:sz w:val="24"/>
                <w:szCs w:val="24"/>
              </w:rPr>
            </w:pPr>
            <w:r w:rsidRPr="00175B5E">
              <w:rPr>
                <w:b/>
                <w:sz w:val="24"/>
                <w:szCs w:val="24"/>
              </w:rPr>
              <w:t>Issues</w:t>
            </w:r>
          </w:p>
        </w:tc>
        <w:tc>
          <w:tcPr>
            <w:tcW w:w="1823" w:type="dxa"/>
          </w:tcPr>
          <w:p w14:paraId="19BBF519" w14:textId="77777777" w:rsidR="00DF4B12" w:rsidRPr="00175B5E" w:rsidRDefault="00DF4B12" w:rsidP="0061525C">
            <w:pPr>
              <w:rPr>
                <w:b/>
                <w:sz w:val="24"/>
                <w:szCs w:val="24"/>
              </w:rPr>
            </w:pPr>
            <w:r w:rsidRPr="00175B5E">
              <w:rPr>
                <w:b/>
                <w:sz w:val="24"/>
                <w:szCs w:val="24"/>
              </w:rPr>
              <w:t>Remarks</w:t>
            </w:r>
          </w:p>
        </w:tc>
      </w:tr>
      <w:tr w:rsidR="002E3A67" w14:paraId="341FCDF3" w14:textId="77777777" w:rsidTr="00C041D3">
        <w:tc>
          <w:tcPr>
            <w:tcW w:w="567" w:type="dxa"/>
          </w:tcPr>
          <w:p w14:paraId="24A444D0" w14:textId="77777777" w:rsidR="00DF4B12" w:rsidRPr="00175B5E" w:rsidRDefault="00DF4B12" w:rsidP="0061525C">
            <w:pPr>
              <w:rPr>
                <w:sz w:val="24"/>
                <w:szCs w:val="24"/>
              </w:rPr>
            </w:pPr>
            <w:r w:rsidRPr="00175B5E">
              <w:rPr>
                <w:sz w:val="24"/>
                <w:szCs w:val="24"/>
              </w:rPr>
              <w:t>1.</w:t>
            </w:r>
          </w:p>
        </w:tc>
        <w:tc>
          <w:tcPr>
            <w:tcW w:w="1560" w:type="dxa"/>
          </w:tcPr>
          <w:p w14:paraId="4CF0A59F" w14:textId="4D4D3AA3" w:rsidR="002E3A67" w:rsidRDefault="00C041D3" w:rsidP="00C041D3">
            <w:pPr>
              <w:rPr>
                <w:sz w:val="24"/>
                <w:szCs w:val="24"/>
              </w:rPr>
            </w:pPr>
            <w:r w:rsidRPr="00C041D3">
              <w:rPr>
                <w:sz w:val="24"/>
                <w:szCs w:val="24"/>
              </w:rPr>
              <w:t>Christian Baumberger,</w:t>
            </w:r>
            <w:r>
              <w:rPr>
                <w:sz w:val="24"/>
                <w:szCs w:val="24"/>
              </w:rPr>
              <w:t xml:space="preserve"> </w:t>
            </w:r>
            <w:r w:rsidR="002E3A67">
              <w:rPr>
                <w:sz w:val="24"/>
                <w:szCs w:val="24"/>
              </w:rPr>
              <w:t>et.al,</w:t>
            </w:r>
          </w:p>
          <w:p w14:paraId="470E983B" w14:textId="77777777" w:rsidR="00DF4B12" w:rsidRPr="00175B5E" w:rsidRDefault="00DF4B12" w:rsidP="00C041D3">
            <w:pPr>
              <w:rPr>
                <w:sz w:val="24"/>
                <w:szCs w:val="24"/>
              </w:rPr>
            </w:pPr>
            <w:r w:rsidRPr="00175B5E">
              <w:rPr>
                <w:sz w:val="24"/>
                <w:szCs w:val="24"/>
              </w:rPr>
              <w:t>2016</w:t>
            </w:r>
          </w:p>
        </w:tc>
        <w:tc>
          <w:tcPr>
            <w:tcW w:w="1701" w:type="dxa"/>
          </w:tcPr>
          <w:p w14:paraId="055862B7" w14:textId="77777777" w:rsidR="00C041D3" w:rsidRPr="00C041D3" w:rsidRDefault="00C041D3" w:rsidP="00C041D3">
            <w:pPr>
              <w:rPr>
                <w:sz w:val="24"/>
                <w:szCs w:val="24"/>
              </w:rPr>
            </w:pPr>
            <w:r w:rsidRPr="00C041D3">
              <w:rPr>
                <w:sz w:val="24"/>
                <w:szCs w:val="24"/>
              </w:rPr>
              <w:t>3D Face Reconstruction from Video Using 3D</w:t>
            </w:r>
          </w:p>
          <w:p w14:paraId="15F2F69D" w14:textId="2ACFAF9E" w:rsidR="00DF4B12" w:rsidRPr="00175B5E" w:rsidRDefault="00C041D3" w:rsidP="00C041D3">
            <w:pPr>
              <w:rPr>
                <w:sz w:val="24"/>
                <w:szCs w:val="24"/>
              </w:rPr>
            </w:pPr>
            <w:r w:rsidRPr="00C041D3">
              <w:rPr>
                <w:sz w:val="24"/>
                <w:szCs w:val="24"/>
              </w:rPr>
              <w:t>Morphable Model and Silhouette</w:t>
            </w:r>
          </w:p>
        </w:tc>
        <w:tc>
          <w:tcPr>
            <w:tcW w:w="1560" w:type="dxa"/>
          </w:tcPr>
          <w:p w14:paraId="24EB9D15" w14:textId="69CB1E69" w:rsidR="00DF4B12" w:rsidRPr="00175B5E" w:rsidRDefault="00DF4B12" w:rsidP="0061525C">
            <w:pPr>
              <w:rPr>
                <w:sz w:val="24"/>
                <w:szCs w:val="24"/>
              </w:rPr>
            </w:pPr>
            <w:r w:rsidRPr="00175B5E">
              <w:rPr>
                <w:b/>
                <w:sz w:val="24"/>
                <w:szCs w:val="24"/>
              </w:rPr>
              <w:t>1</w:t>
            </w:r>
            <w:r w:rsidRPr="00175B5E">
              <w:rPr>
                <w:sz w:val="24"/>
                <w:szCs w:val="24"/>
              </w:rPr>
              <w:t>.</w:t>
            </w:r>
            <w:r w:rsidR="00B84D9B">
              <w:rPr>
                <w:rFonts w:ascii="NimbusRomNo9L-Regu" w:hAnsi="NimbusRomNo9L-Regu" w:cs="NimbusRomNo9L-Regu"/>
                <w:sz w:val="19"/>
                <w:szCs w:val="19"/>
                <w:lang w:val="en-IN" w:eastAsia="en-IN"/>
              </w:rPr>
              <w:t xml:space="preserve"> </w:t>
            </w:r>
            <w:r w:rsidR="00B84D9B" w:rsidRPr="00B84D9B">
              <w:rPr>
                <w:sz w:val="24"/>
                <w:szCs w:val="24"/>
              </w:rPr>
              <w:t>in-model registered (IMR)</w:t>
            </w:r>
            <w:r w:rsidRPr="00175B5E">
              <w:rPr>
                <w:sz w:val="24"/>
                <w:szCs w:val="24"/>
              </w:rPr>
              <w:t xml:space="preserve"> </w:t>
            </w:r>
          </w:p>
          <w:p w14:paraId="7DF6035F" w14:textId="2118DDAE" w:rsidR="00DF4B12" w:rsidRPr="00175B5E" w:rsidRDefault="00DF4B12" w:rsidP="0061525C">
            <w:pPr>
              <w:rPr>
                <w:sz w:val="24"/>
                <w:szCs w:val="24"/>
              </w:rPr>
            </w:pPr>
            <w:r w:rsidRPr="00175B5E">
              <w:rPr>
                <w:b/>
                <w:sz w:val="24"/>
                <w:szCs w:val="24"/>
              </w:rPr>
              <w:t>2</w:t>
            </w:r>
            <w:r w:rsidRPr="00175B5E">
              <w:rPr>
                <w:sz w:val="24"/>
                <w:szCs w:val="24"/>
              </w:rPr>
              <w:t>.</w:t>
            </w:r>
            <w:r w:rsidR="00B84D9B">
              <w:rPr>
                <w:rFonts w:ascii="NimbusRomNo9L-Regu" w:hAnsi="NimbusRomNo9L-Regu" w:cs="NimbusRomNo9L-Regu"/>
                <w:sz w:val="19"/>
                <w:szCs w:val="19"/>
                <w:lang w:val="en-IN" w:eastAsia="en-IN"/>
              </w:rPr>
              <w:t xml:space="preserve"> </w:t>
            </w:r>
            <w:r w:rsidR="00B84D9B" w:rsidRPr="00B84D9B">
              <w:rPr>
                <w:sz w:val="24"/>
                <w:szCs w:val="24"/>
              </w:rPr>
              <w:t>out-model registered (OMR)</w:t>
            </w:r>
            <w:r w:rsidRPr="00175B5E">
              <w:rPr>
                <w:sz w:val="24"/>
                <w:szCs w:val="24"/>
              </w:rPr>
              <w:t xml:space="preserve"> </w:t>
            </w:r>
          </w:p>
          <w:p w14:paraId="1E156F45" w14:textId="6EA39173" w:rsidR="00B84D9B" w:rsidRPr="00B84D9B" w:rsidRDefault="00DF4B12" w:rsidP="00B84D9B">
            <w:pPr>
              <w:widowControl/>
              <w:suppressAutoHyphens w:val="0"/>
              <w:autoSpaceDN w:val="0"/>
              <w:adjustRightInd w:val="0"/>
              <w:rPr>
                <w:sz w:val="24"/>
                <w:szCs w:val="24"/>
              </w:rPr>
            </w:pPr>
            <w:r w:rsidRPr="00175B5E">
              <w:rPr>
                <w:b/>
                <w:sz w:val="24"/>
                <w:szCs w:val="24"/>
              </w:rPr>
              <w:t>3</w:t>
            </w:r>
            <w:r w:rsidRPr="00175B5E">
              <w:rPr>
                <w:sz w:val="24"/>
                <w:szCs w:val="24"/>
              </w:rPr>
              <w:t>.</w:t>
            </w:r>
            <w:r w:rsidR="00B84D9B">
              <w:rPr>
                <w:rFonts w:ascii="NimbusRomNo9L-Regu" w:hAnsi="NimbusRomNo9L-Regu" w:cs="NimbusRomNo9L-Regu"/>
                <w:sz w:val="19"/>
                <w:szCs w:val="19"/>
                <w:lang w:val="en-IN" w:eastAsia="en-IN"/>
              </w:rPr>
              <w:t xml:space="preserve"> </w:t>
            </w:r>
            <w:r w:rsidR="00B84D9B" w:rsidRPr="00B84D9B">
              <w:rPr>
                <w:sz w:val="24"/>
                <w:szCs w:val="24"/>
              </w:rPr>
              <w:t>out-model nonregistered</w:t>
            </w:r>
          </w:p>
          <w:p w14:paraId="61EC3E0F" w14:textId="375A736C" w:rsidR="00DF4B12" w:rsidRPr="00175B5E" w:rsidRDefault="00B84D9B" w:rsidP="00B84D9B">
            <w:pPr>
              <w:rPr>
                <w:sz w:val="24"/>
                <w:szCs w:val="24"/>
              </w:rPr>
            </w:pPr>
            <w:r w:rsidRPr="00B84D9B">
              <w:rPr>
                <w:sz w:val="24"/>
                <w:szCs w:val="24"/>
              </w:rPr>
              <w:t>(OMNR)</w:t>
            </w:r>
          </w:p>
        </w:tc>
        <w:tc>
          <w:tcPr>
            <w:tcW w:w="1275" w:type="dxa"/>
          </w:tcPr>
          <w:p w14:paraId="3F15AAAD" w14:textId="77777777" w:rsidR="00DF4B12" w:rsidRPr="00175B5E" w:rsidRDefault="00DF4B12" w:rsidP="0061525C">
            <w:pPr>
              <w:jc w:val="center"/>
              <w:rPr>
                <w:sz w:val="24"/>
                <w:szCs w:val="24"/>
              </w:rPr>
            </w:pPr>
            <w:r w:rsidRPr="00175B5E">
              <w:rPr>
                <w:sz w:val="24"/>
                <w:szCs w:val="24"/>
              </w:rPr>
              <w:t>---</w:t>
            </w:r>
          </w:p>
        </w:tc>
        <w:tc>
          <w:tcPr>
            <w:tcW w:w="1863" w:type="dxa"/>
          </w:tcPr>
          <w:p w14:paraId="186D1F5C" w14:textId="40B733BC" w:rsidR="00DF4B12" w:rsidRPr="00175B5E" w:rsidRDefault="00DF4B12" w:rsidP="00DF4B12">
            <w:pPr>
              <w:rPr>
                <w:sz w:val="24"/>
                <w:szCs w:val="24"/>
              </w:rPr>
            </w:pPr>
          </w:p>
        </w:tc>
        <w:tc>
          <w:tcPr>
            <w:tcW w:w="1823" w:type="dxa"/>
          </w:tcPr>
          <w:p w14:paraId="305E7E4B" w14:textId="4F4885A4" w:rsidR="00DF4B12" w:rsidRPr="00175B5E" w:rsidRDefault="00DF4B12" w:rsidP="0061525C">
            <w:pPr>
              <w:rPr>
                <w:sz w:val="24"/>
                <w:szCs w:val="24"/>
              </w:rPr>
            </w:pPr>
          </w:p>
        </w:tc>
      </w:tr>
      <w:tr w:rsidR="00DF4B12" w14:paraId="53F3F381" w14:textId="77777777" w:rsidTr="00C041D3">
        <w:tc>
          <w:tcPr>
            <w:tcW w:w="567" w:type="dxa"/>
          </w:tcPr>
          <w:p w14:paraId="432CC0CA" w14:textId="77777777" w:rsidR="00DF4B12" w:rsidRPr="00175B5E" w:rsidRDefault="002E3A67" w:rsidP="0061525C">
            <w:pPr>
              <w:rPr>
                <w:sz w:val="24"/>
                <w:szCs w:val="24"/>
              </w:rPr>
            </w:pPr>
            <w:r>
              <w:rPr>
                <w:sz w:val="24"/>
                <w:szCs w:val="24"/>
              </w:rPr>
              <w:t>2.</w:t>
            </w:r>
          </w:p>
        </w:tc>
        <w:tc>
          <w:tcPr>
            <w:tcW w:w="1560" w:type="dxa"/>
          </w:tcPr>
          <w:p w14:paraId="26ECD33C" w14:textId="77777777" w:rsidR="00DF4B12" w:rsidRPr="00175B5E" w:rsidRDefault="00DF4B12" w:rsidP="0061525C">
            <w:pPr>
              <w:rPr>
                <w:sz w:val="24"/>
                <w:szCs w:val="24"/>
              </w:rPr>
            </w:pPr>
            <w:r w:rsidRPr="00175B5E">
              <w:rPr>
                <w:sz w:val="24"/>
                <w:szCs w:val="24"/>
              </w:rPr>
              <w:t xml:space="preserve">Christopher B. Choy, </w:t>
            </w:r>
            <w:r w:rsidR="002E3A67">
              <w:rPr>
                <w:sz w:val="24"/>
                <w:szCs w:val="24"/>
              </w:rPr>
              <w:t>et.al,</w:t>
            </w:r>
          </w:p>
          <w:p w14:paraId="66707412" w14:textId="77777777" w:rsidR="00DF4B12" w:rsidRPr="00175B5E" w:rsidRDefault="00DF4B12" w:rsidP="0061525C">
            <w:pPr>
              <w:rPr>
                <w:sz w:val="24"/>
                <w:szCs w:val="24"/>
              </w:rPr>
            </w:pPr>
            <w:r w:rsidRPr="00175B5E">
              <w:rPr>
                <w:sz w:val="24"/>
                <w:szCs w:val="24"/>
              </w:rPr>
              <w:t>2016</w:t>
            </w:r>
          </w:p>
        </w:tc>
        <w:tc>
          <w:tcPr>
            <w:tcW w:w="1701" w:type="dxa"/>
          </w:tcPr>
          <w:p w14:paraId="0321B720" w14:textId="77777777" w:rsidR="00DF4B12" w:rsidRPr="00175B5E" w:rsidRDefault="00DF4B12" w:rsidP="0061525C">
            <w:pPr>
              <w:rPr>
                <w:sz w:val="24"/>
                <w:szCs w:val="24"/>
              </w:rPr>
            </w:pPr>
            <w:r w:rsidRPr="00175B5E">
              <w:rPr>
                <w:sz w:val="24"/>
                <w:szCs w:val="24"/>
              </w:rPr>
              <w:t>3D-R2N2: A Uniﬁed Approach for Single and Multi-view 3D Object Reconstruction</w:t>
            </w:r>
          </w:p>
        </w:tc>
        <w:tc>
          <w:tcPr>
            <w:tcW w:w="1560" w:type="dxa"/>
          </w:tcPr>
          <w:p w14:paraId="3F7AFF45" w14:textId="77777777" w:rsidR="00DF4B12" w:rsidRPr="00175B5E" w:rsidRDefault="00DF4B12" w:rsidP="0061525C">
            <w:pPr>
              <w:rPr>
                <w:sz w:val="24"/>
                <w:szCs w:val="24"/>
              </w:rPr>
            </w:pPr>
            <w:r w:rsidRPr="00175B5E">
              <w:rPr>
                <w:b/>
                <w:sz w:val="24"/>
                <w:szCs w:val="24"/>
              </w:rPr>
              <w:t xml:space="preserve">1. </w:t>
            </w:r>
            <w:r w:rsidRPr="00175B5E">
              <w:rPr>
                <w:sz w:val="24"/>
                <w:szCs w:val="24"/>
              </w:rPr>
              <w:t xml:space="preserve">PASCAL 3D </w:t>
            </w:r>
          </w:p>
          <w:p w14:paraId="6C9FE032" w14:textId="77777777" w:rsidR="00DF4B12" w:rsidRPr="00175B5E" w:rsidRDefault="00DF4B12" w:rsidP="0061525C">
            <w:pPr>
              <w:rPr>
                <w:sz w:val="24"/>
                <w:szCs w:val="24"/>
              </w:rPr>
            </w:pPr>
            <w:r w:rsidRPr="00175B5E">
              <w:rPr>
                <w:b/>
                <w:sz w:val="24"/>
                <w:szCs w:val="24"/>
              </w:rPr>
              <w:t>2.</w:t>
            </w:r>
            <w:r w:rsidRPr="00175B5E">
              <w:rPr>
                <w:sz w:val="24"/>
                <w:szCs w:val="24"/>
              </w:rPr>
              <w:t xml:space="preserve"> ShapeNet</w:t>
            </w:r>
          </w:p>
          <w:p w14:paraId="4C68BEBF" w14:textId="77777777" w:rsidR="00DF4B12" w:rsidRPr="00175B5E" w:rsidRDefault="00DF4B12" w:rsidP="0061525C">
            <w:pPr>
              <w:rPr>
                <w:sz w:val="24"/>
                <w:szCs w:val="24"/>
              </w:rPr>
            </w:pPr>
            <w:r w:rsidRPr="00175B5E">
              <w:rPr>
                <w:b/>
                <w:sz w:val="24"/>
                <w:szCs w:val="24"/>
              </w:rPr>
              <w:t>3.</w:t>
            </w:r>
            <w:r w:rsidRPr="00175B5E">
              <w:rPr>
                <w:sz w:val="24"/>
                <w:szCs w:val="24"/>
              </w:rPr>
              <w:t>Online Products</w:t>
            </w:r>
          </w:p>
          <w:p w14:paraId="696A8478" w14:textId="77777777" w:rsidR="00DF4B12" w:rsidRPr="00175B5E" w:rsidRDefault="00DF4B12" w:rsidP="0061525C">
            <w:pPr>
              <w:rPr>
                <w:sz w:val="24"/>
                <w:szCs w:val="24"/>
              </w:rPr>
            </w:pPr>
            <w:r w:rsidRPr="00175B5E">
              <w:rPr>
                <w:b/>
                <w:sz w:val="24"/>
                <w:szCs w:val="24"/>
              </w:rPr>
              <w:t>4.</w:t>
            </w:r>
            <w:r w:rsidRPr="00175B5E">
              <w:rPr>
                <w:sz w:val="24"/>
                <w:szCs w:val="24"/>
              </w:rPr>
              <w:t>MVS CAD Models</w:t>
            </w:r>
          </w:p>
        </w:tc>
        <w:tc>
          <w:tcPr>
            <w:tcW w:w="1275" w:type="dxa"/>
          </w:tcPr>
          <w:p w14:paraId="3668DCB1" w14:textId="77777777" w:rsidR="00DF4B12" w:rsidRPr="00175B5E" w:rsidRDefault="00DF4B12" w:rsidP="0061525C">
            <w:pPr>
              <w:jc w:val="center"/>
              <w:rPr>
                <w:sz w:val="24"/>
                <w:szCs w:val="24"/>
              </w:rPr>
            </w:pPr>
            <w:r w:rsidRPr="00175B5E">
              <w:rPr>
                <w:sz w:val="24"/>
                <w:szCs w:val="24"/>
              </w:rPr>
              <w:t>---</w:t>
            </w:r>
          </w:p>
        </w:tc>
        <w:tc>
          <w:tcPr>
            <w:tcW w:w="1863" w:type="dxa"/>
          </w:tcPr>
          <w:p w14:paraId="6FE737C2" w14:textId="77777777" w:rsidR="00DF4B12" w:rsidRPr="00175B5E" w:rsidRDefault="00DF4B12" w:rsidP="0061525C">
            <w:pPr>
              <w:rPr>
                <w:sz w:val="24"/>
                <w:szCs w:val="24"/>
              </w:rPr>
            </w:pPr>
            <w:r w:rsidRPr="00175B5E">
              <w:rPr>
                <w:b/>
                <w:sz w:val="24"/>
                <w:szCs w:val="24"/>
              </w:rPr>
              <w:t>1.</w:t>
            </w:r>
            <w:r w:rsidRPr="00175B5E">
              <w:rPr>
                <w:sz w:val="24"/>
                <w:szCs w:val="24"/>
              </w:rPr>
              <w:t xml:space="preserve">  It cannot reconstruct many details when given more than 30 diﬀerent views of the model. </w:t>
            </w:r>
          </w:p>
          <w:p w14:paraId="1452F5EE" w14:textId="77777777" w:rsidR="00DF4B12" w:rsidRPr="00175B5E" w:rsidRDefault="00DF4B12" w:rsidP="0061525C">
            <w:pPr>
              <w:rPr>
                <w:sz w:val="24"/>
                <w:szCs w:val="24"/>
              </w:rPr>
            </w:pPr>
            <w:r w:rsidRPr="00175B5E">
              <w:rPr>
                <w:b/>
                <w:sz w:val="24"/>
                <w:szCs w:val="24"/>
              </w:rPr>
              <w:t>2.</w:t>
            </w:r>
            <w:r w:rsidRPr="00175B5E">
              <w:rPr>
                <w:sz w:val="24"/>
                <w:szCs w:val="24"/>
              </w:rPr>
              <w:t xml:space="preserve"> Worst performance in reconstructing objects with high texture levels.</w:t>
            </w:r>
          </w:p>
        </w:tc>
        <w:tc>
          <w:tcPr>
            <w:tcW w:w="1823" w:type="dxa"/>
          </w:tcPr>
          <w:p w14:paraId="4DB16707" w14:textId="2AF41723" w:rsidR="00DF4B12" w:rsidRPr="00175B5E" w:rsidRDefault="00DF4B12" w:rsidP="0061525C">
            <w:pPr>
              <w:rPr>
                <w:sz w:val="24"/>
                <w:szCs w:val="24"/>
              </w:rPr>
            </w:pPr>
            <w:r w:rsidRPr="00175B5E">
              <w:rPr>
                <w:b/>
                <w:sz w:val="24"/>
                <w:szCs w:val="24"/>
              </w:rPr>
              <w:t>1</w:t>
            </w:r>
            <w:r w:rsidRPr="00175B5E">
              <w:rPr>
                <w:sz w:val="24"/>
                <w:szCs w:val="24"/>
              </w:rPr>
              <w:t xml:space="preserve">. Does not require any image annotations (i.e., no segmentations, </w:t>
            </w:r>
            <w:r w:rsidR="000708B5" w:rsidRPr="00175B5E">
              <w:rPr>
                <w:sz w:val="24"/>
                <w:szCs w:val="24"/>
              </w:rPr>
              <w:t>key points</w:t>
            </w:r>
            <w:r w:rsidRPr="00175B5E">
              <w:rPr>
                <w:sz w:val="24"/>
                <w:szCs w:val="24"/>
              </w:rPr>
              <w:t>).</w:t>
            </w:r>
          </w:p>
          <w:p w14:paraId="29CA60E5" w14:textId="77777777" w:rsidR="00DF4B12" w:rsidRPr="00175B5E" w:rsidRDefault="00DF4B12" w:rsidP="00DF4B12">
            <w:pPr>
              <w:rPr>
                <w:sz w:val="24"/>
                <w:szCs w:val="24"/>
              </w:rPr>
            </w:pPr>
            <w:r w:rsidRPr="00175B5E">
              <w:rPr>
                <w:b/>
                <w:sz w:val="24"/>
                <w:szCs w:val="24"/>
              </w:rPr>
              <w:t>2.</w:t>
            </w:r>
            <w:r w:rsidRPr="00175B5E">
              <w:rPr>
                <w:sz w:val="24"/>
                <w:szCs w:val="24"/>
              </w:rPr>
              <w:t xml:space="preserve"> </w:t>
            </w:r>
            <w:r>
              <w:rPr>
                <w:sz w:val="24"/>
                <w:szCs w:val="24"/>
              </w:rPr>
              <w:t>I</w:t>
            </w:r>
            <w:r w:rsidRPr="00175B5E">
              <w:rPr>
                <w:sz w:val="24"/>
                <w:szCs w:val="24"/>
              </w:rPr>
              <w:t>t can selectively update hidden representations by controlling input gates</w:t>
            </w:r>
            <w:r>
              <w:rPr>
                <w:sz w:val="24"/>
                <w:szCs w:val="24"/>
              </w:rPr>
              <w:t>.</w:t>
            </w:r>
            <w:r w:rsidRPr="00175B5E">
              <w:rPr>
                <w:sz w:val="24"/>
                <w:szCs w:val="24"/>
              </w:rPr>
              <w:t xml:space="preserve"> </w:t>
            </w:r>
          </w:p>
        </w:tc>
      </w:tr>
      <w:tr w:rsidR="00DF4B12" w14:paraId="1F5EDB13" w14:textId="77777777" w:rsidTr="00C041D3">
        <w:tc>
          <w:tcPr>
            <w:tcW w:w="567" w:type="dxa"/>
          </w:tcPr>
          <w:p w14:paraId="50D16C30" w14:textId="77777777" w:rsidR="00DF4B12" w:rsidRPr="00175B5E" w:rsidRDefault="002E3A67" w:rsidP="0061525C">
            <w:pPr>
              <w:rPr>
                <w:sz w:val="24"/>
                <w:szCs w:val="24"/>
              </w:rPr>
            </w:pPr>
            <w:r>
              <w:rPr>
                <w:sz w:val="24"/>
                <w:szCs w:val="24"/>
              </w:rPr>
              <w:t>3.</w:t>
            </w:r>
          </w:p>
        </w:tc>
        <w:tc>
          <w:tcPr>
            <w:tcW w:w="1560" w:type="dxa"/>
          </w:tcPr>
          <w:p w14:paraId="0D303C7E" w14:textId="77777777" w:rsidR="00DF4B12" w:rsidRPr="00175B5E" w:rsidRDefault="00DF4B12" w:rsidP="0061525C">
            <w:pPr>
              <w:rPr>
                <w:sz w:val="24"/>
                <w:szCs w:val="24"/>
              </w:rPr>
            </w:pPr>
            <w:r w:rsidRPr="00175B5E">
              <w:rPr>
                <w:sz w:val="24"/>
                <w:szCs w:val="24"/>
              </w:rPr>
              <w:t xml:space="preserve">Aaron S. Jackson, </w:t>
            </w:r>
            <w:r w:rsidR="002E3A67">
              <w:rPr>
                <w:sz w:val="24"/>
                <w:szCs w:val="24"/>
              </w:rPr>
              <w:t>et.al,</w:t>
            </w:r>
          </w:p>
          <w:p w14:paraId="0E8D5317" w14:textId="77777777" w:rsidR="00DF4B12" w:rsidRPr="00175B5E" w:rsidRDefault="00DF4B12" w:rsidP="0061525C">
            <w:pPr>
              <w:rPr>
                <w:sz w:val="24"/>
                <w:szCs w:val="24"/>
              </w:rPr>
            </w:pPr>
            <w:r w:rsidRPr="00175B5E">
              <w:rPr>
                <w:sz w:val="24"/>
                <w:szCs w:val="24"/>
              </w:rPr>
              <w:t>2017</w:t>
            </w:r>
          </w:p>
        </w:tc>
        <w:tc>
          <w:tcPr>
            <w:tcW w:w="1701" w:type="dxa"/>
          </w:tcPr>
          <w:p w14:paraId="5EB95E5D" w14:textId="77777777" w:rsidR="00DF4B12" w:rsidRPr="00175B5E" w:rsidRDefault="00DF4B12" w:rsidP="0061525C">
            <w:pPr>
              <w:rPr>
                <w:sz w:val="24"/>
                <w:szCs w:val="24"/>
              </w:rPr>
            </w:pPr>
            <w:r w:rsidRPr="00175B5E">
              <w:rPr>
                <w:sz w:val="24"/>
                <w:szCs w:val="24"/>
              </w:rPr>
              <w:t>Large Pose 3D Face Reconstruction from a Single Image via Direct Volumetric CNN Regression</w:t>
            </w:r>
          </w:p>
        </w:tc>
        <w:tc>
          <w:tcPr>
            <w:tcW w:w="1560" w:type="dxa"/>
          </w:tcPr>
          <w:p w14:paraId="0865FACB" w14:textId="77777777" w:rsidR="00DF4B12" w:rsidRPr="00175B5E" w:rsidRDefault="00DF4B12" w:rsidP="0061525C">
            <w:pPr>
              <w:rPr>
                <w:sz w:val="24"/>
                <w:szCs w:val="24"/>
              </w:rPr>
            </w:pPr>
            <w:r w:rsidRPr="00175B5E">
              <w:rPr>
                <w:b/>
                <w:sz w:val="24"/>
                <w:szCs w:val="24"/>
              </w:rPr>
              <w:t>1.</w:t>
            </w:r>
            <w:r w:rsidRPr="00175B5E">
              <w:rPr>
                <w:sz w:val="24"/>
                <w:szCs w:val="24"/>
              </w:rPr>
              <w:t>AFLW2000-</w:t>
            </w:r>
            <w:r w:rsidR="002E3A67">
              <w:rPr>
                <w:sz w:val="24"/>
                <w:szCs w:val="24"/>
              </w:rPr>
              <w:t xml:space="preserve">  </w:t>
            </w:r>
            <w:r w:rsidRPr="00175B5E">
              <w:rPr>
                <w:sz w:val="24"/>
                <w:szCs w:val="24"/>
              </w:rPr>
              <w:t>3D</w:t>
            </w:r>
          </w:p>
          <w:p w14:paraId="4B52EB87" w14:textId="77777777" w:rsidR="00DF4B12" w:rsidRPr="00175B5E" w:rsidRDefault="00DF4B12" w:rsidP="0061525C">
            <w:pPr>
              <w:rPr>
                <w:sz w:val="24"/>
                <w:szCs w:val="24"/>
              </w:rPr>
            </w:pPr>
            <w:r w:rsidRPr="00175B5E">
              <w:rPr>
                <w:b/>
                <w:sz w:val="24"/>
                <w:szCs w:val="24"/>
              </w:rPr>
              <w:t>2</w:t>
            </w:r>
            <w:r w:rsidRPr="00175B5E">
              <w:rPr>
                <w:sz w:val="24"/>
                <w:szCs w:val="24"/>
              </w:rPr>
              <w:t>.BU-4DFE</w:t>
            </w:r>
          </w:p>
          <w:p w14:paraId="47227335" w14:textId="77777777" w:rsidR="00DF4B12" w:rsidRPr="00175B5E" w:rsidRDefault="00DF4B12" w:rsidP="0061525C">
            <w:pPr>
              <w:rPr>
                <w:sz w:val="24"/>
                <w:szCs w:val="24"/>
              </w:rPr>
            </w:pPr>
            <w:r w:rsidRPr="00175B5E">
              <w:rPr>
                <w:b/>
                <w:sz w:val="24"/>
                <w:szCs w:val="24"/>
              </w:rPr>
              <w:t>3</w:t>
            </w:r>
            <w:r w:rsidRPr="00175B5E">
              <w:rPr>
                <w:sz w:val="24"/>
                <w:szCs w:val="24"/>
              </w:rPr>
              <w:t>.Florence</w:t>
            </w:r>
          </w:p>
        </w:tc>
        <w:tc>
          <w:tcPr>
            <w:tcW w:w="1275" w:type="dxa"/>
          </w:tcPr>
          <w:p w14:paraId="0FAA97F1" w14:textId="77777777" w:rsidR="00DF4B12" w:rsidRPr="00175B5E" w:rsidRDefault="00DF4B12" w:rsidP="0061525C">
            <w:pPr>
              <w:jc w:val="center"/>
              <w:rPr>
                <w:sz w:val="24"/>
                <w:szCs w:val="24"/>
              </w:rPr>
            </w:pPr>
            <w:r w:rsidRPr="00175B5E">
              <w:rPr>
                <w:sz w:val="24"/>
                <w:szCs w:val="24"/>
              </w:rPr>
              <w:t>---</w:t>
            </w:r>
          </w:p>
        </w:tc>
        <w:tc>
          <w:tcPr>
            <w:tcW w:w="1863" w:type="dxa"/>
          </w:tcPr>
          <w:p w14:paraId="1E93AA4E" w14:textId="77777777" w:rsidR="00DF4B12" w:rsidRPr="00175B5E" w:rsidRDefault="00DF4B12" w:rsidP="0061525C">
            <w:pPr>
              <w:rPr>
                <w:sz w:val="24"/>
                <w:szCs w:val="24"/>
              </w:rPr>
            </w:pPr>
            <w:r w:rsidRPr="00175B5E">
              <w:rPr>
                <w:sz w:val="24"/>
                <w:szCs w:val="24"/>
              </w:rPr>
              <w:t>The performance of our method decreases as the pose increases.</w:t>
            </w:r>
          </w:p>
          <w:p w14:paraId="21F93D31" w14:textId="77777777" w:rsidR="00DF4B12" w:rsidRPr="00175B5E" w:rsidRDefault="00DF4B12" w:rsidP="0061525C">
            <w:pPr>
              <w:rPr>
                <w:sz w:val="24"/>
                <w:szCs w:val="24"/>
              </w:rPr>
            </w:pPr>
          </w:p>
        </w:tc>
        <w:tc>
          <w:tcPr>
            <w:tcW w:w="1823" w:type="dxa"/>
          </w:tcPr>
          <w:p w14:paraId="71AD45E2" w14:textId="77777777" w:rsidR="00DF4B12" w:rsidRPr="00175B5E" w:rsidRDefault="00DF4B12" w:rsidP="0061525C">
            <w:pPr>
              <w:jc w:val="center"/>
              <w:rPr>
                <w:sz w:val="24"/>
                <w:szCs w:val="24"/>
              </w:rPr>
            </w:pPr>
            <w:r w:rsidRPr="00175B5E">
              <w:rPr>
                <w:sz w:val="24"/>
                <w:szCs w:val="24"/>
              </w:rPr>
              <w:t>---</w:t>
            </w:r>
          </w:p>
        </w:tc>
      </w:tr>
      <w:tr w:rsidR="002E3A67" w14:paraId="48EAE947" w14:textId="77777777" w:rsidTr="00C041D3">
        <w:trPr>
          <w:trHeight w:val="696"/>
        </w:trPr>
        <w:tc>
          <w:tcPr>
            <w:tcW w:w="567" w:type="dxa"/>
          </w:tcPr>
          <w:p w14:paraId="15073801" w14:textId="77777777" w:rsidR="002E3A67" w:rsidRDefault="002E3A67" w:rsidP="0061525C">
            <w:pPr>
              <w:rPr>
                <w:sz w:val="24"/>
                <w:szCs w:val="24"/>
              </w:rPr>
            </w:pPr>
            <w:r>
              <w:rPr>
                <w:sz w:val="24"/>
                <w:szCs w:val="24"/>
              </w:rPr>
              <w:t>4.</w:t>
            </w:r>
          </w:p>
        </w:tc>
        <w:tc>
          <w:tcPr>
            <w:tcW w:w="1560" w:type="dxa"/>
          </w:tcPr>
          <w:p w14:paraId="50FC3882" w14:textId="77777777" w:rsidR="002E3A67" w:rsidRPr="00175B5E" w:rsidRDefault="002E3A67" w:rsidP="0061525C">
            <w:pPr>
              <w:rPr>
                <w:sz w:val="24"/>
                <w:szCs w:val="24"/>
              </w:rPr>
            </w:pPr>
            <w:r w:rsidRPr="00175B5E">
              <w:rPr>
                <w:sz w:val="24"/>
                <w:szCs w:val="24"/>
              </w:rPr>
              <w:t>Wael AbdAlmageed</w:t>
            </w:r>
            <w:r w:rsidR="00A53D65">
              <w:rPr>
                <w:sz w:val="24"/>
                <w:szCs w:val="24"/>
              </w:rPr>
              <w:t>,</w:t>
            </w:r>
          </w:p>
          <w:p w14:paraId="7710AB44" w14:textId="77777777" w:rsidR="002E3A67" w:rsidRPr="00175B5E" w:rsidRDefault="00A53D65" w:rsidP="0061525C">
            <w:pPr>
              <w:rPr>
                <w:sz w:val="24"/>
                <w:szCs w:val="24"/>
              </w:rPr>
            </w:pPr>
            <w:r>
              <w:rPr>
                <w:sz w:val="24"/>
                <w:szCs w:val="24"/>
              </w:rPr>
              <w:t xml:space="preserve">et.al, </w:t>
            </w:r>
            <w:r w:rsidR="002E3A67" w:rsidRPr="00175B5E">
              <w:rPr>
                <w:sz w:val="24"/>
                <w:szCs w:val="24"/>
              </w:rPr>
              <w:t>2016</w:t>
            </w:r>
          </w:p>
        </w:tc>
        <w:tc>
          <w:tcPr>
            <w:tcW w:w="1701" w:type="dxa"/>
          </w:tcPr>
          <w:p w14:paraId="558739F3" w14:textId="77777777" w:rsidR="002E3A67" w:rsidRPr="00175B5E" w:rsidRDefault="002E3A67" w:rsidP="0061525C">
            <w:pPr>
              <w:rPr>
                <w:sz w:val="24"/>
                <w:szCs w:val="24"/>
              </w:rPr>
            </w:pPr>
            <w:r w:rsidRPr="00175B5E">
              <w:rPr>
                <w:sz w:val="24"/>
                <w:szCs w:val="24"/>
              </w:rPr>
              <w:t>Face Recognition Using Deep Multi-Pose Representations</w:t>
            </w:r>
          </w:p>
        </w:tc>
        <w:tc>
          <w:tcPr>
            <w:tcW w:w="1560" w:type="dxa"/>
          </w:tcPr>
          <w:p w14:paraId="3FC70EFF" w14:textId="77777777" w:rsidR="002E3A67" w:rsidRPr="00175B5E" w:rsidRDefault="002E3A67" w:rsidP="0061525C">
            <w:pPr>
              <w:rPr>
                <w:sz w:val="24"/>
                <w:szCs w:val="24"/>
              </w:rPr>
            </w:pPr>
            <w:r w:rsidRPr="00175B5E">
              <w:rPr>
                <w:b/>
                <w:sz w:val="24"/>
                <w:szCs w:val="24"/>
              </w:rPr>
              <w:t>1.</w:t>
            </w:r>
            <w:r w:rsidRPr="00175B5E">
              <w:rPr>
                <w:sz w:val="24"/>
                <w:szCs w:val="24"/>
              </w:rPr>
              <w:t xml:space="preserve"> CASIA-WebFace</w:t>
            </w:r>
          </w:p>
          <w:p w14:paraId="52971FCE" w14:textId="77777777" w:rsidR="002E3A67" w:rsidRPr="00175B5E" w:rsidRDefault="002E3A67" w:rsidP="0061525C">
            <w:pPr>
              <w:rPr>
                <w:sz w:val="24"/>
                <w:szCs w:val="24"/>
              </w:rPr>
            </w:pPr>
            <w:r w:rsidRPr="00175B5E">
              <w:rPr>
                <w:b/>
                <w:sz w:val="24"/>
                <w:szCs w:val="24"/>
              </w:rPr>
              <w:t xml:space="preserve">2. </w:t>
            </w:r>
            <w:r w:rsidRPr="00175B5E">
              <w:rPr>
                <w:sz w:val="24"/>
                <w:szCs w:val="24"/>
              </w:rPr>
              <w:t>IARPA Janus Benchmark-A (IJB-A)</w:t>
            </w:r>
          </w:p>
          <w:p w14:paraId="0AAC1381" w14:textId="77777777" w:rsidR="002E3A67" w:rsidRPr="00175B5E" w:rsidRDefault="002E3A67" w:rsidP="0061525C">
            <w:pPr>
              <w:rPr>
                <w:sz w:val="24"/>
                <w:szCs w:val="24"/>
              </w:rPr>
            </w:pPr>
            <w:r w:rsidRPr="00175B5E">
              <w:rPr>
                <w:b/>
                <w:sz w:val="24"/>
                <w:szCs w:val="24"/>
              </w:rPr>
              <w:t>3.</w:t>
            </w:r>
            <w:r w:rsidRPr="00175B5E">
              <w:rPr>
                <w:sz w:val="24"/>
                <w:szCs w:val="24"/>
              </w:rPr>
              <w:t xml:space="preserve"> Labeled Faces in the Wild (LFW)</w:t>
            </w:r>
          </w:p>
        </w:tc>
        <w:tc>
          <w:tcPr>
            <w:tcW w:w="1275" w:type="dxa"/>
          </w:tcPr>
          <w:p w14:paraId="06750466" w14:textId="77777777" w:rsidR="002E3A67" w:rsidRPr="00175B5E" w:rsidRDefault="002E3A67" w:rsidP="0061525C">
            <w:pPr>
              <w:jc w:val="center"/>
              <w:rPr>
                <w:sz w:val="24"/>
                <w:szCs w:val="24"/>
              </w:rPr>
            </w:pPr>
            <w:r w:rsidRPr="00175B5E">
              <w:rPr>
                <w:sz w:val="24"/>
                <w:szCs w:val="24"/>
              </w:rPr>
              <w:t>---</w:t>
            </w:r>
          </w:p>
        </w:tc>
        <w:tc>
          <w:tcPr>
            <w:tcW w:w="1863" w:type="dxa"/>
          </w:tcPr>
          <w:p w14:paraId="523669F0" w14:textId="77777777" w:rsidR="002E3A67" w:rsidRPr="00175B5E" w:rsidRDefault="002E3A67" w:rsidP="0061525C">
            <w:pPr>
              <w:jc w:val="center"/>
              <w:rPr>
                <w:sz w:val="24"/>
                <w:szCs w:val="24"/>
              </w:rPr>
            </w:pPr>
            <w:r w:rsidRPr="00175B5E">
              <w:rPr>
                <w:sz w:val="24"/>
                <w:szCs w:val="24"/>
              </w:rPr>
              <w:t>---</w:t>
            </w:r>
          </w:p>
        </w:tc>
        <w:tc>
          <w:tcPr>
            <w:tcW w:w="1823" w:type="dxa"/>
          </w:tcPr>
          <w:p w14:paraId="0C8AEE76" w14:textId="77777777" w:rsidR="002E3A67" w:rsidRPr="00175B5E" w:rsidRDefault="002E3A67" w:rsidP="0061525C">
            <w:pPr>
              <w:rPr>
                <w:sz w:val="24"/>
                <w:szCs w:val="24"/>
              </w:rPr>
            </w:pPr>
            <w:r w:rsidRPr="00175B5E">
              <w:rPr>
                <w:sz w:val="24"/>
                <w:szCs w:val="24"/>
              </w:rPr>
              <w:t>This multi-pose representation-based recognition pipeline outperforms other state-of-the-art methods as the algorithm is data-agnostic.</w:t>
            </w:r>
          </w:p>
        </w:tc>
      </w:tr>
      <w:tr w:rsidR="002E3A67" w14:paraId="385DAF54" w14:textId="77777777" w:rsidTr="00C041D3">
        <w:trPr>
          <w:trHeight w:val="5112"/>
        </w:trPr>
        <w:tc>
          <w:tcPr>
            <w:tcW w:w="567" w:type="dxa"/>
          </w:tcPr>
          <w:p w14:paraId="77041C69" w14:textId="77777777" w:rsidR="002E3A67" w:rsidRDefault="002E3A67" w:rsidP="0061525C">
            <w:pPr>
              <w:rPr>
                <w:sz w:val="24"/>
                <w:szCs w:val="24"/>
              </w:rPr>
            </w:pPr>
            <w:r>
              <w:rPr>
                <w:sz w:val="24"/>
                <w:szCs w:val="24"/>
              </w:rPr>
              <w:lastRenderedPageBreak/>
              <w:t>5.</w:t>
            </w:r>
          </w:p>
        </w:tc>
        <w:tc>
          <w:tcPr>
            <w:tcW w:w="1560" w:type="dxa"/>
          </w:tcPr>
          <w:p w14:paraId="73C2DD41" w14:textId="77777777" w:rsidR="002E3A67" w:rsidRPr="00175B5E" w:rsidRDefault="002E3A67" w:rsidP="0061525C">
            <w:pPr>
              <w:rPr>
                <w:sz w:val="24"/>
                <w:szCs w:val="24"/>
              </w:rPr>
            </w:pPr>
            <w:r w:rsidRPr="00175B5E">
              <w:rPr>
                <w:sz w:val="24"/>
                <w:szCs w:val="24"/>
              </w:rPr>
              <w:t>Tomoya HARA</w:t>
            </w:r>
            <w:r w:rsidR="00A53D65">
              <w:rPr>
                <w:sz w:val="24"/>
                <w:szCs w:val="24"/>
              </w:rPr>
              <w:t>, et.al,</w:t>
            </w:r>
          </w:p>
          <w:p w14:paraId="15AF0339" w14:textId="77777777" w:rsidR="002E3A67" w:rsidRPr="00175B5E" w:rsidRDefault="002E3A67" w:rsidP="0061525C">
            <w:pPr>
              <w:rPr>
                <w:sz w:val="24"/>
                <w:szCs w:val="24"/>
              </w:rPr>
            </w:pPr>
            <w:r w:rsidRPr="00175B5E">
              <w:rPr>
                <w:sz w:val="24"/>
                <w:szCs w:val="24"/>
              </w:rPr>
              <w:t>2012</w:t>
            </w:r>
          </w:p>
        </w:tc>
        <w:tc>
          <w:tcPr>
            <w:tcW w:w="1701" w:type="dxa"/>
          </w:tcPr>
          <w:p w14:paraId="761B57E1" w14:textId="77777777" w:rsidR="002E3A67" w:rsidRPr="00175B5E" w:rsidRDefault="002E3A67" w:rsidP="0061525C">
            <w:pPr>
              <w:rPr>
                <w:sz w:val="24"/>
                <w:szCs w:val="24"/>
              </w:rPr>
            </w:pPr>
            <w:r w:rsidRPr="00175B5E">
              <w:rPr>
                <w:sz w:val="24"/>
                <w:szCs w:val="24"/>
              </w:rPr>
              <w:t>Fast-Accurate 3D Face Model Generation Using a Single Video Camera</w:t>
            </w:r>
          </w:p>
        </w:tc>
        <w:tc>
          <w:tcPr>
            <w:tcW w:w="1560" w:type="dxa"/>
          </w:tcPr>
          <w:p w14:paraId="12073918" w14:textId="77777777" w:rsidR="002E3A67" w:rsidRPr="00175B5E" w:rsidRDefault="002E3A67" w:rsidP="0061525C">
            <w:pPr>
              <w:jc w:val="center"/>
              <w:rPr>
                <w:sz w:val="24"/>
                <w:szCs w:val="24"/>
              </w:rPr>
            </w:pPr>
            <w:r w:rsidRPr="00175B5E">
              <w:rPr>
                <w:sz w:val="24"/>
                <w:szCs w:val="24"/>
              </w:rPr>
              <w:t>---</w:t>
            </w:r>
          </w:p>
        </w:tc>
        <w:tc>
          <w:tcPr>
            <w:tcW w:w="1275" w:type="dxa"/>
          </w:tcPr>
          <w:p w14:paraId="3A2605FE" w14:textId="77777777" w:rsidR="002E3A67" w:rsidRPr="00175B5E" w:rsidRDefault="002E3A67" w:rsidP="0061525C">
            <w:pPr>
              <w:jc w:val="center"/>
              <w:rPr>
                <w:sz w:val="24"/>
                <w:szCs w:val="24"/>
              </w:rPr>
            </w:pPr>
            <w:r w:rsidRPr="00175B5E">
              <w:rPr>
                <w:sz w:val="24"/>
                <w:szCs w:val="24"/>
              </w:rPr>
              <w:t>---</w:t>
            </w:r>
          </w:p>
        </w:tc>
        <w:tc>
          <w:tcPr>
            <w:tcW w:w="1863" w:type="dxa"/>
          </w:tcPr>
          <w:p w14:paraId="5FC0A48F" w14:textId="77777777" w:rsidR="002E3A67" w:rsidRPr="00175B5E" w:rsidRDefault="002E3A67" w:rsidP="0061525C">
            <w:pPr>
              <w:jc w:val="center"/>
              <w:rPr>
                <w:sz w:val="24"/>
                <w:szCs w:val="24"/>
              </w:rPr>
            </w:pPr>
            <w:r w:rsidRPr="00175B5E">
              <w:rPr>
                <w:sz w:val="24"/>
                <w:szCs w:val="24"/>
              </w:rPr>
              <w:t>---</w:t>
            </w:r>
          </w:p>
        </w:tc>
        <w:tc>
          <w:tcPr>
            <w:tcW w:w="1823" w:type="dxa"/>
          </w:tcPr>
          <w:p w14:paraId="7C75E021" w14:textId="77777777" w:rsidR="002E3A67" w:rsidRPr="00175B5E" w:rsidRDefault="002E3A67" w:rsidP="0061525C">
            <w:pPr>
              <w:rPr>
                <w:sz w:val="24"/>
                <w:szCs w:val="24"/>
              </w:rPr>
            </w:pPr>
            <w:r w:rsidRPr="00175B5E">
              <w:rPr>
                <w:sz w:val="24"/>
                <w:szCs w:val="24"/>
              </w:rPr>
              <w:t xml:space="preserve">1. </w:t>
            </w:r>
            <w:r>
              <w:rPr>
                <w:sz w:val="24"/>
                <w:szCs w:val="24"/>
              </w:rPr>
              <w:t>O</w:t>
            </w:r>
            <w:r w:rsidRPr="00175B5E">
              <w:rPr>
                <w:sz w:val="24"/>
                <w:szCs w:val="24"/>
              </w:rPr>
              <w:t>nly using a single consumer video camera</w:t>
            </w:r>
            <w:r>
              <w:rPr>
                <w:sz w:val="24"/>
                <w:szCs w:val="24"/>
              </w:rPr>
              <w:t>.</w:t>
            </w:r>
            <w:r w:rsidRPr="00175B5E">
              <w:rPr>
                <w:sz w:val="24"/>
                <w:szCs w:val="24"/>
              </w:rPr>
              <w:t xml:space="preserve"> </w:t>
            </w:r>
          </w:p>
          <w:p w14:paraId="51245E8E" w14:textId="77777777" w:rsidR="002E3A67" w:rsidRPr="00175B5E" w:rsidRDefault="002E3A67" w:rsidP="0061525C">
            <w:pPr>
              <w:rPr>
                <w:sz w:val="24"/>
                <w:szCs w:val="24"/>
              </w:rPr>
            </w:pPr>
            <w:r w:rsidRPr="00175B5E">
              <w:rPr>
                <w:sz w:val="24"/>
                <w:szCs w:val="24"/>
              </w:rPr>
              <w:t xml:space="preserve">2. </w:t>
            </w:r>
            <w:r>
              <w:rPr>
                <w:sz w:val="24"/>
                <w:szCs w:val="24"/>
              </w:rPr>
              <w:t>C</w:t>
            </w:r>
            <w:r w:rsidRPr="00175B5E">
              <w:rPr>
                <w:sz w:val="24"/>
                <w:szCs w:val="24"/>
              </w:rPr>
              <w:t>omputational-inexpensive and relatively-robust.</w:t>
            </w:r>
          </w:p>
          <w:p w14:paraId="7B4C3E21" w14:textId="77777777" w:rsidR="002E3A67" w:rsidRPr="00175B5E" w:rsidRDefault="002E3A67" w:rsidP="0061525C">
            <w:pPr>
              <w:rPr>
                <w:sz w:val="24"/>
                <w:szCs w:val="24"/>
              </w:rPr>
            </w:pPr>
            <w:r>
              <w:rPr>
                <w:sz w:val="24"/>
                <w:szCs w:val="24"/>
              </w:rPr>
              <w:t>3. F</w:t>
            </w:r>
            <w:r w:rsidRPr="00175B5E">
              <w:rPr>
                <w:sz w:val="24"/>
                <w:szCs w:val="24"/>
              </w:rPr>
              <w:t xml:space="preserve">ully-automatic </w:t>
            </w:r>
          </w:p>
          <w:p w14:paraId="36F8824F" w14:textId="77777777" w:rsidR="002E3A67" w:rsidRPr="00175B5E" w:rsidRDefault="002E3A67" w:rsidP="0061525C">
            <w:pPr>
              <w:rPr>
                <w:sz w:val="24"/>
                <w:szCs w:val="24"/>
              </w:rPr>
            </w:pPr>
            <w:r>
              <w:rPr>
                <w:sz w:val="24"/>
                <w:szCs w:val="24"/>
              </w:rPr>
              <w:t>4. C</w:t>
            </w:r>
            <w:r w:rsidRPr="00175B5E">
              <w:rPr>
                <w:sz w:val="24"/>
                <w:szCs w:val="24"/>
              </w:rPr>
              <w:t>an maintain a human-like face structure.</w:t>
            </w:r>
          </w:p>
          <w:p w14:paraId="76ABD029" w14:textId="77777777" w:rsidR="002E3A67" w:rsidRPr="00175B5E" w:rsidRDefault="002E3A67" w:rsidP="002E3A67">
            <w:pPr>
              <w:rPr>
                <w:sz w:val="24"/>
                <w:szCs w:val="24"/>
              </w:rPr>
            </w:pPr>
            <w:r w:rsidRPr="00175B5E">
              <w:rPr>
                <w:sz w:val="24"/>
                <w:szCs w:val="24"/>
              </w:rPr>
              <w:t xml:space="preserve">5. </w:t>
            </w:r>
            <w:r>
              <w:rPr>
                <w:sz w:val="24"/>
                <w:szCs w:val="24"/>
              </w:rPr>
              <w:t>C</w:t>
            </w:r>
            <w:r w:rsidRPr="00175B5E">
              <w:rPr>
                <w:sz w:val="24"/>
                <w:szCs w:val="24"/>
              </w:rPr>
              <w:t>an obtain more rich information from an input image sequence</w:t>
            </w:r>
            <w:r>
              <w:rPr>
                <w:sz w:val="24"/>
                <w:szCs w:val="24"/>
              </w:rPr>
              <w:t>.</w:t>
            </w:r>
            <w:r w:rsidRPr="00175B5E">
              <w:rPr>
                <w:sz w:val="24"/>
                <w:szCs w:val="24"/>
              </w:rPr>
              <w:t xml:space="preserve"> </w:t>
            </w:r>
          </w:p>
        </w:tc>
      </w:tr>
      <w:tr w:rsidR="00A53D65" w14:paraId="4810E285" w14:textId="77777777" w:rsidTr="00C041D3">
        <w:trPr>
          <w:trHeight w:val="3240"/>
        </w:trPr>
        <w:tc>
          <w:tcPr>
            <w:tcW w:w="567" w:type="dxa"/>
          </w:tcPr>
          <w:p w14:paraId="7D1BFBDC" w14:textId="77777777" w:rsidR="00A53D65" w:rsidRDefault="00A53D65" w:rsidP="0061525C">
            <w:pPr>
              <w:rPr>
                <w:sz w:val="24"/>
                <w:szCs w:val="24"/>
              </w:rPr>
            </w:pPr>
            <w:r>
              <w:rPr>
                <w:sz w:val="24"/>
                <w:szCs w:val="24"/>
              </w:rPr>
              <w:t>6.</w:t>
            </w:r>
          </w:p>
        </w:tc>
        <w:tc>
          <w:tcPr>
            <w:tcW w:w="1560" w:type="dxa"/>
          </w:tcPr>
          <w:p w14:paraId="359A18AA" w14:textId="77777777" w:rsidR="00A53D65" w:rsidRPr="00175B5E" w:rsidRDefault="00A53D65" w:rsidP="00A53D65">
            <w:pPr>
              <w:rPr>
                <w:sz w:val="24"/>
                <w:szCs w:val="24"/>
              </w:rPr>
            </w:pPr>
            <w:r>
              <w:rPr>
                <w:sz w:val="24"/>
                <w:szCs w:val="24"/>
              </w:rPr>
              <w:t xml:space="preserve">Joseph Roth, et.al, </w:t>
            </w:r>
            <w:r w:rsidRPr="00175B5E">
              <w:rPr>
                <w:sz w:val="24"/>
                <w:szCs w:val="24"/>
              </w:rPr>
              <w:t>2016</w:t>
            </w:r>
          </w:p>
        </w:tc>
        <w:tc>
          <w:tcPr>
            <w:tcW w:w="1701" w:type="dxa"/>
          </w:tcPr>
          <w:p w14:paraId="73B10167" w14:textId="77777777" w:rsidR="00A53D65" w:rsidRPr="00175B5E" w:rsidRDefault="00A53D65" w:rsidP="0061525C">
            <w:pPr>
              <w:rPr>
                <w:sz w:val="24"/>
                <w:szCs w:val="24"/>
              </w:rPr>
            </w:pPr>
            <w:r w:rsidRPr="00175B5E">
              <w:rPr>
                <w:sz w:val="24"/>
                <w:szCs w:val="24"/>
              </w:rPr>
              <w:t>3DMM (3D Morphable Model) to create a personalized template which adaptively influences reconstruction in a coarse-to-fine scheme.</w:t>
            </w:r>
          </w:p>
        </w:tc>
        <w:tc>
          <w:tcPr>
            <w:tcW w:w="1560" w:type="dxa"/>
          </w:tcPr>
          <w:p w14:paraId="688FCFD7" w14:textId="77777777" w:rsidR="00A53D65" w:rsidRPr="00175B5E" w:rsidRDefault="00A53D65" w:rsidP="0061525C">
            <w:pPr>
              <w:rPr>
                <w:sz w:val="24"/>
                <w:szCs w:val="24"/>
              </w:rPr>
            </w:pPr>
            <w:r w:rsidRPr="00175B5E">
              <w:rPr>
                <w:sz w:val="24"/>
                <w:szCs w:val="24"/>
              </w:rPr>
              <w:t>M001 of the BU-4DFE database</w:t>
            </w:r>
          </w:p>
        </w:tc>
        <w:tc>
          <w:tcPr>
            <w:tcW w:w="1275" w:type="dxa"/>
          </w:tcPr>
          <w:p w14:paraId="70255C05" w14:textId="77777777" w:rsidR="00A53D65" w:rsidRPr="00175B5E" w:rsidRDefault="00A53D65" w:rsidP="0061525C">
            <w:pPr>
              <w:rPr>
                <w:sz w:val="24"/>
                <w:szCs w:val="24"/>
              </w:rPr>
            </w:pPr>
            <w:r w:rsidRPr="00175B5E">
              <w:rPr>
                <w:sz w:val="24"/>
                <w:szCs w:val="24"/>
              </w:rPr>
              <w:t>C++ and MATLAB</w:t>
            </w:r>
          </w:p>
        </w:tc>
        <w:tc>
          <w:tcPr>
            <w:tcW w:w="1863" w:type="dxa"/>
          </w:tcPr>
          <w:p w14:paraId="644821C0" w14:textId="77777777" w:rsidR="00A53D65" w:rsidRPr="00175B5E" w:rsidRDefault="00A53D65" w:rsidP="0061525C">
            <w:pPr>
              <w:rPr>
                <w:sz w:val="24"/>
                <w:szCs w:val="24"/>
              </w:rPr>
            </w:pPr>
            <w:r w:rsidRPr="00175B5E">
              <w:rPr>
                <w:sz w:val="24"/>
                <w:szCs w:val="24"/>
              </w:rPr>
              <w:t>Needs large number of images as an input for accurate results</w:t>
            </w:r>
          </w:p>
        </w:tc>
        <w:tc>
          <w:tcPr>
            <w:tcW w:w="1823" w:type="dxa"/>
          </w:tcPr>
          <w:p w14:paraId="3E43BF5B" w14:textId="77777777" w:rsidR="00A53D65" w:rsidRPr="00175B5E" w:rsidRDefault="00A53D65" w:rsidP="0061525C">
            <w:pPr>
              <w:jc w:val="center"/>
              <w:rPr>
                <w:sz w:val="24"/>
                <w:szCs w:val="24"/>
              </w:rPr>
            </w:pPr>
            <w:r w:rsidRPr="00175B5E">
              <w:rPr>
                <w:sz w:val="24"/>
                <w:szCs w:val="24"/>
              </w:rPr>
              <w:t>---</w:t>
            </w:r>
          </w:p>
        </w:tc>
      </w:tr>
      <w:tr w:rsidR="00A53D65" w14:paraId="250CADBF" w14:textId="77777777" w:rsidTr="00C041D3">
        <w:trPr>
          <w:trHeight w:val="3107"/>
        </w:trPr>
        <w:tc>
          <w:tcPr>
            <w:tcW w:w="567" w:type="dxa"/>
          </w:tcPr>
          <w:p w14:paraId="4ACEE7B3" w14:textId="77777777" w:rsidR="00A53D65" w:rsidRDefault="00A53D65" w:rsidP="0061525C">
            <w:pPr>
              <w:rPr>
                <w:sz w:val="24"/>
                <w:szCs w:val="24"/>
              </w:rPr>
            </w:pPr>
            <w:r>
              <w:rPr>
                <w:sz w:val="24"/>
                <w:szCs w:val="24"/>
              </w:rPr>
              <w:t>7.</w:t>
            </w:r>
          </w:p>
        </w:tc>
        <w:tc>
          <w:tcPr>
            <w:tcW w:w="1560" w:type="dxa"/>
          </w:tcPr>
          <w:p w14:paraId="7E9BA0A1" w14:textId="77777777" w:rsidR="00A53D65" w:rsidRDefault="00A53D65" w:rsidP="00A53D65">
            <w:pPr>
              <w:rPr>
                <w:sz w:val="24"/>
                <w:szCs w:val="24"/>
              </w:rPr>
            </w:pPr>
            <w:r w:rsidRPr="00175B5E">
              <w:rPr>
                <w:sz w:val="24"/>
                <w:szCs w:val="24"/>
              </w:rPr>
              <w:t>Jaeik Jo</w:t>
            </w:r>
            <w:r>
              <w:rPr>
                <w:sz w:val="24"/>
                <w:szCs w:val="24"/>
              </w:rPr>
              <w:t>, et.al,</w:t>
            </w:r>
          </w:p>
          <w:p w14:paraId="336E4231" w14:textId="77777777" w:rsidR="00A53D65" w:rsidRPr="00175B5E" w:rsidRDefault="00A53D65" w:rsidP="00A53D65">
            <w:pPr>
              <w:rPr>
                <w:sz w:val="24"/>
                <w:szCs w:val="24"/>
              </w:rPr>
            </w:pPr>
            <w:r w:rsidRPr="00175B5E">
              <w:rPr>
                <w:sz w:val="24"/>
                <w:szCs w:val="24"/>
              </w:rPr>
              <w:t>2015</w:t>
            </w:r>
          </w:p>
        </w:tc>
        <w:tc>
          <w:tcPr>
            <w:tcW w:w="1701" w:type="dxa"/>
          </w:tcPr>
          <w:p w14:paraId="27EE1576" w14:textId="77777777" w:rsidR="00A53D65" w:rsidRPr="00175B5E" w:rsidRDefault="00A53D65" w:rsidP="0061525C">
            <w:pPr>
              <w:rPr>
                <w:sz w:val="24"/>
                <w:szCs w:val="24"/>
              </w:rPr>
            </w:pPr>
            <w:r w:rsidRPr="00175B5E">
              <w:rPr>
                <w:sz w:val="24"/>
                <w:szCs w:val="24"/>
              </w:rPr>
              <w:t>Structure from Motion (SfM) and the 3D Morphable Model (3DMM)</w:t>
            </w:r>
          </w:p>
        </w:tc>
        <w:tc>
          <w:tcPr>
            <w:tcW w:w="1560" w:type="dxa"/>
          </w:tcPr>
          <w:p w14:paraId="73BA2A87" w14:textId="77777777" w:rsidR="00A53D65" w:rsidRPr="00175B5E" w:rsidRDefault="00A53D65" w:rsidP="0061525C">
            <w:pPr>
              <w:rPr>
                <w:sz w:val="24"/>
                <w:szCs w:val="24"/>
              </w:rPr>
            </w:pPr>
            <w:r w:rsidRPr="00175B5E">
              <w:rPr>
                <w:sz w:val="24"/>
                <w:szCs w:val="24"/>
              </w:rPr>
              <w:t>3D facial scans from 150 subjects comprising 86 males and 64 females were obtained by a 3D laser scanner</w:t>
            </w:r>
          </w:p>
        </w:tc>
        <w:tc>
          <w:tcPr>
            <w:tcW w:w="1275" w:type="dxa"/>
          </w:tcPr>
          <w:p w14:paraId="47FE7501" w14:textId="77777777" w:rsidR="00A53D65" w:rsidRPr="00175B5E" w:rsidRDefault="00A53D65" w:rsidP="0061525C">
            <w:pPr>
              <w:jc w:val="center"/>
              <w:rPr>
                <w:sz w:val="24"/>
                <w:szCs w:val="24"/>
              </w:rPr>
            </w:pPr>
            <w:r w:rsidRPr="00175B5E">
              <w:rPr>
                <w:sz w:val="24"/>
                <w:szCs w:val="24"/>
              </w:rPr>
              <w:t>---</w:t>
            </w:r>
          </w:p>
        </w:tc>
        <w:tc>
          <w:tcPr>
            <w:tcW w:w="1863" w:type="dxa"/>
          </w:tcPr>
          <w:p w14:paraId="07DB79DD" w14:textId="77777777" w:rsidR="00A53D65" w:rsidRPr="00175B5E" w:rsidRDefault="00A53D65" w:rsidP="0061525C">
            <w:pPr>
              <w:rPr>
                <w:sz w:val="24"/>
                <w:szCs w:val="24"/>
              </w:rPr>
            </w:pPr>
            <w:r w:rsidRPr="00175B5E">
              <w:rPr>
                <w:sz w:val="24"/>
                <w:szCs w:val="24"/>
              </w:rPr>
              <w:t>Incurs a high computational cost due to fusion of SfM and S3DMM,</w:t>
            </w:r>
          </w:p>
          <w:p w14:paraId="09DEC63D" w14:textId="77777777" w:rsidR="00A53D65" w:rsidRPr="00175B5E" w:rsidRDefault="00A53D65" w:rsidP="0061525C">
            <w:pPr>
              <w:rPr>
                <w:sz w:val="24"/>
                <w:szCs w:val="24"/>
              </w:rPr>
            </w:pPr>
          </w:p>
        </w:tc>
        <w:tc>
          <w:tcPr>
            <w:tcW w:w="1823" w:type="dxa"/>
          </w:tcPr>
          <w:p w14:paraId="4267D96B" w14:textId="77777777" w:rsidR="00A53D65" w:rsidRPr="00175B5E" w:rsidRDefault="00A53D65" w:rsidP="0061525C">
            <w:pPr>
              <w:rPr>
                <w:sz w:val="24"/>
                <w:szCs w:val="24"/>
              </w:rPr>
            </w:pPr>
            <w:r w:rsidRPr="00175B5E">
              <w:rPr>
                <w:sz w:val="24"/>
                <w:szCs w:val="24"/>
              </w:rPr>
              <w:t>Person-specific 3D face can be reconstructed from only a single-view facial image, Robust to pose variations</w:t>
            </w:r>
          </w:p>
        </w:tc>
      </w:tr>
      <w:tr w:rsidR="00A53D65" w14:paraId="561B9768" w14:textId="77777777" w:rsidTr="00C041D3">
        <w:trPr>
          <w:trHeight w:val="1895"/>
        </w:trPr>
        <w:tc>
          <w:tcPr>
            <w:tcW w:w="567" w:type="dxa"/>
          </w:tcPr>
          <w:p w14:paraId="727243FD" w14:textId="77777777" w:rsidR="00A53D65" w:rsidRDefault="00A53D65" w:rsidP="0061525C">
            <w:pPr>
              <w:rPr>
                <w:sz w:val="24"/>
                <w:szCs w:val="24"/>
              </w:rPr>
            </w:pPr>
            <w:r>
              <w:rPr>
                <w:sz w:val="24"/>
                <w:szCs w:val="24"/>
              </w:rPr>
              <w:t>8.</w:t>
            </w:r>
          </w:p>
        </w:tc>
        <w:tc>
          <w:tcPr>
            <w:tcW w:w="1560" w:type="dxa"/>
          </w:tcPr>
          <w:p w14:paraId="24A72551" w14:textId="77777777" w:rsidR="00A53D65" w:rsidRPr="00175B5E" w:rsidRDefault="00A53D65" w:rsidP="0061525C">
            <w:pPr>
              <w:rPr>
                <w:sz w:val="24"/>
                <w:szCs w:val="24"/>
              </w:rPr>
            </w:pPr>
            <w:r w:rsidRPr="00175B5E">
              <w:rPr>
                <w:sz w:val="24"/>
                <w:szCs w:val="24"/>
              </w:rPr>
              <w:t>Pengfei Dou</w:t>
            </w:r>
            <w:r>
              <w:rPr>
                <w:sz w:val="24"/>
                <w:szCs w:val="24"/>
              </w:rPr>
              <w:t>, et.al,</w:t>
            </w:r>
            <w:r w:rsidRPr="00175B5E">
              <w:rPr>
                <w:sz w:val="24"/>
                <w:szCs w:val="24"/>
              </w:rPr>
              <w:t xml:space="preserve"> 2017</w:t>
            </w:r>
          </w:p>
        </w:tc>
        <w:tc>
          <w:tcPr>
            <w:tcW w:w="1701" w:type="dxa"/>
          </w:tcPr>
          <w:p w14:paraId="3B4F5730" w14:textId="77777777" w:rsidR="00A53D65" w:rsidRPr="00175B5E" w:rsidRDefault="00A53D65" w:rsidP="0061525C">
            <w:pPr>
              <w:rPr>
                <w:sz w:val="24"/>
                <w:szCs w:val="24"/>
              </w:rPr>
            </w:pPr>
            <w:r w:rsidRPr="00175B5E">
              <w:rPr>
                <w:sz w:val="24"/>
                <w:szCs w:val="24"/>
              </w:rPr>
              <w:t>fusion-CNN</w:t>
            </w:r>
          </w:p>
        </w:tc>
        <w:tc>
          <w:tcPr>
            <w:tcW w:w="1560" w:type="dxa"/>
          </w:tcPr>
          <w:p w14:paraId="6DD0A034" w14:textId="77777777" w:rsidR="00A53D65" w:rsidRPr="00175B5E" w:rsidRDefault="00A53D65" w:rsidP="0061525C">
            <w:pPr>
              <w:rPr>
                <w:sz w:val="24"/>
                <w:szCs w:val="24"/>
              </w:rPr>
            </w:pPr>
            <w:r w:rsidRPr="00175B5E">
              <w:rPr>
                <w:sz w:val="24"/>
                <w:szCs w:val="24"/>
              </w:rPr>
              <w:t>real 2D images and synthetic 2D images to train the deep neural network</w:t>
            </w:r>
          </w:p>
          <w:p w14:paraId="779EEDF0" w14:textId="77777777" w:rsidR="00A53D65" w:rsidRPr="00175B5E" w:rsidRDefault="00A53D65" w:rsidP="0061525C">
            <w:pPr>
              <w:rPr>
                <w:sz w:val="24"/>
                <w:szCs w:val="24"/>
              </w:rPr>
            </w:pPr>
          </w:p>
        </w:tc>
        <w:tc>
          <w:tcPr>
            <w:tcW w:w="1275" w:type="dxa"/>
          </w:tcPr>
          <w:p w14:paraId="271B048E" w14:textId="77777777" w:rsidR="00A53D65" w:rsidRPr="00175B5E" w:rsidRDefault="00A53D65" w:rsidP="0061525C">
            <w:pPr>
              <w:jc w:val="center"/>
              <w:rPr>
                <w:sz w:val="24"/>
                <w:szCs w:val="24"/>
              </w:rPr>
            </w:pPr>
            <w:r w:rsidRPr="00175B5E">
              <w:rPr>
                <w:sz w:val="24"/>
                <w:szCs w:val="24"/>
              </w:rPr>
              <w:t>---</w:t>
            </w:r>
          </w:p>
        </w:tc>
        <w:tc>
          <w:tcPr>
            <w:tcW w:w="1863" w:type="dxa"/>
          </w:tcPr>
          <w:p w14:paraId="528A7282" w14:textId="77777777" w:rsidR="00A53D65" w:rsidRPr="00175B5E" w:rsidRDefault="00A53D65" w:rsidP="0061525C">
            <w:pPr>
              <w:jc w:val="center"/>
              <w:rPr>
                <w:sz w:val="24"/>
                <w:szCs w:val="24"/>
              </w:rPr>
            </w:pPr>
            <w:r w:rsidRPr="00175B5E">
              <w:rPr>
                <w:sz w:val="24"/>
                <w:szCs w:val="24"/>
              </w:rPr>
              <w:t>---</w:t>
            </w:r>
          </w:p>
        </w:tc>
        <w:tc>
          <w:tcPr>
            <w:tcW w:w="1823" w:type="dxa"/>
          </w:tcPr>
          <w:p w14:paraId="2457C48A" w14:textId="77777777" w:rsidR="00A53D65" w:rsidRPr="00175B5E" w:rsidRDefault="00A53D65" w:rsidP="0061525C">
            <w:pPr>
              <w:rPr>
                <w:sz w:val="24"/>
                <w:szCs w:val="24"/>
              </w:rPr>
            </w:pPr>
            <w:r>
              <w:rPr>
                <w:sz w:val="24"/>
                <w:szCs w:val="24"/>
              </w:rPr>
              <w:t>I</w:t>
            </w:r>
            <w:r w:rsidRPr="00175B5E">
              <w:rPr>
                <w:sz w:val="24"/>
                <w:szCs w:val="24"/>
              </w:rPr>
              <w:t>t is end-to-end and takes only a single RGB image as input</w:t>
            </w:r>
          </w:p>
        </w:tc>
      </w:tr>
      <w:tr w:rsidR="00A53D65" w14:paraId="4A0B1458" w14:textId="77777777" w:rsidTr="00C041D3">
        <w:tc>
          <w:tcPr>
            <w:tcW w:w="567" w:type="dxa"/>
          </w:tcPr>
          <w:p w14:paraId="7B8C503D" w14:textId="77777777" w:rsidR="00A53D65" w:rsidRDefault="00A53D65" w:rsidP="0061525C">
            <w:pPr>
              <w:rPr>
                <w:sz w:val="24"/>
                <w:szCs w:val="24"/>
              </w:rPr>
            </w:pPr>
            <w:r>
              <w:rPr>
                <w:sz w:val="24"/>
                <w:szCs w:val="24"/>
              </w:rPr>
              <w:t>9.</w:t>
            </w:r>
          </w:p>
        </w:tc>
        <w:tc>
          <w:tcPr>
            <w:tcW w:w="1560" w:type="dxa"/>
          </w:tcPr>
          <w:p w14:paraId="50EF1DBC" w14:textId="77777777" w:rsidR="00A53D65" w:rsidRDefault="00A53D65" w:rsidP="0061525C">
            <w:pPr>
              <w:rPr>
                <w:sz w:val="24"/>
                <w:szCs w:val="24"/>
              </w:rPr>
            </w:pPr>
            <w:r w:rsidRPr="00175B5E">
              <w:rPr>
                <w:sz w:val="24"/>
                <w:szCs w:val="24"/>
              </w:rPr>
              <w:t>Ruiqi Zhao</w:t>
            </w:r>
            <w:r>
              <w:rPr>
                <w:sz w:val="24"/>
                <w:szCs w:val="24"/>
              </w:rPr>
              <w:t>, et.al,</w:t>
            </w:r>
            <w:r w:rsidRPr="00175B5E">
              <w:rPr>
                <w:sz w:val="24"/>
                <w:szCs w:val="24"/>
              </w:rPr>
              <w:t xml:space="preserve"> </w:t>
            </w:r>
          </w:p>
          <w:p w14:paraId="00548C98" w14:textId="77777777" w:rsidR="00A53D65" w:rsidRPr="00175B5E" w:rsidRDefault="00A53D65" w:rsidP="0061525C">
            <w:pPr>
              <w:rPr>
                <w:sz w:val="24"/>
                <w:szCs w:val="24"/>
              </w:rPr>
            </w:pPr>
            <w:r w:rsidRPr="00175B5E">
              <w:rPr>
                <w:sz w:val="24"/>
                <w:szCs w:val="24"/>
              </w:rPr>
              <w:t>2016</w:t>
            </w:r>
          </w:p>
        </w:tc>
        <w:tc>
          <w:tcPr>
            <w:tcW w:w="1701" w:type="dxa"/>
          </w:tcPr>
          <w:p w14:paraId="46A247C9" w14:textId="77777777" w:rsidR="00A53D65" w:rsidRPr="00175B5E" w:rsidRDefault="00A53D65" w:rsidP="0061525C">
            <w:pPr>
              <w:rPr>
                <w:sz w:val="24"/>
                <w:szCs w:val="24"/>
              </w:rPr>
            </w:pPr>
            <w:r>
              <w:rPr>
                <w:sz w:val="24"/>
                <w:szCs w:val="24"/>
              </w:rPr>
              <w:t>F</w:t>
            </w:r>
            <w:r w:rsidRPr="00175B5E">
              <w:rPr>
                <w:sz w:val="24"/>
                <w:szCs w:val="24"/>
              </w:rPr>
              <w:t>eed-forward neural network (with 6 layers)</w:t>
            </w:r>
          </w:p>
        </w:tc>
        <w:tc>
          <w:tcPr>
            <w:tcW w:w="1560" w:type="dxa"/>
          </w:tcPr>
          <w:p w14:paraId="5AA8B612" w14:textId="77777777" w:rsidR="00A53D65" w:rsidRPr="00175B5E" w:rsidRDefault="00A53D65" w:rsidP="0061525C">
            <w:pPr>
              <w:rPr>
                <w:sz w:val="24"/>
                <w:szCs w:val="24"/>
              </w:rPr>
            </w:pPr>
            <w:r w:rsidRPr="00175B5E">
              <w:rPr>
                <w:sz w:val="24"/>
                <w:szCs w:val="24"/>
              </w:rPr>
              <w:t>BP4D-S database (test dataset)</w:t>
            </w:r>
          </w:p>
        </w:tc>
        <w:tc>
          <w:tcPr>
            <w:tcW w:w="1275" w:type="dxa"/>
          </w:tcPr>
          <w:p w14:paraId="155DC6C7" w14:textId="77777777" w:rsidR="00A53D65" w:rsidRPr="00175B5E" w:rsidRDefault="00A53D65" w:rsidP="0061525C">
            <w:pPr>
              <w:rPr>
                <w:sz w:val="24"/>
                <w:szCs w:val="24"/>
              </w:rPr>
            </w:pPr>
            <w:r w:rsidRPr="00175B5E">
              <w:rPr>
                <w:sz w:val="24"/>
                <w:szCs w:val="24"/>
              </w:rPr>
              <w:t>Python</w:t>
            </w:r>
          </w:p>
        </w:tc>
        <w:tc>
          <w:tcPr>
            <w:tcW w:w="1863" w:type="dxa"/>
          </w:tcPr>
          <w:p w14:paraId="499F8BE5" w14:textId="77777777" w:rsidR="00A53D65" w:rsidRPr="00175B5E" w:rsidRDefault="00A53D65" w:rsidP="0061525C">
            <w:pPr>
              <w:rPr>
                <w:sz w:val="24"/>
                <w:szCs w:val="24"/>
              </w:rPr>
            </w:pPr>
            <w:r w:rsidRPr="00175B5E">
              <w:rPr>
                <w:sz w:val="24"/>
                <w:szCs w:val="24"/>
              </w:rPr>
              <w:t xml:space="preserve">Can be efficiently performed with </w:t>
            </w:r>
            <w:r w:rsidRPr="00175B5E">
              <w:rPr>
                <w:sz w:val="24"/>
                <w:szCs w:val="24"/>
              </w:rPr>
              <w:lastRenderedPageBreak/>
              <w:t>large datasets</w:t>
            </w:r>
          </w:p>
        </w:tc>
        <w:tc>
          <w:tcPr>
            <w:tcW w:w="1823" w:type="dxa"/>
          </w:tcPr>
          <w:p w14:paraId="08C6B499" w14:textId="77777777" w:rsidR="00A53D65" w:rsidRPr="00175B5E" w:rsidRDefault="00A53D65" w:rsidP="0061525C">
            <w:pPr>
              <w:jc w:val="center"/>
              <w:rPr>
                <w:sz w:val="24"/>
                <w:szCs w:val="24"/>
              </w:rPr>
            </w:pPr>
            <w:r w:rsidRPr="00175B5E">
              <w:rPr>
                <w:sz w:val="24"/>
                <w:szCs w:val="24"/>
              </w:rPr>
              <w:lastRenderedPageBreak/>
              <w:t>---</w:t>
            </w:r>
          </w:p>
        </w:tc>
      </w:tr>
      <w:tr w:rsidR="00A53D65" w14:paraId="3BD30FE0" w14:textId="77777777" w:rsidTr="00C041D3">
        <w:tc>
          <w:tcPr>
            <w:tcW w:w="567" w:type="dxa"/>
          </w:tcPr>
          <w:p w14:paraId="261847BE" w14:textId="77777777" w:rsidR="00A53D65" w:rsidRDefault="00A53D65" w:rsidP="0061525C">
            <w:pPr>
              <w:rPr>
                <w:sz w:val="24"/>
                <w:szCs w:val="24"/>
              </w:rPr>
            </w:pPr>
            <w:r>
              <w:rPr>
                <w:sz w:val="24"/>
                <w:szCs w:val="24"/>
              </w:rPr>
              <w:lastRenderedPageBreak/>
              <w:t>10.</w:t>
            </w:r>
          </w:p>
        </w:tc>
        <w:tc>
          <w:tcPr>
            <w:tcW w:w="1560" w:type="dxa"/>
          </w:tcPr>
          <w:p w14:paraId="0C84FA5A" w14:textId="77777777" w:rsidR="00A53D65" w:rsidRPr="00175B5E" w:rsidRDefault="00A53D65" w:rsidP="0061525C">
            <w:pPr>
              <w:rPr>
                <w:color w:val="000000"/>
                <w:sz w:val="24"/>
                <w:szCs w:val="24"/>
              </w:rPr>
            </w:pPr>
            <w:r w:rsidRPr="00175B5E">
              <w:rPr>
                <w:color w:val="000000"/>
                <w:sz w:val="24"/>
                <w:szCs w:val="24"/>
              </w:rPr>
              <w:t>Luo Jiang</w:t>
            </w:r>
            <w:r>
              <w:rPr>
                <w:sz w:val="24"/>
                <w:szCs w:val="24"/>
              </w:rPr>
              <w:t>, et.al,</w:t>
            </w:r>
          </w:p>
          <w:p w14:paraId="6484F641" w14:textId="77777777" w:rsidR="00A53D65" w:rsidRPr="00175B5E" w:rsidRDefault="00A53D65" w:rsidP="0061525C">
            <w:pPr>
              <w:rPr>
                <w:color w:val="000000"/>
                <w:sz w:val="24"/>
                <w:szCs w:val="24"/>
              </w:rPr>
            </w:pPr>
            <w:r w:rsidRPr="00175B5E">
              <w:rPr>
                <w:color w:val="000000"/>
                <w:sz w:val="24"/>
                <w:szCs w:val="24"/>
              </w:rPr>
              <w:t xml:space="preserve">2018 </w:t>
            </w:r>
          </w:p>
        </w:tc>
        <w:tc>
          <w:tcPr>
            <w:tcW w:w="1701" w:type="dxa"/>
          </w:tcPr>
          <w:p w14:paraId="5BE81838" w14:textId="77777777" w:rsidR="00A53D65" w:rsidRPr="00175B5E" w:rsidRDefault="00A53D65" w:rsidP="0061525C">
            <w:pPr>
              <w:rPr>
                <w:color w:val="000000"/>
                <w:sz w:val="24"/>
                <w:szCs w:val="24"/>
              </w:rPr>
            </w:pPr>
            <w:r w:rsidRPr="00175B5E">
              <w:rPr>
                <w:color w:val="000000"/>
                <w:sz w:val="24"/>
                <w:szCs w:val="24"/>
              </w:rPr>
              <w:t>3D face recognition with Geometry details Fom single Image</w:t>
            </w:r>
          </w:p>
        </w:tc>
        <w:tc>
          <w:tcPr>
            <w:tcW w:w="1560" w:type="dxa"/>
          </w:tcPr>
          <w:p w14:paraId="71F5F8CD" w14:textId="77777777" w:rsidR="00A53D65" w:rsidRPr="00175B5E" w:rsidRDefault="00A53D65" w:rsidP="0061525C">
            <w:pPr>
              <w:rPr>
                <w:color w:val="000000"/>
                <w:sz w:val="24"/>
                <w:szCs w:val="24"/>
              </w:rPr>
            </w:pPr>
            <w:r w:rsidRPr="00175B5E">
              <w:rPr>
                <w:color w:val="000000"/>
                <w:sz w:val="24"/>
                <w:szCs w:val="24"/>
              </w:rPr>
              <w:t>FaceWarehouse and BFM2009</w:t>
            </w:r>
          </w:p>
        </w:tc>
        <w:tc>
          <w:tcPr>
            <w:tcW w:w="1275" w:type="dxa"/>
          </w:tcPr>
          <w:p w14:paraId="0456D639" w14:textId="77777777" w:rsidR="00A53D65" w:rsidRPr="00175B5E" w:rsidRDefault="00A53D65" w:rsidP="0061525C">
            <w:pPr>
              <w:rPr>
                <w:color w:val="000000"/>
                <w:sz w:val="24"/>
                <w:szCs w:val="24"/>
              </w:rPr>
            </w:pPr>
            <w:r w:rsidRPr="00175B5E">
              <w:rPr>
                <w:color w:val="000000"/>
                <w:sz w:val="24"/>
                <w:szCs w:val="24"/>
              </w:rPr>
              <w:t>C++</w:t>
            </w:r>
          </w:p>
        </w:tc>
        <w:tc>
          <w:tcPr>
            <w:tcW w:w="1863" w:type="dxa"/>
          </w:tcPr>
          <w:p w14:paraId="12650507" w14:textId="77777777" w:rsidR="00A53D65" w:rsidRPr="00175B5E" w:rsidRDefault="00A53D65" w:rsidP="0061525C">
            <w:pPr>
              <w:rPr>
                <w:color w:val="000000"/>
                <w:sz w:val="24"/>
                <w:szCs w:val="24"/>
              </w:rPr>
            </w:pPr>
            <w:r w:rsidRPr="00175B5E">
              <w:rPr>
                <w:color w:val="000000"/>
                <w:sz w:val="24"/>
                <w:szCs w:val="24"/>
              </w:rPr>
              <w:t>Due to limited degrees of freedom of the low dimensional model, these methods often fail to reproduce fine geometric details (such as wrinkles) that are specific to the target face.</w:t>
            </w:r>
          </w:p>
        </w:tc>
        <w:tc>
          <w:tcPr>
            <w:tcW w:w="1823" w:type="dxa"/>
          </w:tcPr>
          <w:p w14:paraId="487E997C" w14:textId="77777777" w:rsidR="00A53D65" w:rsidRPr="00175B5E" w:rsidRDefault="00A53D65" w:rsidP="0061525C">
            <w:pPr>
              <w:rPr>
                <w:color w:val="000000"/>
                <w:sz w:val="24"/>
                <w:szCs w:val="24"/>
              </w:rPr>
            </w:pPr>
            <w:r w:rsidRPr="00175B5E">
              <w:rPr>
                <w:color w:val="000000"/>
                <w:sz w:val="24"/>
                <w:szCs w:val="24"/>
              </w:rPr>
              <w:t>Combines the benefits</w:t>
            </w:r>
            <w:r w:rsidRPr="00175B5E">
              <w:rPr>
                <w:color w:val="000000"/>
                <w:sz w:val="24"/>
                <w:szCs w:val="24"/>
              </w:rPr>
              <w:br/>
              <w:t>of low-dimensional face models and shape-from-shading,</w:t>
            </w:r>
            <w:r w:rsidRPr="00175B5E">
              <w:rPr>
                <w:color w:val="000000"/>
                <w:sz w:val="24"/>
                <w:szCs w:val="24"/>
              </w:rPr>
              <w:br/>
              <w:t>enabling more accurate and robust reconstruction.</w:t>
            </w:r>
          </w:p>
        </w:tc>
      </w:tr>
      <w:tr w:rsidR="00A53D65" w14:paraId="37D6CE95" w14:textId="77777777" w:rsidTr="00C041D3">
        <w:tc>
          <w:tcPr>
            <w:tcW w:w="567" w:type="dxa"/>
          </w:tcPr>
          <w:p w14:paraId="2B14D872" w14:textId="77777777" w:rsidR="00A53D65" w:rsidRDefault="00A53D65" w:rsidP="0061525C">
            <w:pPr>
              <w:rPr>
                <w:sz w:val="24"/>
                <w:szCs w:val="24"/>
              </w:rPr>
            </w:pPr>
            <w:r>
              <w:rPr>
                <w:sz w:val="24"/>
                <w:szCs w:val="24"/>
              </w:rPr>
              <w:t>11.</w:t>
            </w:r>
          </w:p>
        </w:tc>
        <w:tc>
          <w:tcPr>
            <w:tcW w:w="1560" w:type="dxa"/>
          </w:tcPr>
          <w:p w14:paraId="59C05F9C" w14:textId="77777777" w:rsidR="00A53D65" w:rsidRPr="00175B5E" w:rsidRDefault="00A53D65" w:rsidP="0061525C">
            <w:pPr>
              <w:rPr>
                <w:color w:val="000000"/>
                <w:sz w:val="24"/>
                <w:szCs w:val="24"/>
              </w:rPr>
            </w:pPr>
            <w:r w:rsidRPr="00175B5E">
              <w:rPr>
                <w:color w:val="000000"/>
                <w:sz w:val="24"/>
                <w:szCs w:val="24"/>
              </w:rPr>
              <w:t>Nikolai Chinaev</w:t>
            </w:r>
            <w:r>
              <w:rPr>
                <w:sz w:val="24"/>
                <w:szCs w:val="24"/>
              </w:rPr>
              <w:t>, et.al,</w:t>
            </w:r>
          </w:p>
          <w:p w14:paraId="4420C77A" w14:textId="77777777" w:rsidR="00A53D65" w:rsidRPr="00175B5E" w:rsidRDefault="00A53D65" w:rsidP="0061525C">
            <w:pPr>
              <w:rPr>
                <w:color w:val="000000"/>
                <w:sz w:val="24"/>
                <w:szCs w:val="24"/>
              </w:rPr>
            </w:pPr>
            <w:r w:rsidRPr="00175B5E">
              <w:rPr>
                <w:color w:val="000000"/>
                <w:sz w:val="24"/>
                <w:szCs w:val="24"/>
              </w:rPr>
              <w:t>2018</w:t>
            </w:r>
          </w:p>
        </w:tc>
        <w:tc>
          <w:tcPr>
            <w:tcW w:w="1701" w:type="dxa"/>
          </w:tcPr>
          <w:p w14:paraId="38916B10" w14:textId="77777777" w:rsidR="00A53D65" w:rsidRPr="00175B5E" w:rsidRDefault="00A53D65" w:rsidP="0061525C">
            <w:pPr>
              <w:rPr>
                <w:color w:val="000000"/>
                <w:sz w:val="24"/>
                <w:szCs w:val="24"/>
              </w:rPr>
            </w:pPr>
            <w:r w:rsidRPr="00175B5E">
              <w:rPr>
                <w:color w:val="000000"/>
                <w:sz w:val="24"/>
                <w:szCs w:val="24"/>
              </w:rPr>
              <w:t>3D Face Reconstruction with Efficient CNN Regression</w:t>
            </w:r>
          </w:p>
        </w:tc>
        <w:tc>
          <w:tcPr>
            <w:tcW w:w="1560" w:type="dxa"/>
          </w:tcPr>
          <w:p w14:paraId="3DC51330" w14:textId="77777777" w:rsidR="00A53D65" w:rsidRPr="00175B5E" w:rsidRDefault="00A53D65" w:rsidP="0061525C">
            <w:pPr>
              <w:rPr>
                <w:color w:val="000000"/>
                <w:sz w:val="24"/>
                <w:szCs w:val="24"/>
              </w:rPr>
            </w:pPr>
            <w:r w:rsidRPr="00175B5E">
              <w:rPr>
                <w:color w:val="000000"/>
                <w:sz w:val="24"/>
                <w:szCs w:val="24"/>
              </w:rPr>
              <w:t>Face Warehouse and BU4DFE</w:t>
            </w:r>
          </w:p>
        </w:tc>
        <w:tc>
          <w:tcPr>
            <w:tcW w:w="1275" w:type="dxa"/>
          </w:tcPr>
          <w:p w14:paraId="4C7DF220" w14:textId="77777777" w:rsidR="00A53D65" w:rsidRPr="00175B5E" w:rsidRDefault="00A53D65" w:rsidP="0061525C">
            <w:pPr>
              <w:rPr>
                <w:color w:val="000000"/>
                <w:sz w:val="24"/>
                <w:szCs w:val="24"/>
              </w:rPr>
            </w:pPr>
            <w:r w:rsidRPr="00175B5E">
              <w:rPr>
                <w:color w:val="000000"/>
                <w:sz w:val="24"/>
                <w:szCs w:val="24"/>
              </w:rPr>
              <w:t>Python</w:t>
            </w:r>
          </w:p>
        </w:tc>
        <w:tc>
          <w:tcPr>
            <w:tcW w:w="1863" w:type="dxa"/>
          </w:tcPr>
          <w:p w14:paraId="16BE9FBA" w14:textId="77777777" w:rsidR="00A53D65" w:rsidRPr="00175B5E" w:rsidRDefault="00A53D65" w:rsidP="0061525C">
            <w:pPr>
              <w:rPr>
                <w:color w:val="000000"/>
                <w:sz w:val="24"/>
                <w:szCs w:val="24"/>
              </w:rPr>
            </w:pPr>
            <w:r w:rsidRPr="00175B5E">
              <w:rPr>
                <w:color w:val="000000"/>
                <w:sz w:val="24"/>
                <w:szCs w:val="24"/>
              </w:rPr>
              <w:t>The model</w:t>
            </w:r>
            <w:r>
              <w:rPr>
                <w:color w:val="000000"/>
                <w:sz w:val="24"/>
                <w:szCs w:val="24"/>
              </w:rPr>
              <w:t xml:space="preserve"> can’</w:t>
            </w:r>
            <w:r w:rsidRPr="00175B5E">
              <w:rPr>
                <w:color w:val="000000"/>
                <w:sz w:val="24"/>
                <w:szCs w:val="24"/>
              </w:rPr>
              <w:t xml:space="preserve"> generate occlusions and extreme lighting conditions.</w:t>
            </w:r>
          </w:p>
        </w:tc>
        <w:tc>
          <w:tcPr>
            <w:tcW w:w="1823" w:type="dxa"/>
          </w:tcPr>
          <w:p w14:paraId="2A025DD7" w14:textId="77777777" w:rsidR="00A53D65" w:rsidRPr="00175B5E" w:rsidRDefault="00A53D65" w:rsidP="0061525C">
            <w:pPr>
              <w:jc w:val="center"/>
              <w:rPr>
                <w:color w:val="000000"/>
                <w:sz w:val="24"/>
                <w:szCs w:val="24"/>
              </w:rPr>
            </w:pPr>
            <w:r w:rsidRPr="00175B5E">
              <w:rPr>
                <w:color w:val="000000"/>
                <w:sz w:val="24"/>
                <w:szCs w:val="24"/>
              </w:rPr>
              <w:t>---</w:t>
            </w:r>
          </w:p>
        </w:tc>
      </w:tr>
      <w:tr w:rsidR="00A53D65" w14:paraId="511384DD" w14:textId="77777777" w:rsidTr="00C041D3">
        <w:tc>
          <w:tcPr>
            <w:tcW w:w="567" w:type="dxa"/>
          </w:tcPr>
          <w:p w14:paraId="46BFFCED" w14:textId="77777777" w:rsidR="00A53D65" w:rsidRDefault="00A53D65" w:rsidP="0061525C">
            <w:pPr>
              <w:rPr>
                <w:sz w:val="24"/>
                <w:szCs w:val="24"/>
              </w:rPr>
            </w:pPr>
            <w:r>
              <w:rPr>
                <w:sz w:val="24"/>
                <w:szCs w:val="24"/>
              </w:rPr>
              <w:t>12.</w:t>
            </w:r>
          </w:p>
        </w:tc>
        <w:tc>
          <w:tcPr>
            <w:tcW w:w="1560" w:type="dxa"/>
          </w:tcPr>
          <w:p w14:paraId="4E56DEEC" w14:textId="77777777" w:rsidR="00A53D65" w:rsidRPr="00175B5E" w:rsidRDefault="00A53D65" w:rsidP="0061525C">
            <w:pPr>
              <w:rPr>
                <w:color w:val="000000"/>
                <w:sz w:val="24"/>
                <w:szCs w:val="24"/>
              </w:rPr>
            </w:pPr>
            <w:r w:rsidRPr="00175B5E">
              <w:rPr>
                <w:color w:val="000000"/>
                <w:sz w:val="24"/>
                <w:szCs w:val="24"/>
              </w:rPr>
              <w:t>Amin Jurabloo</w:t>
            </w:r>
            <w:r>
              <w:rPr>
                <w:sz w:val="24"/>
                <w:szCs w:val="24"/>
              </w:rPr>
              <w:t>, et.al,</w:t>
            </w:r>
          </w:p>
          <w:p w14:paraId="75B2E0DE" w14:textId="77777777" w:rsidR="00A53D65" w:rsidRPr="00175B5E" w:rsidRDefault="00A53D65" w:rsidP="0061525C">
            <w:pPr>
              <w:rPr>
                <w:color w:val="000000"/>
                <w:sz w:val="24"/>
                <w:szCs w:val="24"/>
              </w:rPr>
            </w:pPr>
            <w:r w:rsidRPr="00175B5E">
              <w:rPr>
                <w:color w:val="000000"/>
                <w:sz w:val="24"/>
                <w:szCs w:val="24"/>
              </w:rPr>
              <w:t>2016</w:t>
            </w:r>
          </w:p>
        </w:tc>
        <w:tc>
          <w:tcPr>
            <w:tcW w:w="1701" w:type="dxa"/>
          </w:tcPr>
          <w:p w14:paraId="6A699C62" w14:textId="77777777" w:rsidR="00A53D65" w:rsidRPr="00175B5E" w:rsidRDefault="00A53D65" w:rsidP="0061525C">
            <w:pPr>
              <w:rPr>
                <w:color w:val="000000"/>
                <w:sz w:val="24"/>
                <w:szCs w:val="24"/>
              </w:rPr>
            </w:pPr>
            <w:r w:rsidRPr="00175B5E">
              <w:rPr>
                <w:color w:val="000000"/>
                <w:sz w:val="24"/>
                <w:szCs w:val="24"/>
              </w:rPr>
              <w:t>A Survey of different 3D Face Reconstruction Methods</w:t>
            </w:r>
          </w:p>
        </w:tc>
        <w:tc>
          <w:tcPr>
            <w:tcW w:w="1560" w:type="dxa"/>
          </w:tcPr>
          <w:p w14:paraId="70A13FA1" w14:textId="77777777" w:rsidR="00A53D65" w:rsidRPr="00175B5E" w:rsidRDefault="00A53D65" w:rsidP="0061525C">
            <w:pPr>
              <w:jc w:val="center"/>
              <w:rPr>
                <w:color w:val="000000"/>
                <w:sz w:val="24"/>
                <w:szCs w:val="24"/>
              </w:rPr>
            </w:pPr>
            <w:r w:rsidRPr="00175B5E">
              <w:rPr>
                <w:color w:val="000000"/>
                <w:sz w:val="24"/>
                <w:szCs w:val="24"/>
              </w:rPr>
              <w:t>---</w:t>
            </w:r>
          </w:p>
        </w:tc>
        <w:tc>
          <w:tcPr>
            <w:tcW w:w="1275" w:type="dxa"/>
          </w:tcPr>
          <w:p w14:paraId="7512F022" w14:textId="77777777" w:rsidR="00A53D65" w:rsidRPr="00175B5E" w:rsidRDefault="00A53D65" w:rsidP="0061525C">
            <w:pPr>
              <w:jc w:val="center"/>
              <w:rPr>
                <w:color w:val="000000"/>
                <w:sz w:val="24"/>
                <w:szCs w:val="24"/>
              </w:rPr>
            </w:pPr>
            <w:r w:rsidRPr="00175B5E">
              <w:rPr>
                <w:color w:val="000000"/>
                <w:sz w:val="24"/>
                <w:szCs w:val="24"/>
              </w:rPr>
              <w:t>---</w:t>
            </w:r>
          </w:p>
        </w:tc>
        <w:tc>
          <w:tcPr>
            <w:tcW w:w="1863" w:type="dxa"/>
          </w:tcPr>
          <w:p w14:paraId="729330E0" w14:textId="52444760" w:rsidR="00A53D65" w:rsidRPr="00175B5E" w:rsidRDefault="00A53D65" w:rsidP="0061525C">
            <w:pPr>
              <w:rPr>
                <w:color w:val="000000"/>
                <w:sz w:val="24"/>
                <w:szCs w:val="24"/>
              </w:rPr>
            </w:pPr>
            <w:r w:rsidRPr="00175B5E">
              <w:rPr>
                <w:color w:val="000000"/>
                <w:sz w:val="24"/>
                <w:szCs w:val="24"/>
              </w:rPr>
              <w:t xml:space="preserve">In Multiview stereo, it can estimate the 3D shape of an </w:t>
            </w:r>
            <w:r w:rsidR="000708B5" w:rsidRPr="00175B5E">
              <w:rPr>
                <w:color w:val="000000"/>
                <w:sz w:val="24"/>
                <w:szCs w:val="24"/>
              </w:rPr>
              <w:t>arbitrary</w:t>
            </w:r>
            <w:r w:rsidRPr="00175B5E">
              <w:rPr>
                <w:color w:val="000000"/>
                <w:sz w:val="24"/>
                <w:szCs w:val="24"/>
              </w:rPr>
              <w:t xml:space="preserve"> object but it needs multiple images with known camera views.</w:t>
            </w:r>
          </w:p>
        </w:tc>
        <w:tc>
          <w:tcPr>
            <w:tcW w:w="1823" w:type="dxa"/>
          </w:tcPr>
          <w:p w14:paraId="13C6EA34" w14:textId="77777777" w:rsidR="00A53D65" w:rsidRPr="00175B5E" w:rsidRDefault="00A53D65" w:rsidP="0061525C">
            <w:pPr>
              <w:rPr>
                <w:color w:val="000000"/>
                <w:sz w:val="24"/>
                <w:szCs w:val="24"/>
              </w:rPr>
            </w:pPr>
            <w:r w:rsidRPr="00175B5E">
              <w:rPr>
                <w:color w:val="000000"/>
                <w:sz w:val="24"/>
                <w:szCs w:val="24"/>
              </w:rPr>
              <w:t>In SFM The disadvantage of this method is that the estimated 3D shape bases are person specific.</w:t>
            </w:r>
          </w:p>
        </w:tc>
      </w:tr>
    </w:tbl>
    <w:p w14:paraId="74DCE00F" w14:textId="77777777" w:rsidR="00DF4B12" w:rsidRDefault="00DF4B12" w:rsidP="00840C69">
      <w:pPr>
        <w:autoSpaceDN w:val="0"/>
        <w:adjustRightInd w:val="0"/>
        <w:spacing w:line="360" w:lineRule="auto"/>
        <w:rPr>
          <w:sz w:val="24"/>
          <w:szCs w:val="24"/>
        </w:rPr>
      </w:pPr>
    </w:p>
    <w:p w14:paraId="4ED4C5F1" w14:textId="63110E22" w:rsidR="002C1044" w:rsidRDefault="002C1044" w:rsidP="00840C69">
      <w:pPr>
        <w:autoSpaceDN w:val="0"/>
        <w:adjustRightInd w:val="0"/>
        <w:spacing w:line="360" w:lineRule="auto"/>
        <w:rPr>
          <w:sz w:val="24"/>
          <w:szCs w:val="24"/>
        </w:rPr>
      </w:pPr>
    </w:p>
    <w:p w14:paraId="67D033F2" w14:textId="77777777" w:rsidR="000708B5" w:rsidRDefault="000708B5" w:rsidP="00840C69">
      <w:pPr>
        <w:autoSpaceDN w:val="0"/>
        <w:adjustRightInd w:val="0"/>
        <w:spacing w:line="360" w:lineRule="auto"/>
        <w:rPr>
          <w:sz w:val="24"/>
          <w:szCs w:val="24"/>
        </w:rPr>
      </w:pPr>
    </w:p>
    <w:p w14:paraId="5E7E8CAE" w14:textId="48E5770E" w:rsidR="00991620" w:rsidRDefault="003964ED" w:rsidP="00E162C0">
      <w:pPr>
        <w:autoSpaceDN w:val="0"/>
        <w:adjustRightInd w:val="0"/>
        <w:spacing w:line="360" w:lineRule="auto"/>
        <w:rPr>
          <w:b/>
          <w:sz w:val="28"/>
          <w:szCs w:val="28"/>
        </w:rPr>
      </w:pPr>
      <w:r>
        <w:rPr>
          <w:b/>
          <w:sz w:val="28"/>
          <w:szCs w:val="28"/>
        </w:rPr>
        <w:t>2</w:t>
      </w:r>
      <w:r w:rsidR="00402A75">
        <w:rPr>
          <w:b/>
          <w:sz w:val="28"/>
          <w:szCs w:val="28"/>
        </w:rPr>
        <w:t>.1 CHALLENGES</w:t>
      </w:r>
    </w:p>
    <w:p w14:paraId="37E7DA82" w14:textId="77777777" w:rsidR="00402A75" w:rsidRPr="00402A75" w:rsidRDefault="00402A75" w:rsidP="00840C69">
      <w:pPr>
        <w:autoSpaceDN w:val="0"/>
        <w:adjustRightInd w:val="0"/>
        <w:spacing w:line="360" w:lineRule="auto"/>
        <w:rPr>
          <w:b/>
          <w:sz w:val="24"/>
          <w:szCs w:val="24"/>
        </w:rPr>
      </w:pPr>
    </w:p>
    <w:p w14:paraId="54B68B43" w14:textId="77777777" w:rsidR="00260330" w:rsidRPr="00402A75" w:rsidRDefault="00FC4D41" w:rsidP="00FC4D41">
      <w:pPr>
        <w:pStyle w:val="ListParagraph"/>
        <w:numPr>
          <w:ilvl w:val="0"/>
          <w:numId w:val="5"/>
        </w:numPr>
        <w:autoSpaceDN w:val="0"/>
        <w:adjustRightInd w:val="0"/>
        <w:spacing w:line="360" w:lineRule="auto"/>
        <w:rPr>
          <w:sz w:val="24"/>
          <w:szCs w:val="24"/>
          <w:lang w:val="en-IN"/>
        </w:rPr>
      </w:pPr>
      <w:r w:rsidRPr="00402A75">
        <w:rPr>
          <w:sz w:val="24"/>
          <w:szCs w:val="24"/>
          <w:lang w:val="en-IN"/>
        </w:rPr>
        <w:t>The network occasionally makes mistakes when faced with facial attributes which were not present in the synthetic data.</w:t>
      </w:r>
    </w:p>
    <w:p w14:paraId="7A09619A" w14:textId="77777777" w:rsidR="00260330" w:rsidRPr="00402A75" w:rsidRDefault="00FC4D41" w:rsidP="00FC4D41">
      <w:pPr>
        <w:pStyle w:val="ListParagraph"/>
        <w:numPr>
          <w:ilvl w:val="0"/>
          <w:numId w:val="5"/>
        </w:numPr>
        <w:autoSpaceDN w:val="0"/>
        <w:adjustRightInd w:val="0"/>
        <w:spacing w:line="360" w:lineRule="auto"/>
        <w:rPr>
          <w:sz w:val="24"/>
          <w:szCs w:val="24"/>
          <w:lang w:val="en-IN"/>
        </w:rPr>
      </w:pPr>
      <w:r w:rsidRPr="00402A75">
        <w:rPr>
          <w:sz w:val="24"/>
          <w:szCs w:val="24"/>
          <w:lang w:val="en-IN"/>
        </w:rPr>
        <w:t>Due to limited degrees of freedom of the low dimensional model, these methods often fail to reproduce fine geometric details.</w:t>
      </w:r>
    </w:p>
    <w:p w14:paraId="54F25019" w14:textId="6D73893D" w:rsidR="00402A75" w:rsidRDefault="00402A75" w:rsidP="00402A75">
      <w:pPr>
        <w:autoSpaceDN w:val="0"/>
        <w:adjustRightInd w:val="0"/>
        <w:spacing w:line="360" w:lineRule="auto"/>
        <w:rPr>
          <w:sz w:val="24"/>
          <w:szCs w:val="24"/>
        </w:rPr>
      </w:pPr>
    </w:p>
    <w:p w14:paraId="0464D237" w14:textId="2AE12E92" w:rsidR="00272D99" w:rsidRDefault="00272D99" w:rsidP="00402A75">
      <w:pPr>
        <w:autoSpaceDN w:val="0"/>
        <w:adjustRightInd w:val="0"/>
        <w:spacing w:line="360" w:lineRule="auto"/>
        <w:rPr>
          <w:sz w:val="24"/>
          <w:szCs w:val="24"/>
        </w:rPr>
      </w:pPr>
    </w:p>
    <w:p w14:paraId="1BC45F6C" w14:textId="49DCD9C4" w:rsidR="00272D99" w:rsidRDefault="00272D99" w:rsidP="00402A75">
      <w:pPr>
        <w:autoSpaceDN w:val="0"/>
        <w:adjustRightInd w:val="0"/>
        <w:spacing w:line="360" w:lineRule="auto"/>
        <w:rPr>
          <w:sz w:val="24"/>
          <w:szCs w:val="24"/>
        </w:rPr>
      </w:pPr>
      <w:r w:rsidRPr="00272D99">
        <w:rPr>
          <w:b/>
          <w:sz w:val="24"/>
          <w:szCs w:val="24"/>
        </w:rPr>
        <w:t>In the next chapter</w:t>
      </w:r>
      <w:r>
        <w:rPr>
          <w:sz w:val="24"/>
          <w:szCs w:val="24"/>
        </w:rPr>
        <w:t>, we are going to see the system proposed.</w:t>
      </w:r>
    </w:p>
    <w:p w14:paraId="2214DAC2" w14:textId="77777777" w:rsidR="00402A75" w:rsidRDefault="00402A75" w:rsidP="00402A75">
      <w:pPr>
        <w:autoSpaceDN w:val="0"/>
        <w:adjustRightInd w:val="0"/>
        <w:spacing w:line="360" w:lineRule="auto"/>
        <w:ind w:left="360"/>
        <w:rPr>
          <w:sz w:val="24"/>
          <w:szCs w:val="24"/>
        </w:rPr>
      </w:pPr>
    </w:p>
    <w:p w14:paraId="1518F914" w14:textId="26153771" w:rsidR="00402A75" w:rsidRDefault="00402A75" w:rsidP="00402A75">
      <w:pPr>
        <w:autoSpaceDN w:val="0"/>
        <w:adjustRightInd w:val="0"/>
        <w:spacing w:line="360" w:lineRule="auto"/>
        <w:ind w:left="360"/>
        <w:rPr>
          <w:sz w:val="24"/>
          <w:szCs w:val="24"/>
        </w:rPr>
      </w:pPr>
    </w:p>
    <w:p w14:paraId="16FCBE59" w14:textId="791F1D11" w:rsidR="003964ED" w:rsidRDefault="003964ED" w:rsidP="00402A75">
      <w:pPr>
        <w:autoSpaceDN w:val="0"/>
        <w:adjustRightInd w:val="0"/>
        <w:spacing w:line="360" w:lineRule="auto"/>
        <w:ind w:left="360"/>
        <w:rPr>
          <w:sz w:val="24"/>
          <w:szCs w:val="24"/>
        </w:rPr>
      </w:pPr>
    </w:p>
    <w:p w14:paraId="39AB12FB" w14:textId="7304001F" w:rsidR="003964ED" w:rsidRDefault="003964ED" w:rsidP="00402A75">
      <w:pPr>
        <w:autoSpaceDN w:val="0"/>
        <w:adjustRightInd w:val="0"/>
        <w:spacing w:line="360" w:lineRule="auto"/>
        <w:ind w:left="360"/>
        <w:rPr>
          <w:sz w:val="24"/>
          <w:szCs w:val="24"/>
        </w:rPr>
      </w:pPr>
    </w:p>
    <w:p w14:paraId="2E71EE1A" w14:textId="77777777" w:rsidR="003964ED" w:rsidRDefault="003964ED" w:rsidP="00272D99">
      <w:pPr>
        <w:autoSpaceDN w:val="0"/>
        <w:adjustRightInd w:val="0"/>
        <w:spacing w:line="360" w:lineRule="auto"/>
        <w:rPr>
          <w:sz w:val="24"/>
          <w:szCs w:val="24"/>
        </w:rPr>
      </w:pPr>
    </w:p>
    <w:p w14:paraId="6EC858AF" w14:textId="16E6319A" w:rsidR="00E21DDB" w:rsidRPr="00E21DDB" w:rsidRDefault="003964ED" w:rsidP="00E21DDB">
      <w:pPr>
        <w:pStyle w:val="ListParagraph"/>
        <w:numPr>
          <w:ilvl w:val="0"/>
          <w:numId w:val="23"/>
        </w:numPr>
        <w:autoSpaceDN w:val="0"/>
        <w:adjustRightInd w:val="0"/>
        <w:spacing w:line="360" w:lineRule="auto"/>
        <w:rPr>
          <w:b/>
          <w:sz w:val="32"/>
          <w:szCs w:val="32"/>
        </w:rPr>
      </w:pPr>
      <w:r>
        <w:rPr>
          <w:b/>
          <w:sz w:val="32"/>
          <w:szCs w:val="32"/>
        </w:rPr>
        <w:lastRenderedPageBreak/>
        <w:t>PROPOSED SYSTEM</w:t>
      </w:r>
    </w:p>
    <w:p w14:paraId="760B4871" w14:textId="77777777" w:rsidR="003964ED" w:rsidRDefault="003964ED" w:rsidP="003964ED">
      <w:pPr>
        <w:pStyle w:val="ListParagraph"/>
        <w:autoSpaceDN w:val="0"/>
        <w:adjustRightInd w:val="0"/>
        <w:spacing w:line="360" w:lineRule="auto"/>
        <w:ind w:left="0"/>
        <w:jc w:val="both"/>
        <w:rPr>
          <w:color w:val="000000" w:themeColor="text1"/>
          <w:sz w:val="24"/>
          <w:szCs w:val="24"/>
          <w:lang w:val="en-IN"/>
        </w:rPr>
      </w:pPr>
      <w:r w:rsidRPr="00BE40C2">
        <w:rPr>
          <w:color w:val="000000" w:themeColor="text1"/>
          <w:sz w:val="24"/>
          <w:szCs w:val="24"/>
          <w:lang w:val="en-IN"/>
        </w:rPr>
        <w:t xml:space="preserve">The proposed system gives an idea about the process performance. It also indicates the completeness and quality of the process. </w:t>
      </w:r>
      <w:r w:rsidRPr="00934AC5">
        <w:rPr>
          <w:b/>
          <w:color w:val="000000" w:themeColor="text1"/>
          <w:sz w:val="24"/>
          <w:szCs w:val="24"/>
          <w:lang w:val="en-IN"/>
        </w:rPr>
        <w:t>The following section</w:t>
      </w:r>
      <w:r w:rsidRPr="00BE40C2">
        <w:rPr>
          <w:color w:val="000000" w:themeColor="text1"/>
          <w:sz w:val="24"/>
          <w:szCs w:val="24"/>
          <w:lang w:val="en-IN"/>
        </w:rPr>
        <w:t xml:space="preserve"> describes the system model, the target users, applications of the project and the scope of present work.</w:t>
      </w:r>
    </w:p>
    <w:p w14:paraId="29E6FD2E" w14:textId="77777777" w:rsidR="003964ED" w:rsidRDefault="003964ED" w:rsidP="003964ED">
      <w:pPr>
        <w:pStyle w:val="ListParagraph"/>
        <w:autoSpaceDN w:val="0"/>
        <w:adjustRightInd w:val="0"/>
        <w:spacing w:line="360" w:lineRule="auto"/>
        <w:ind w:left="0"/>
        <w:jc w:val="both"/>
        <w:rPr>
          <w:color w:val="000000" w:themeColor="text1"/>
          <w:sz w:val="24"/>
          <w:szCs w:val="24"/>
          <w:lang w:val="en-IN"/>
        </w:rPr>
      </w:pPr>
    </w:p>
    <w:p w14:paraId="1D8B975E" w14:textId="10F936FB" w:rsidR="003964ED" w:rsidRDefault="003964ED" w:rsidP="003964ED">
      <w:pPr>
        <w:autoSpaceDN w:val="0"/>
        <w:adjustRightInd w:val="0"/>
        <w:spacing w:line="360" w:lineRule="auto"/>
        <w:jc w:val="both"/>
        <w:rPr>
          <w:b/>
          <w:sz w:val="32"/>
          <w:szCs w:val="32"/>
        </w:rPr>
      </w:pPr>
      <w:r>
        <w:rPr>
          <w:b/>
          <w:sz w:val="32"/>
          <w:szCs w:val="32"/>
        </w:rPr>
        <w:t>3.1 SYSTEM MODEL</w:t>
      </w:r>
    </w:p>
    <w:p w14:paraId="0F3AB9D5" w14:textId="77777777" w:rsidR="003964ED" w:rsidRDefault="003964ED" w:rsidP="003964ED">
      <w:pPr>
        <w:tabs>
          <w:tab w:val="left" w:pos="2520"/>
        </w:tabs>
        <w:spacing w:before="60" w:after="60" w:line="360" w:lineRule="auto"/>
        <w:rPr>
          <w:sz w:val="24"/>
          <w:szCs w:val="24"/>
        </w:rPr>
      </w:pPr>
      <w:r>
        <w:rPr>
          <w:sz w:val="24"/>
          <w:szCs w:val="24"/>
        </w:rPr>
        <w:t>In order to understand how to use models to construct system and conceptualize it, we draw system model. A system model is used to describe and represent multiple views such as requirement analysis, design, implementation, behavior, input data and output data.</w:t>
      </w:r>
    </w:p>
    <w:p w14:paraId="5AF7DB32" w14:textId="2FB4B1F1" w:rsidR="003964ED" w:rsidRPr="00E457C4" w:rsidRDefault="00712512" w:rsidP="003964ED">
      <w:pPr>
        <w:autoSpaceDN w:val="0"/>
        <w:adjustRightInd w:val="0"/>
        <w:spacing w:line="360" w:lineRule="auto"/>
        <w:jc w:val="both"/>
        <w:rPr>
          <w:b/>
          <w:sz w:val="32"/>
          <w:szCs w:val="32"/>
        </w:rPr>
      </w:pPr>
      <w:r>
        <w:rPr>
          <w:noProof/>
          <w:lang w:val="en-IN" w:eastAsia="en-IN"/>
        </w:rPr>
        <w:drawing>
          <wp:inline distT="0" distB="0" distL="0" distR="0" wp14:anchorId="421B290B" wp14:editId="27025135">
            <wp:extent cx="5500788" cy="2659899"/>
            <wp:effectExtent l="38100" t="38100" r="43180" b="457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30936"/>
                    <a:stretch/>
                  </pic:blipFill>
                  <pic:spPr bwMode="auto">
                    <a:xfrm>
                      <a:off x="0" y="0"/>
                      <a:ext cx="5525955" cy="2672068"/>
                    </a:xfrm>
                    <a:prstGeom prst="rect">
                      <a:avLst/>
                    </a:prstGeom>
                    <a:solidFill>
                      <a:schemeClr val="accent1"/>
                    </a:solidFill>
                    <a:ln w="38100">
                      <a:solidFill>
                        <a:schemeClr val="tx1"/>
                      </a:solidFill>
                    </a:ln>
                    <a:extLst>
                      <a:ext uri="{53640926-AAD7-44D8-BBD7-CCE9431645EC}">
                        <a14:shadowObscured xmlns:a14="http://schemas.microsoft.com/office/drawing/2010/main"/>
                      </a:ext>
                    </a:extLst>
                  </pic:spPr>
                </pic:pic>
              </a:graphicData>
            </a:graphic>
          </wp:inline>
        </w:drawing>
      </w:r>
    </w:p>
    <w:p w14:paraId="71A0FD8E" w14:textId="5DF2A1AF" w:rsidR="003964ED" w:rsidRPr="00BE40C2" w:rsidRDefault="003964ED" w:rsidP="006A5217">
      <w:pPr>
        <w:pStyle w:val="ListParagraph"/>
        <w:autoSpaceDN w:val="0"/>
        <w:adjustRightInd w:val="0"/>
        <w:spacing w:line="360" w:lineRule="auto"/>
        <w:ind w:left="0"/>
        <w:rPr>
          <w:b/>
          <w:sz w:val="24"/>
          <w:szCs w:val="32"/>
        </w:rPr>
      </w:pPr>
    </w:p>
    <w:p w14:paraId="482C1C1C" w14:textId="066EF355" w:rsidR="003964ED" w:rsidRPr="00BE40C2" w:rsidRDefault="003964ED" w:rsidP="006A5217">
      <w:pPr>
        <w:pStyle w:val="ListParagraph"/>
        <w:autoSpaceDN w:val="0"/>
        <w:adjustRightInd w:val="0"/>
        <w:spacing w:line="360" w:lineRule="auto"/>
        <w:jc w:val="both"/>
        <w:rPr>
          <w:sz w:val="24"/>
          <w:szCs w:val="24"/>
        </w:rPr>
      </w:pPr>
      <w:r w:rsidRPr="00BE40C2">
        <w:rPr>
          <w:b/>
          <w:sz w:val="24"/>
          <w:szCs w:val="32"/>
        </w:rPr>
        <w:t>Fig.</w:t>
      </w:r>
      <w:r w:rsidR="003B7FCF">
        <w:rPr>
          <w:b/>
          <w:sz w:val="24"/>
          <w:szCs w:val="32"/>
        </w:rPr>
        <w:t>3</w:t>
      </w:r>
      <w:r>
        <w:rPr>
          <w:b/>
          <w:sz w:val="24"/>
          <w:szCs w:val="32"/>
        </w:rPr>
        <w:t>.1</w:t>
      </w:r>
      <w:r w:rsidRPr="00BE40C2">
        <w:rPr>
          <w:b/>
          <w:sz w:val="24"/>
          <w:szCs w:val="32"/>
        </w:rPr>
        <w:t>(a)</w:t>
      </w:r>
      <w:r>
        <w:rPr>
          <w:b/>
          <w:sz w:val="32"/>
          <w:szCs w:val="32"/>
        </w:rPr>
        <w:t xml:space="preserve"> </w:t>
      </w:r>
      <w:r w:rsidRPr="00BE40C2">
        <w:rPr>
          <w:sz w:val="24"/>
          <w:szCs w:val="24"/>
        </w:rPr>
        <w:t>Depicts the system model</w:t>
      </w:r>
      <w:r w:rsidR="006A5217">
        <w:rPr>
          <w:sz w:val="24"/>
          <w:szCs w:val="24"/>
        </w:rPr>
        <w:t>s involved in 3D face reconstruction system</w:t>
      </w:r>
    </w:p>
    <w:p w14:paraId="5F3F2AD2" w14:textId="77777777" w:rsidR="003964ED" w:rsidRDefault="003964ED" w:rsidP="003964ED">
      <w:pPr>
        <w:widowControl/>
        <w:suppressAutoHyphens w:val="0"/>
        <w:autoSpaceDE/>
        <w:rPr>
          <w:b/>
          <w:sz w:val="32"/>
          <w:szCs w:val="32"/>
        </w:rPr>
      </w:pPr>
    </w:p>
    <w:p w14:paraId="155AB387" w14:textId="77777777" w:rsidR="003964ED" w:rsidRDefault="003964ED" w:rsidP="003964ED">
      <w:pPr>
        <w:widowControl/>
        <w:suppressAutoHyphens w:val="0"/>
        <w:autoSpaceDE/>
        <w:rPr>
          <w:b/>
          <w:sz w:val="32"/>
          <w:szCs w:val="32"/>
        </w:rPr>
      </w:pPr>
    </w:p>
    <w:p w14:paraId="53A5F179" w14:textId="7D49B4B1" w:rsidR="003964ED" w:rsidRDefault="003964ED" w:rsidP="003964ED">
      <w:pPr>
        <w:tabs>
          <w:tab w:val="left" w:pos="2520"/>
        </w:tabs>
        <w:spacing w:before="60" w:after="60" w:line="360" w:lineRule="auto"/>
        <w:jc w:val="both"/>
        <w:rPr>
          <w:b/>
          <w:sz w:val="32"/>
          <w:szCs w:val="32"/>
        </w:rPr>
      </w:pPr>
      <w:r>
        <w:rPr>
          <w:b/>
          <w:sz w:val="32"/>
          <w:szCs w:val="32"/>
        </w:rPr>
        <w:t xml:space="preserve"> 3.2</w:t>
      </w:r>
      <w:r w:rsidRPr="00E4651A">
        <w:rPr>
          <w:b/>
          <w:sz w:val="32"/>
          <w:szCs w:val="32"/>
        </w:rPr>
        <w:t xml:space="preserve"> </w:t>
      </w:r>
      <w:r>
        <w:rPr>
          <w:b/>
          <w:sz w:val="32"/>
          <w:szCs w:val="32"/>
        </w:rPr>
        <w:t>D</w:t>
      </w:r>
      <w:r w:rsidR="006432B8">
        <w:rPr>
          <w:b/>
          <w:sz w:val="32"/>
          <w:szCs w:val="32"/>
        </w:rPr>
        <w:t>ESCRIPTION OF TARGET USERS</w:t>
      </w:r>
    </w:p>
    <w:p w14:paraId="202D87F9" w14:textId="77777777" w:rsidR="003964ED" w:rsidRDefault="003964ED" w:rsidP="003964ED">
      <w:pPr>
        <w:tabs>
          <w:tab w:val="left" w:pos="2520"/>
        </w:tabs>
        <w:spacing w:before="60" w:after="60" w:line="360" w:lineRule="auto"/>
        <w:jc w:val="both"/>
        <w:rPr>
          <w:sz w:val="24"/>
          <w:szCs w:val="24"/>
        </w:rPr>
      </w:pPr>
      <w:r>
        <w:rPr>
          <w:sz w:val="24"/>
          <w:szCs w:val="24"/>
        </w:rPr>
        <w:t xml:space="preserve"> The company’s content has always been child specific and thus, the beneficiaries would be the preexisting and newly added children and the parents, specific to whom the content will be developed.</w:t>
      </w:r>
    </w:p>
    <w:p w14:paraId="0DC62D35" w14:textId="543D78E6" w:rsidR="003964ED" w:rsidRDefault="003964ED" w:rsidP="003964ED">
      <w:pPr>
        <w:widowControl/>
        <w:suppressAutoHyphens w:val="0"/>
        <w:autoSpaceDE/>
        <w:rPr>
          <w:b/>
          <w:sz w:val="32"/>
          <w:szCs w:val="32"/>
        </w:rPr>
      </w:pPr>
    </w:p>
    <w:p w14:paraId="5553F7C7" w14:textId="11558089" w:rsidR="00B93657" w:rsidRDefault="00B93657" w:rsidP="003964ED">
      <w:pPr>
        <w:widowControl/>
        <w:suppressAutoHyphens w:val="0"/>
        <w:autoSpaceDE/>
        <w:rPr>
          <w:b/>
          <w:sz w:val="32"/>
          <w:szCs w:val="32"/>
        </w:rPr>
      </w:pPr>
    </w:p>
    <w:p w14:paraId="1830C92F" w14:textId="22A2D982" w:rsidR="00B93657" w:rsidRDefault="00B93657" w:rsidP="003964ED">
      <w:pPr>
        <w:widowControl/>
        <w:suppressAutoHyphens w:val="0"/>
        <w:autoSpaceDE/>
        <w:rPr>
          <w:b/>
          <w:sz w:val="32"/>
          <w:szCs w:val="32"/>
        </w:rPr>
      </w:pPr>
    </w:p>
    <w:p w14:paraId="5C7F0400" w14:textId="0FC9618C" w:rsidR="00B93657" w:rsidRDefault="00B93657" w:rsidP="003964ED">
      <w:pPr>
        <w:widowControl/>
        <w:suppressAutoHyphens w:val="0"/>
        <w:autoSpaceDE/>
        <w:rPr>
          <w:b/>
          <w:sz w:val="32"/>
          <w:szCs w:val="32"/>
        </w:rPr>
      </w:pPr>
    </w:p>
    <w:p w14:paraId="3BB000C4" w14:textId="77777777" w:rsidR="00B93657" w:rsidRDefault="00B93657" w:rsidP="003964ED">
      <w:pPr>
        <w:widowControl/>
        <w:suppressAutoHyphens w:val="0"/>
        <w:autoSpaceDE/>
        <w:rPr>
          <w:b/>
          <w:sz w:val="32"/>
          <w:szCs w:val="32"/>
        </w:rPr>
      </w:pPr>
    </w:p>
    <w:p w14:paraId="06C10441" w14:textId="10DAA0DC" w:rsidR="003964ED" w:rsidRDefault="003964ED" w:rsidP="003964ED">
      <w:pPr>
        <w:tabs>
          <w:tab w:val="left" w:pos="2520"/>
        </w:tabs>
        <w:spacing w:before="60" w:after="60" w:line="360" w:lineRule="auto"/>
        <w:jc w:val="both"/>
        <w:rPr>
          <w:b/>
          <w:sz w:val="32"/>
          <w:szCs w:val="32"/>
        </w:rPr>
      </w:pPr>
      <w:r>
        <w:rPr>
          <w:b/>
          <w:sz w:val="32"/>
          <w:szCs w:val="32"/>
        </w:rPr>
        <w:lastRenderedPageBreak/>
        <w:t>3.3</w:t>
      </w:r>
      <w:r w:rsidRPr="00E4651A">
        <w:rPr>
          <w:b/>
          <w:sz w:val="32"/>
          <w:szCs w:val="32"/>
        </w:rPr>
        <w:t xml:space="preserve"> </w:t>
      </w:r>
      <w:r>
        <w:rPr>
          <w:b/>
          <w:sz w:val="32"/>
          <w:szCs w:val="32"/>
        </w:rPr>
        <w:t>S</w:t>
      </w:r>
      <w:r w:rsidR="006432B8">
        <w:rPr>
          <w:b/>
          <w:sz w:val="32"/>
          <w:szCs w:val="32"/>
        </w:rPr>
        <w:t>COPE</w:t>
      </w:r>
    </w:p>
    <w:p w14:paraId="35CCD55B" w14:textId="77777777" w:rsidR="003964ED" w:rsidRPr="009118C5" w:rsidRDefault="003964ED" w:rsidP="003964ED">
      <w:pPr>
        <w:tabs>
          <w:tab w:val="left" w:pos="2520"/>
        </w:tabs>
        <w:spacing w:before="60" w:after="60" w:line="360" w:lineRule="auto"/>
        <w:jc w:val="both"/>
        <w:rPr>
          <w:bCs/>
          <w:sz w:val="24"/>
          <w:szCs w:val="24"/>
        </w:rPr>
      </w:pPr>
      <w:r w:rsidRPr="009118C5">
        <w:rPr>
          <w:bCs/>
          <w:sz w:val="24"/>
          <w:szCs w:val="24"/>
        </w:rPr>
        <w:t>The current content is mostly 2</w:t>
      </w:r>
      <w:r>
        <w:rPr>
          <w:bCs/>
          <w:sz w:val="24"/>
          <w:szCs w:val="24"/>
        </w:rPr>
        <w:t>D</w:t>
      </w:r>
      <w:r w:rsidRPr="009118C5">
        <w:rPr>
          <w:bCs/>
          <w:sz w:val="24"/>
          <w:szCs w:val="24"/>
        </w:rPr>
        <w:t xml:space="preserve"> graphics</w:t>
      </w:r>
      <w:r>
        <w:rPr>
          <w:bCs/>
          <w:sz w:val="24"/>
          <w:szCs w:val="24"/>
        </w:rPr>
        <w:t xml:space="preserve"> with no proper orientation of the characters</w:t>
      </w:r>
      <w:r w:rsidRPr="009118C5">
        <w:rPr>
          <w:bCs/>
          <w:sz w:val="24"/>
          <w:szCs w:val="24"/>
        </w:rPr>
        <w:t>. Thus, the undergoing project is undertaken with the idea of revolutionizing the company’s content to enhance its appeal which in turn shall help them deliver better, more interactive and more specific content to its customers.</w:t>
      </w:r>
    </w:p>
    <w:p w14:paraId="13C2A3B8" w14:textId="263C40A2" w:rsidR="00CF1A4F" w:rsidRDefault="00CF1A4F" w:rsidP="002C1044">
      <w:pPr>
        <w:spacing w:line="360" w:lineRule="auto"/>
        <w:jc w:val="both"/>
        <w:rPr>
          <w:b/>
          <w:sz w:val="32"/>
          <w:szCs w:val="32"/>
        </w:rPr>
      </w:pPr>
    </w:p>
    <w:p w14:paraId="48578181" w14:textId="77777777" w:rsidR="00513598" w:rsidRDefault="00513598" w:rsidP="002C1044">
      <w:pPr>
        <w:spacing w:line="360" w:lineRule="auto"/>
        <w:jc w:val="both"/>
        <w:rPr>
          <w:b/>
          <w:sz w:val="32"/>
          <w:szCs w:val="32"/>
        </w:rPr>
      </w:pPr>
    </w:p>
    <w:p w14:paraId="09871E21" w14:textId="32B53756" w:rsidR="00B93657" w:rsidRPr="002F1DA5" w:rsidRDefault="002F1DA5" w:rsidP="002C1044">
      <w:pPr>
        <w:spacing w:line="360" w:lineRule="auto"/>
        <w:jc w:val="both"/>
        <w:rPr>
          <w:sz w:val="24"/>
          <w:szCs w:val="24"/>
        </w:rPr>
      </w:pPr>
      <w:r>
        <w:rPr>
          <w:b/>
          <w:sz w:val="24"/>
          <w:szCs w:val="24"/>
        </w:rPr>
        <w:t>In the next chapter</w:t>
      </w:r>
      <w:r>
        <w:rPr>
          <w:sz w:val="24"/>
          <w:szCs w:val="24"/>
        </w:rPr>
        <w:t>, we are going to know about the requirement analysis.</w:t>
      </w:r>
    </w:p>
    <w:p w14:paraId="3013A571" w14:textId="7CBEBADC" w:rsidR="00B93657" w:rsidRDefault="00B93657" w:rsidP="002C1044">
      <w:pPr>
        <w:spacing w:line="360" w:lineRule="auto"/>
        <w:jc w:val="both"/>
        <w:rPr>
          <w:b/>
          <w:sz w:val="32"/>
          <w:szCs w:val="32"/>
        </w:rPr>
      </w:pPr>
    </w:p>
    <w:p w14:paraId="3C138FD2" w14:textId="5581358B" w:rsidR="00B93657" w:rsidRDefault="00B93657" w:rsidP="002C1044">
      <w:pPr>
        <w:spacing w:line="360" w:lineRule="auto"/>
        <w:jc w:val="both"/>
        <w:rPr>
          <w:b/>
          <w:sz w:val="32"/>
          <w:szCs w:val="32"/>
        </w:rPr>
      </w:pPr>
    </w:p>
    <w:p w14:paraId="58EFEF8F" w14:textId="07C62788" w:rsidR="00B93657" w:rsidRDefault="00B93657" w:rsidP="002C1044">
      <w:pPr>
        <w:spacing w:line="360" w:lineRule="auto"/>
        <w:jc w:val="both"/>
        <w:rPr>
          <w:b/>
          <w:sz w:val="32"/>
          <w:szCs w:val="32"/>
        </w:rPr>
      </w:pPr>
    </w:p>
    <w:p w14:paraId="57E73311" w14:textId="5B9F08E3" w:rsidR="00B93657" w:rsidRDefault="00B93657" w:rsidP="002C1044">
      <w:pPr>
        <w:spacing w:line="360" w:lineRule="auto"/>
        <w:jc w:val="both"/>
        <w:rPr>
          <w:b/>
          <w:sz w:val="32"/>
          <w:szCs w:val="32"/>
        </w:rPr>
      </w:pPr>
    </w:p>
    <w:p w14:paraId="7F24D403" w14:textId="42E67857" w:rsidR="00B93657" w:rsidRDefault="00B93657" w:rsidP="002C1044">
      <w:pPr>
        <w:spacing w:line="360" w:lineRule="auto"/>
        <w:jc w:val="both"/>
        <w:rPr>
          <w:b/>
          <w:sz w:val="32"/>
          <w:szCs w:val="32"/>
        </w:rPr>
      </w:pPr>
    </w:p>
    <w:p w14:paraId="1EA3882F" w14:textId="02AC401B" w:rsidR="00B93657" w:rsidRDefault="00B93657" w:rsidP="002C1044">
      <w:pPr>
        <w:spacing w:line="360" w:lineRule="auto"/>
        <w:jc w:val="both"/>
        <w:rPr>
          <w:b/>
          <w:sz w:val="32"/>
          <w:szCs w:val="32"/>
        </w:rPr>
      </w:pPr>
    </w:p>
    <w:p w14:paraId="2523F4CC" w14:textId="6F72F74C" w:rsidR="00B93657" w:rsidRDefault="00B93657" w:rsidP="002C1044">
      <w:pPr>
        <w:spacing w:line="360" w:lineRule="auto"/>
        <w:jc w:val="both"/>
        <w:rPr>
          <w:b/>
          <w:sz w:val="32"/>
          <w:szCs w:val="32"/>
        </w:rPr>
      </w:pPr>
    </w:p>
    <w:p w14:paraId="28861081" w14:textId="3A33DBF0" w:rsidR="00B93657" w:rsidRDefault="00B93657" w:rsidP="002C1044">
      <w:pPr>
        <w:spacing w:line="360" w:lineRule="auto"/>
        <w:jc w:val="both"/>
        <w:rPr>
          <w:b/>
          <w:sz w:val="32"/>
          <w:szCs w:val="32"/>
        </w:rPr>
      </w:pPr>
    </w:p>
    <w:p w14:paraId="72894D11" w14:textId="185E7EF0" w:rsidR="00B93657" w:rsidRDefault="00B93657" w:rsidP="002C1044">
      <w:pPr>
        <w:spacing w:line="360" w:lineRule="auto"/>
        <w:jc w:val="both"/>
        <w:rPr>
          <w:b/>
          <w:sz w:val="32"/>
          <w:szCs w:val="32"/>
        </w:rPr>
      </w:pPr>
    </w:p>
    <w:p w14:paraId="7C38771B" w14:textId="1D3E304F" w:rsidR="00B93657" w:rsidRDefault="00B93657" w:rsidP="002C1044">
      <w:pPr>
        <w:spacing w:line="360" w:lineRule="auto"/>
        <w:jc w:val="both"/>
        <w:rPr>
          <w:b/>
          <w:sz w:val="32"/>
          <w:szCs w:val="32"/>
        </w:rPr>
      </w:pPr>
    </w:p>
    <w:p w14:paraId="75D016F2" w14:textId="4B0D305C" w:rsidR="00B93657" w:rsidRDefault="00B93657" w:rsidP="002C1044">
      <w:pPr>
        <w:spacing w:line="360" w:lineRule="auto"/>
        <w:jc w:val="both"/>
        <w:rPr>
          <w:b/>
          <w:sz w:val="32"/>
          <w:szCs w:val="32"/>
        </w:rPr>
      </w:pPr>
    </w:p>
    <w:p w14:paraId="5405095F" w14:textId="60455415" w:rsidR="00B93657" w:rsidRDefault="00B93657" w:rsidP="002C1044">
      <w:pPr>
        <w:spacing w:line="360" w:lineRule="auto"/>
        <w:jc w:val="both"/>
        <w:rPr>
          <w:b/>
          <w:sz w:val="32"/>
          <w:szCs w:val="32"/>
        </w:rPr>
      </w:pPr>
    </w:p>
    <w:p w14:paraId="5EB789E9" w14:textId="42329925" w:rsidR="00B93657" w:rsidRDefault="00B93657" w:rsidP="002C1044">
      <w:pPr>
        <w:spacing w:line="360" w:lineRule="auto"/>
        <w:jc w:val="both"/>
        <w:rPr>
          <w:b/>
          <w:sz w:val="32"/>
          <w:szCs w:val="32"/>
        </w:rPr>
      </w:pPr>
    </w:p>
    <w:p w14:paraId="2A29F0B1" w14:textId="26037E62" w:rsidR="00B93657" w:rsidRDefault="00B93657" w:rsidP="002C1044">
      <w:pPr>
        <w:spacing w:line="360" w:lineRule="auto"/>
        <w:jc w:val="both"/>
        <w:rPr>
          <w:b/>
          <w:sz w:val="32"/>
          <w:szCs w:val="32"/>
        </w:rPr>
      </w:pPr>
    </w:p>
    <w:p w14:paraId="6F144566" w14:textId="77B7450D" w:rsidR="00B93657" w:rsidRDefault="00B93657" w:rsidP="002C1044">
      <w:pPr>
        <w:spacing w:line="360" w:lineRule="auto"/>
        <w:jc w:val="both"/>
        <w:rPr>
          <w:b/>
          <w:sz w:val="32"/>
          <w:szCs w:val="32"/>
        </w:rPr>
      </w:pPr>
    </w:p>
    <w:p w14:paraId="4CE0EC3F" w14:textId="6BD415B6" w:rsidR="00B93657" w:rsidRDefault="00B93657" w:rsidP="002C1044">
      <w:pPr>
        <w:spacing w:line="360" w:lineRule="auto"/>
        <w:jc w:val="both"/>
        <w:rPr>
          <w:b/>
          <w:sz w:val="32"/>
          <w:szCs w:val="32"/>
        </w:rPr>
      </w:pPr>
    </w:p>
    <w:p w14:paraId="4251C561" w14:textId="75B7DC68" w:rsidR="00B93657" w:rsidRDefault="00B93657" w:rsidP="002C1044">
      <w:pPr>
        <w:spacing w:line="360" w:lineRule="auto"/>
        <w:jc w:val="both"/>
        <w:rPr>
          <w:b/>
          <w:sz w:val="32"/>
          <w:szCs w:val="32"/>
        </w:rPr>
      </w:pPr>
    </w:p>
    <w:p w14:paraId="298F7C71" w14:textId="77777777" w:rsidR="007C51DF" w:rsidRDefault="007C51DF" w:rsidP="002C1044">
      <w:pPr>
        <w:spacing w:line="360" w:lineRule="auto"/>
        <w:jc w:val="both"/>
        <w:rPr>
          <w:b/>
          <w:sz w:val="32"/>
          <w:szCs w:val="32"/>
        </w:rPr>
      </w:pPr>
    </w:p>
    <w:p w14:paraId="1899FDCC" w14:textId="77777777" w:rsidR="00B93657" w:rsidRDefault="00B93657" w:rsidP="002C1044">
      <w:pPr>
        <w:spacing w:line="360" w:lineRule="auto"/>
        <w:jc w:val="both"/>
        <w:rPr>
          <w:b/>
          <w:sz w:val="32"/>
          <w:szCs w:val="32"/>
        </w:rPr>
      </w:pPr>
    </w:p>
    <w:p w14:paraId="47015B66" w14:textId="7611A00F" w:rsidR="002C1044" w:rsidRDefault="00B72C26" w:rsidP="00E162C0">
      <w:pPr>
        <w:pStyle w:val="ListParagraph"/>
        <w:numPr>
          <w:ilvl w:val="0"/>
          <w:numId w:val="23"/>
        </w:numPr>
        <w:spacing w:line="360" w:lineRule="auto"/>
        <w:jc w:val="both"/>
        <w:rPr>
          <w:b/>
          <w:sz w:val="32"/>
          <w:szCs w:val="32"/>
        </w:rPr>
      </w:pPr>
      <w:r w:rsidRPr="00E162C0">
        <w:rPr>
          <w:b/>
          <w:sz w:val="32"/>
          <w:szCs w:val="32"/>
        </w:rPr>
        <w:lastRenderedPageBreak/>
        <w:t xml:space="preserve">REQUIREMENT </w:t>
      </w:r>
      <w:r w:rsidR="00FF0C2B" w:rsidRPr="00E162C0">
        <w:rPr>
          <w:b/>
          <w:sz w:val="32"/>
          <w:szCs w:val="32"/>
        </w:rPr>
        <w:t>ANALYSIS</w:t>
      </w:r>
    </w:p>
    <w:p w14:paraId="1D36497A" w14:textId="7935412B" w:rsidR="002F1DA5" w:rsidRDefault="002F1DA5" w:rsidP="002F1DA5">
      <w:pPr>
        <w:pStyle w:val="ListParagraph"/>
        <w:spacing w:line="360" w:lineRule="auto"/>
        <w:ind w:left="0"/>
        <w:jc w:val="both"/>
        <w:rPr>
          <w:sz w:val="24"/>
          <w:szCs w:val="24"/>
        </w:rPr>
      </w:pPr>
      <w:r>
        <w:rPr>
          <w:b/>
          <w:sz w:val="24"/>
          <w:szCs w:val="24"/>
        </w:rPr>
        <w:t>In this chapter</w:t>
      </w:r>
      <w:r>
        <w:rPr>
          <w:sz w:val="24"/>
          <w:szCs w:val="24"/>
        </w:rPr>
        <w:t xml:space="preserve">, we are going to know about the </w:t>
      </w:r>
      <w:r w:rsidR="007657B5">
        <w:rPr>
          <w:sz w:val="24"/>
          <w:szCs w:val="24"/>
        </w:rPr>
        <w:t>phases involved in requirement analysis and how the requirements’ quality can be improved. We will also learn about the identified functional and non-functional requirements; and hardware and software specifications of the given project.</w:t>
      </w:r>
    </w:p>
    <w:p w14:paraId="0B11F9C6" w14:textId="77777777" w:rsidR="007657B5" w:rsidRPr="002F1DA5" w:rsidRDefault="007657B5" w:rsidP="002F1DA5">
      <w:pPr>
        <w:pStyle w:val="ListParagraph"/>
        <w:spacing w:line="360" w:lineRule="auto"/>
        <w:ind w:left="0"/>
        <w:jc w:val="both"/>
        <w:rPr>
          <w:sz w:val="24"/>
          <w:szCs w:val="24"/>
        </w:rPr>
      </w:pPr>
    </w:p>
    <w:p w14:paraId="5469CDF7" w14:textId="159C825D" w:rsidR="000708B5" w:rsidRDefault="000708B5" w:rsidP="00E162C0">
      <w:pPr>
        <w:pStyle w:val="NormalWeb"/>
        <w:shd w:val="clear" w:color="auto" w:fill="FFFFFF"/>
        <w:spacing w:before="120" w:after="120" w:line="360" w:lineRule="auto"/>
        <w:jc w:val="both"/>
        <w:rPr>
          <w:color w:val="222222"/>
        </w:rPr>
      </w:pPr>
      <w:r w:rsidRPr="000708B5">
        <w:rPr>
          <w:color w:val="222222"/>
        </w:rPr>
        <w:t>In system</w:t>
      </w:r>
      <w:r w:rsidR="0061525C">
        <w:rPr>
          <w:color w:val="222222"/>
        </w:rPr>
        <w:t xml:space="preserve"> </w:t>
      </w:r>
      <w:r w:rsidRPr="000708B5">
        <w:rPr>
          <w:color w:val="222222"/>
        </w:rPr>
        <w:t>engineering and software engineering, </w:t>
      </w:r>
      <w:r w:rsidRPr="000708B5">
        <w:rPr>
          <w:b/>
          <w:bCs/>
          <w:color w:val="222222"/>
        </w:rPr>
        <w:t>requirements</w:t>
      </w:r>
      <w:r w:rsidR="0061525C">
        <w:rPr>
          <w:b/>
          <w:bCs/>
          <w:color w:val="222222"/>
        </w:rPr>
        <w:t xml:space="preserve"> </w:t>
      </w:r>
      <w:r w:rsidRPr="000708B5">
        <w:rPr>
          <w:b/>
          <w:bCs/>
          <w:color w:val="222222"/>
        </w:rPr>
        <w:t>analysis</w:t>
      </w:r>
      <w:r w:rsidRPr="000708B5">
        <w:rPr>
          <w:color w:val="222222"/>
        </w:rPr>
        <w:t> encompasses those tasks that go into determining the needs or conditions to meet for a new or altered product or project, taking account of the possibly conflicting requirements of the various stakeholders, </w:t>
      </w:r>
      <w:r w:rsidRPr="000708B5">
        <w:rPr>
          <w:iCs/>
          <w:color w:val="222222"/>
        </w:rPr>
        <w:t>analyzing</w:t>
      </w:r>
      <w:r w:rsidRPr="000708B5">
        <w:rPr>
          <w:i/>
          <w:iCs/>
          <w:color w:val="222222"/>
        </w:rPr>
        <w:t xml:space="preserve">, </w:t>
      </w:r>
      <w:r w:rsidRPr="000708B5">
        <w:rPr>
          <w:iCs/>
          <w:color w:val="222222"/>
        </w:rPr>
        <w:t>documenting</w:t>
      </w:r>
      <w:r w:rsidRPr="000708B5">
        <w:rPr>
          <w:i/>
          <w:iCs/>
          <w:color w:val="222222"/>
        </w:rPr>
        <w:t xml:space="preserve">, </w:t>
      </w:r>
      <w:r w:rsidRPr="000708B5">
        <w:rPr>
          <w:iCs/>
          <w:color w:val="222222"/>
        </w:rPr>
        <w:t>validating</w:t>
      </w:r>
      <w:r w:rsidRPr="0061525C">
        <w:rPr>
          <w:iCs/>
          <w:color w:val="222222"/>
        </w:rPr>
        <w:t xml:space="preserve"> and</w:t>
      </w:r>
      <w:r w:rsidRPr="000708B5">
        <w:rPr>
          <w:i/>
          <w:iCs/>
          <w:color w:val="222222"/>
        </w:rPr>
        <w:t xml:space="preserve"> </w:t>
      </w:r>
      <w:r w:rsidRPr="000708B5">
        <w:rPr>
          <w:iCs/>
          <w:color w:val="222222"/>
        </w:rPr>
        <w:t>managing</w:t>
      </w:r>
      <w:r w:rsidRPr="000708B5">
        <w:rPr>
          <w:color w:val="222222"/>
        </w:rPr>
        <w:t> software or system requirements.</w:t>
      </w:r>
      <w:r w:rsidRPr="000708B5">
        <w:rPr>
          <w:color w:val="222222"/>
          <w:lang w:val="en-IN" w:eastAsia="en-IN"/>
        </w:rPr>
        <w:t xml:space="preserve"> </w:t>
      </w:r>
      <w:r w:rsidRPr="000708B5">
        <w:rPr>
          <w:color w:val="222222"/>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w:t>
      </w:r>
      <w:r w:rsidR="0061525C">
        <w:rPr>
          <w:color w:val="222222"/>
        </w:rPr>
        <w:t xml:space="preserve">. </w:t>
      </w:r>
    </w:p>
    <w:p w14:paraId="2D5DA84C" w14:textId="2F756385" w:rsidR="0061525C" w:rsidRPr="0061525C" w:rsidRDefault="0061525C" w:rsidP="00E162C0">
      <w:pPr>
        <w:pStyle w:val="NormalWeb"/>
        <w:shd w:val="clear" w:color="auto" w:fill="FFFFFF"/>
        <w:spacing w:before="120" w:after="120" w:line="360" w:lineRule="auto"/>
        <w:jc w:val="both"/>
        <w:rPr>
          <w:color w:val="222222"/>
          <w:lang w:val="en-IN" w:eastAsia="en-IN"/>
        </w:rPr>
      </w:pPr>
      <w:r w:rsidRPr="0061525C">
        <w:rPr>
          <w:color w:val="222222"/>
        </w:rPr>
        <w:t>Conceptually, requirements analysis includes three types of activities:</w:t>
      </w:r>
      <w:r w:rsidRPr="0061525C">
        <w:rPr>
          <w:color w:val="222222"/>
          <w:lang w:val="en-IN" w:eastAsia="en-IN"/>
        </w:rPr>
        <w:t xml:space="preserve"> </w:t>
      </w:r>
    </w:p>
    <w:p w14:paraId="7D0E2B85" w14:textId="294BA3E2" w:rsidR="0061525C" w:rsidRPr="0061525C" w:rsidRDefault="0061525C" w:rsidP="0061525C">
      <w:pPr>
        <w:widowControl/>
        <w:numPr>
          <w:ilvl w:val="0"/>
          <w:numId w:val="26"/>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Eliciting requirements: (e.g. the project charter or definition), business process documentation, and stakeholder interviews. This is sometimes also called requirements gathering or requirements discovery.</w:t>
      </w:r>
    </w:p>
    <w:p w14:paraId="23A88B33" w14:textId="77777777" w:rsidR="0061525C" w:rsidRPr="0061525C" w:rsidRDefault="0061525C" w:rsidP="0061525C">
      <w:pPr>
        <w:widowControl/>
        <w:numPr>
          <w:ilvl w:val="0"/>
          <w:numId w:val="26"/>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Analyzing requirements: determining whether the stated requirements are clear, complete, consistent and unambiguous, and resolving any apparent conflicts.</w:t>
      </w:r>
    </w:p>
    <w:p w14:paraId="13F0DD00" w14:textId="2CCA95E7" w:rsidR="0061525C" w:rsidRPr="0061525C" w:rsidRDefault="0061525C" w:rsidP="0061525C">
      <w:pPr>
        <w:widowControl/>
        <w:numPr>
          <w:ilvl w:val="0"/>
          <w:numId w:val="26"/>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Recording requirements: Requirements may be documented in various forms, usually including a summary list and may include natural-language documents, use cases, user stories, process specifications and a variety of models including data models.</w:t>
      </w:r>
    </w:p>
    <w:p w14:paraId="1A5B08B1" w14:textId="3A65A5B9" w:rsidR="0061525C" w:rsidRPr="0061525C" w:rsidRDefault="0061525C" w:rsidP="007F6D4B">
      <w:pPr>
        <w:pStyle w:val="NormalWeb"/>
        <w:shd w:val="clear" w:color="auto" w:fill="FFFFFF"/>
        <w:spacing w:before="120" w:after="120" w:line="360" w:lineRule="auto"/>
        <w:jc w:val="both"/>
        <w:rPr>
          <w:color w:val="222222"/>
        </w:rPr>
      </w:pPr>
      <w:r w:rsidRPr="0061525C">
        <w:rPr>
          <w:color w:val="222222"/>
        </w:rPr>
        <w:t xml:space="preserve">Requirements analysis can be a long and tiring process during which many delicate psychological skills are involved. Large systems may confront analysts with hundreds or thousands of system requirements.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w:t>
      </w:r>
      <w:r w:rsidRPr="0061525C">
        <w:rPr>
          <w:color w:val="222222"/>
        </w:rPr>
        <w:lastRenderedPageBreak/>
        <w:t>requirements workshops, or requirements review sessions) and creating requirements lists. Prototyping may be used to develop an example system that can be demonstrated to stakeholders. Where necessary, the analyst will employ a combination of these methods to establish the exact requirements of the stakeholders, so that a system that meets the business needs is produced. Requirements quality can be improved through these and other methods</w:t>
      </w:r>
    </w:p>
    <w:p w14:paraId="316930EA" w14:textId="77777777" w:rsidR="0061525C" w:rsidRPr="0061525C" w:rsidRDefault="0061525C" w:rsidP="0061525C">
      <w:pPr>
        <w:widowControl/>
        <w:numPr>
          <w:ilvl w:val="0"/>
          <w:numId w:val="27"/>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Visualization. Using tools that promote better understanding of the desired end-product such as visualization and simulation.</w:t>
      </w:r>
    </w:p>
    <w:p w14:paraId="2B8646D8" w14:textId="77777777" w:rsidR="0061525C" w:rsidRPr="0061525C" w:rsidRDefault="0061525C" w:rsidP="0061525C">
      <w:pPr>
        <w:widowControl/>
        <w:numPr>
          <w:ilvl w:val="0"/>
          <w:numId w:val="27"/>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Consistent use of templates. Producing a consistent set of models and templates to document the requirements.</w:t>
      </w:r>
    </w:p>
    <w:p w14:paraId="0C5FC6ED" w14:textId="62529CEE" w:rsidR="000708B5" w:rsidRDefault="0061525C" w:rsidP="008167D7">
      <w:pPr>
        <w:widowControl/>
        <w:numPr>
          <w:ilvl w:val="0"/>
          <w:numId w:val="27"/>
        </w:numPr>
        <w:shd w:val="clear" w:color="auto" w:fill="FFFFFF"/>
        <w:tabs>
          <w:tab w:val="num" w:pos="1056"/>
        </w:tabs>
        <w:suppressAutoHyphens w:val="0"/>
        <w:autoSpaceDE/>
        <w:spacing w:before="100" w:beforeAutospacing="1" w:after="24" w:line="360" w:lineRule="auto"/>
        <w:jc w:val="both"/>
        <w:rPr>
          <w:color w:val="222222"/>
          <w:sz w:val="24"/>
          <w:szCs w:val="24"/>
        </w:rPr>
      </w:pPr>
      <w:r w:rsidRPr="0061525C">
        <w:rPr>
          <w:color w:val="222222"/>
          <w:sz w:val="24"/>
          <w:szCs w:val="24"/>
        </w:rPr>
        <w:t>Documenting dependencies. Documenting dependencies and interrelationships among requirements, as well as any assumptions and congregations.</w:t>
      </w:r>
    </w:p>
    <w:p w14:paraId="165B3DDD" w14:textId="77777777" w:rsidR="008167D7" w:rsidRPr="008167D7" w:rsidRDefault="008167D7" w:rsidP="008167D7">
      <w:pPr>
        <w:widowControl/>
        <w:shd w:val="clear" w:color="auto" w:fill="FFFFFF"/>
        <w:suppressAutoHyphens w:val="0"/>
        <w:autoSpaceDE/>
        <w:spacing w:before="100" w:beforeAutospacing="1" w:after="24" w:line="360" w:lineRule="auto"/>
        <w:jc w:val="both"/>
        <w:rPr>
          <w:color w:val="222222"/>
          <w:sz w:val="24"/>
          <w:szCs w:val="24"/>
        </w:rPr>
      </w:pPr>
    </w:p>
    <w:p w14:paraId="349D92CF" w14:textId="2B421993" w:rsidR="00010E3A" w:rsidRPr="00B3497B" w:rsidRDefault="00E402CD" w:rsidP="007F6D4B">
      <w:pPr>
        <w:spacing w:line="360" w:lineRule="auto"/>
        <w:jc w:val="both"/>
        <w:rPr>
          <w:b/>
          <w:sz w:val="28"/>
          <w:szCs w:val="28"/>
        </w:rPr>
      </w:pPr>
      <w:r>
        <w:rPr>
          <w:b/>
          <w:sz w:val="28"/>
          <w:szCs w:val="28"/>
        </w:rPr>
        <w:t>4</w:t>
      </w:r>
      <w:r w:rsidR="00ED7E7C" w:rsidRPr="00A840A2">
        <w:rPr>
          <w:b/>
          <w:sz w:val="28"/>
          <w:szCs w:val="28"/>
        </w:rPr>
        <w:t xml:space="preserve">.1 </w:t>
      </w:r>
      <w:r w:rsidR="00FF0C2B" w:rsidRPr="00A840A2">
        <w:rPr>
          <w:b/>
          <w:sz w:val="28"/>
          <w:szCs w:val="28"/>
        </w:rPr>
        <w:t>FUNCTIONAL REQUIREMENTS</w:t>
      </w:r>
    </w:p>
    <w:p w14:paraId="6C728FA3" w14:textId="601216DD" w:rsidR="0061525C" w:rsidRDefault="0061525C" w:rsidP="0061525C">
      <w:pPr>
        <w:spacing w:line="360" w:lineRule="auto"/>
        <w:jc w:val="both"/>
        <w:rPr>
          <w:color w:val="222222"/>
          <w:sz w:val="24"/>
          <w:szCs w:val="24"/>
          <w:shd w:val="clear" w:color="auto" w:fill="FFFFFF"/>
        </w:rPr>
      </w:pPr>
      <w:r w:rsidRPr="0061525C">
        <w:rPr>
          <w:sz w:val="24"/>
          <w:szCs w:val="24"/>
          <w:shd w:val="clear" w:color="auto" w:fill="FFFFFF"/>
        </w:rPr>
        <w:t>Functional requirements</w:t>
      </w:r>
      <w:r w:rsidRPr="0061525C">
        <w:rPr>
          <w:color w:val="222222"/>
          <w:sz w:val="24"/>
          <w:szCs w:val="24"/>
          <w:shd w:val="clear" w:color="auto" w:fill="FFFFFF"/>
        </w:rPr>
        <w:t> explain what has to be done by identifying the necessary task, action or activity that must be accomplished. Functional requirements analysis will be used as the top-level functions for functional analysis</w:t>
      </w:r>
      <w:r>
        <w:rPr>
          <w:color w:val="222222"/>
          <w:sz w:val="24"/>
          <w:szCs w:val="24"/>
          <w:shd w:val="clear" w:color="auto" w:fill="FFFFFF"/>
        </w:rPr>
        <w:t>.</w:t>
      </w:r>
    </w:p>
    <w:p w14:paraId="3103F860" w14:textId="77777777" w:rsidR="008167D7" w:rsidRDefault="008167D7" w:rsidP="0061525C">
      <w:pPr>
        <w:spacing w:line="360" w:lineRule="auto"/>
        <w:jc w:val="both"/>
        <w:rPr>
          <w:color w:val="222222"/>
          <w:sz w:val="24"/>
          <w:szCs w:val="24"/>
          <w:shd w:val="clear" w:color="auto" w:fill="FFFFFF"/>
        </w:rPr>
      </w:pPr>
    </w:p>
    <w:p w14:paraId="1FC51145" w14:textId="544085B5" w:rsidR="009D5AE4" w:rsidRPr="00010E3A" w:rsidRDefault="0061525C" w:rsidP="007F6D4B">
      <w:pPr>
        <w:spacing w:line="360" w:lineRule="auto"/>
        <w:jc w:val="both"/>
        <w:rPr>
          <w:b/>
          <w:sz w:val="24"/>
          <w:szCs w:val="24"/>
        </w:rPr>
      </w:pPr>
      <w:r w:rsidRPr="00010E3A">
        <w:rPr>
          <w:b/>
          <w:color w:val="222222"/>
          <w:sz w:val="24"/>
          <w:szCs w:val="24"/>
          <w:shd w:val="clear" w:color="auto" w:fill="FFFFFF"/>
        </w:rPr>
        <w:t>The functional requirements as identified in the project given are as follows:</w:t>
      </w:r>
    </w:p>
    <w:p w14:paraId="66344088" w14:textId="72E65517" w:rsidR="001125FD" w:rsidRPr="00F308F2" w:rsidRDefault="007B5B4A" w:rsidP="00B3497B">
      <w:pPr>
        <w:pStyle w:val="ListParagraph"/>
        <w:numPr>
          <w:ilvl w:val="0"/>
          <w:numId w:val="31"/>
        </w:numPr>
        <w:autoSpaceDN w:val="0"/>
        <w:adjustRightInd w:val="0"/>
        <w:spacing w:line="360" w:lineRule="auto"/>
        <w:rPr>
          <w:sz w:val="24"/>
          <w:szCs w:val="24"/>
          <w:lang w:val="en-IN"/>
        </w:rPr>
      </w:pPr>
      <w:r w:rsidRPr="00F308F2">
        <w:rPr>
          <w:sz w:val="24"/>
          <w:szCs w:val="24"/>
        </w:rPr>
        <w:t>Construct 3D face</w:t>
      </w:r>
      <w:r w:rsidR="005473D7">
        <w:rPr>
          <w:sz w:val="24"/>
          <w:szCs w:val="24"/>
        </w:rPr>
        <w:t xml:space="preserve"> </w:t>
      </w:r>
      <w:r w:rsidR="000F67E7">
        <w:rPr>
          <w:sz w:val="24"/>
          <w:szCs w:val="24"/>
        </w:rPr>
        <w:t xml:space="preserve">using </w:t>
      </w:r>
      <w:r w:rsidR="005473D7">
        <w:rPr>
          <w:sz w:val="24"/>
          <w:szCs w:val="24"/>
        </w:rPr>
        <w:t>video</w:t>
      </w:r>
      <w:r w:rsidR="000F67E7">
        <w:rPr>
          <w:sz w:val="24"/>
          <w:szCs w:val="24"/>
        </w:rPr>
        <w:t xml:space="preserve"> as the input</w:t>
      </w:r>
      <w:r w:rsidRPr="00F308F2">
        <w:rPr>
          <w:sz w:val="24"/>
          <w:szCs w:val="24"/>
        </w:rPr>
        <w:t>.</w:t>
      </w:r>
    </w:p>
    <w:p w14:paraId="7D9C91A5" w14:textId="77777777" w:rsidR="001125FD" w:rsidRPr="00F308F2" w:rsidRDefault="007B5B4A" w:rsidP="00B3497B">
      <w:pPr>
        <w:pStyle w:val="ListParagraph"/>
        <w:numPr>
          <w:ilvl w:val="0"/>
          <w:numId w:val="31"/>
        </w:numPr>
        <w:autoSpaceDN w:val="0"/>
        <w:adjustRightInd w:val="0"/>
        <w:spacing w:line="360" w:lineRule="auto"/>
        <w:rPr>
          <w:sz w:val="24"/>
          <w:szCs w:val="24"/>
          <w:lang w:val="en-IN"/>
        </w:rPr>
      </w:pPr>
      <w:r w:rsidRPr="00F308F2">
        <w:rPr>
          <w:sz w:val="24"/>
          <w:szCs w:val="24"/>
        </w:rPr>
        <w:t>The generated 3D face should be rotated in range of 180° from left to right.</w:t>
      </w:r>
    </w:p>
    <w:p w14:paraId="77ED81B8" w14:textId="4561143D" w:rsidR="005858BE" w:rsidRPr="008167D7" w:rsidRDefault="007B5B4A" w:rsidP="008167D7">
      <w:pPr>
        <w:pStyle w:val="ListParagraph"/>
        <w:numPr>
          <w:ilvl w:val="0"/>
          <w:numId w:val="31"/>
        </w:numPr>
        <w:autoSpaceDN w:val="0"/>
        <w:adjustRightInd w:val="0"/>
        <w:spacing w:line="360" w:lineRule="auto"/>
        <w:rPr>
          <w:sz w:val="24"/>
          <w:szCs w:val="24"/>
          <w:lang w:val="en-IN"/>
        </w:rPr>
      </w:pPr>
      <w:r w:rsidRPr="00F308F2">
        <w:rPr>
          <w:sz w:val="24"/>
          <w:szCs w:val="24"/>
        </w:rPr>
        <w:t>Rendering should be smooth.</w:t>
      </w:r>
    </w:p>
    <w:p w14:paraId="3852308B" w14:textId="77777777" w:rsidR="008167D7" w:rsidRPr="008167D7" w:rsidRDefault="008167D7" w:rsidP="008167D7">
      <w:pPr>
        <w:pStyle w:val="ListParagraph"/>
        <w:autoSpaceDN w:val="0"/>
        <w:adjustRightInd w:val="0"/>
        <w:spacing w:line="360" w:lineRule="auto"/>
        <w:ind w:left="360"/>
        <w:rPr>
          <w:sz w:val="24"/>
          <w:szCs w:val="24"/>
          <w:lang w:val="en-IN"/>
        </w:rPr>
      </w:pPr>
    </w:p>
    <w:p w14:paraId="585E1953" w14:textId="0E689B5D" w:rsidR="00010E3A" w:rsidRPr="00B3497B" w:rsidRDefault="00E402CD" w:rsidP="007F6D4B">
      <w:pPr>
        <w:tabs>
          <w:tab w:val="left" w:pos="2520"/>
        </w:tabs>
        <w:spacing w:before="60" w:after="60" w:line="360" w:lineRule="auto"/>
        <w:jc w:val="both"/>
        <w:rPr>
          <w:b/>
          <w:sz w:val="28"/>
          <w:szCs w:val="28"/>
        </w:rPr>
      </w:pPr>
      <w:r>
        <w:rPr>
          <w:b/>
          <w:sz w:val="28"/>
          <w:szCs w:val="28"/>
        </w:rPr>
        <w:t>4</w:t>
      </w:r>
      <w:r w:rsidR="00ED7E7C" w:rsidRPr="00FF0C2B">
        <w:rPr>
          <w:b/>
          <w:sz w:val="28"/>
          <w:szCs w:val="28"/>
        </w:rPr>
        <w:t xml:space="preserve">.2 </w:t>
      </w:r>
      <w:r w:rsidR="00FF0C2B" w:rsidRPr="00FF0C2B">
        <w:rPr>
          <w:b/>
          <w:sz w:val="28"/>
          <w:szCs w:val="28"/>
        </w:rPr>
        <w:t>NON</w:t>
      </w:r>
      <w:r w:rsidR="00FF0C2B">
        <w:rPr>
          <w:b/>
          <w:sz w:val="28"/>
          <w:szCs w:val="28"/>
        </w:rPr>
        <w:t>-</w:t>
      </w:r>
      <w:r w:rsidR="00FF0C2B" w:rsidRPr="00FF0C2B">
        <w:rPr>
          <w:b/>
          <w:sz w:val="28"/>
          <w:szCs w:val="28"/>
        </w:rPr>
        <w:t>FUNCTIONAL REQUIREMENTS</w:t>
      </w:r>
    </w:p>
    <w:p w14:paraId="435DC821" w14:textId="7B507324" w:rsidR="0061525C" w:rsidRPr="00010E3A" w:rsidRDefault="0061525C" w:rsidP="007F6D4B">
      <w:pPr>
        <w:tabs>
          <w:tab w:val="left" w:pos="2520"/>
        </w:tabs>
        <w:spacing w:before="60" w:after="60" w:line="360" w:lineRule="auto"/>
        <w:jc w:val="both"/>
        <w:rPr>
          <w:color w:val="222222"/>
          <w:sz w:val="24"/>
          <w:szCs w:val="24"/>
          <w:shd w:val="clear" w:color="auto" w:fill="FFFFFF"/>
        </w:rPr>
      </w:pPr>
      <w:r w:rsidRPr="00010E3A">
        <w:rPr>
          <w:color w:val="222222"/>
          <w:sz w:val="24"/>
          <w:szCs w:val="24"/>
          <w:shd w:val="clear" w:color="auto" w:fill="FFFFFF"/>
        </w:rPr>
        <w:t>In </w:t>
      </w:r>
      <w:r w:rsidRPr="00010E3A">
        <w:rPr>
          <w:sz w:val="24"/>
          <w:szCs w:val="24"/>
          <w:shd w:val="clear" w:color="auto" w:fill="FFFFFF"/>
        </w:rPr>
        <w:t>systems engineering</w:t>
      </w:r>
      <w:r w:rsidRPr="00010E3A">
        <w:rPr>
          <w:color w:val="222222"/>
          <w:sz w:val="24"/>
          <w:szCs w:val="24"/>
          <w:shd w:val="clear" w:color="auto" w:fill="FFFFFF"/>
        </w:rPr>
        <w:t> and </w:t>
      </w:r>
      <w:r w:rsidRPr="00010E3A">
        <w:rPr>
          <w:sz w:val="24"/>
          <w:szCs w:val="24"/>
          <w:shd w:val="clear" w:color="auto" w:fill="FFFFFF"/>
        </w:rPr>
        <w:t>requirements engineering</w:t>
      </w:r>
      <w:r w:rsidRPr="00010E3A">
        <w:rPr>
          <w:color w:val="222222"/>
          <w:sz w:val="24"/>
          <w:szCs w:val="24"/>
          <w:shd w:val="clear" w:color="auto" w:fill="FFFFFF"/>
        </w:rPr>
        <w:t>, a </w:t>
      </w:r>
      <w:r w:rsidRPr="00010E3A">
        <w:rPr>
          <w:b/>
          <w:bCs/>
          <w:color w:val="222222"/>
          <w:sz w:val="24"/>
          <w:szCs w:val="24"/>
          <w:shd w:val="clear" w:color="auto" w:fill="FFFFFF"/>
        </w:rPr>
        <w:t>non-functional requirement</w:t>
      </w:r>
      <w:r w:rsidRPr="00010E3A">
        <w:rPr>
          <w:color w:val="222222"/>
          <w:sz w:val="24"/>
          <w:szCs w:val="24"/>
          <w:shd w:val="clear" w:color="auto" w:fill="FFFFFF"/>
        </w:rPr>
        <w:t> (NFR) is a </w:t>
      </w:r>
      <w:r w:rsidRPr="00010E3A">
        <w:rPr>
          <w:sz w:val="24"/>
          <w:szCs w:val="24"/>
          <w:shd w:val="clear" w:color="auto" w:fill="FFFFFF"/>
        </w:rPr>
        <w:t>requirement</w:t>
      </w:r>
      <w:r w:rsidRPr="00010E3A">
        <w:rPr>
          <w:color w:val="222222"/>
          <w:sz w:val="24"/>
          <w:szCs w:val="24"/>
          <w:shd w:val="clear" w:color="auto" w:fill="FFFFFF"/>
        </w:rPr>
        <w:t> that specifies criteria that can be used to judge the operation of a system, rather than specific behaviors.</w:t>
      </w:r>
    </w:p>
    <w:p w14:paraId="21481A3F" w14:textId="6A0DBC81" w:rsidR="00010E3A" w:rsidRPr="00010E3A" w:rsidRDefault="00010E3A" w:rsidP="007F6D4B">
      <w:pPr>
        <w:pStyle w:val="NormalWeb"/>
        <w:shd w:val="clear" w:color="auto" w:fill="FFFFFF"/>
        <w:spacing w:before="120" w:after="120" w:line="360" w:lineRule="auto"/>
        <w:jc w:val="both"/>
        <w:rPr>
          <w:color w:val="222222"/>
          <w:lang w:val="en-IN" w:eastAsia="en-IN"/>
        </w:rPr>
      </w:pPr>
      <w:r w:rsidRPr="00010E3A">
        <w:rPr>
          <w:color w:val="222222"/>
        </w:rPr>
        <w:t xml:space="preserve">Non-functional requirements are often called "quality attributes" of a system. Other terms for non-functional requirements are "qualities", "quality goals", "quality of service requirements", "constraints", "non-behavioral requirements", or "technical requirements”. Informally these are sometimes called the "ilities", from attributes like stability and </w:t>
      </w:r>
      <w:r w:rsidRPr="00010E3A">
        <w:rPr>
          <w:color w:val="222222"/>
        </w:rPr>
        <w:lastRenderedPageBreak/>
        <w:t>portability. Qualities—that is non-functional requirements—can be divided into two main categories:</w:t>
      </w:r>
    </w:p>
    <w:p w14:paraId="6623B588" w14:textId="77777777" w:rsidR="00010E3A" w:rsidRPr="00010E3A" w:rsidRDefault="00010E3A" w:rsidP="00010E3A">
      <w:pPr>
        <w:widowControl/>
        <w:numPr>
          <w:ilvl w:val="0"/>
          <w:numId w:val="29"/>
        </w:numPr>
        <w:shd w:val="clear" w:color="auto" w:fill="FFFFFF"/>
        <w:suppressAutoHyphens w:val="0"/>
        <w:autoSpaceDE/>
        <w:spacing w:before="100" w:beforeAutospacing="1" w:after="24" w:line="360" w:lineRule="auto"/>
        <w:jc w:val="both"/>
        <w:rPr>
          <w:color w:val="222222"/>
          <w:sz w:val="24"/>
          <w:szCs w:val="24"/>
        </w:rPr>
      </w:pPr>
      <w:r w:rsidRPr="00010E3A">
        <w:rPr>
          <w:color w:val="222222"/>
          <w:sz w:val="24"/>
          <w:szCs w:val="24"/>
        </w:rPr>
        <w:t>Execution qualities, such as safety, security and usability, which are observable during operation (at run time).</w:t>
      </w:r>
    </w:p>
    <w:p w14:paraId="02F809A9" w14:textId="088F6D03" w:rsidR="00010E3A" w:rsidRPr="00010E3A" w:rsidRDefault="00010E3A" w:rsidP="007F6D4B">
      <w:pPr>
        <w:widowControl/>
        <w:numPr>
          <w:ilvl w:val="0"/>
          <w:numId w:val="29"/>
        </w:numPr>
        <w:shd w:val="clear" w:color="auto" w:fill="FFFFFF"/>
        <w:suppressAutoHyphens w:val="0"/>
        <w:autoSpaceDE/>
        <w:spacing w:before="100" w:beforeAutospacing="1" w:after="24" w:line="360" w:lineRule="auto"/>
        <w:jc w:val="both"/>
        <w:rPr>
          <w:color w:val="222222"/>
          <w:sz w:val="24"/>
          <w:szCs w:val="24"/>
        </w:rPr>
      </w:pPr>
      <w:r w:rsidRPr="00010E3A">
        <w:rPr>
          <w:color w:val="222222"/>
          <w:sz w:val="24"/>
          <w:szCs w:val="24"/>
        </w:rPr>
        <w:t>Evolution qualities, such as testability, maintainability, extensibility and scalability, which are embodied in the static structure of the system.</w:t>
      </w:r>
    </w:p>
    <w:p w14:paraId="555B19A1" w14:textId="77777777" w:rsidR="00010E3A" w:rsidRDefault="00010E3A" w:rsidP="0061525C">
      <w:pPr>
        <w:tabs>
          <w:tab w:val="left" w:pos="2520"/>
        </w:tabs>
        <w:spacing w:before="60" w:after="60"/>
        <w:jc w:val="both"/>
        <w:rPr>
          <w:b/>
          <w:sz w:val="28"/>
          <w:szCs w:val="28"/>
        </w:rPr>
      </w:pPr>
    </w:p>
    <w:p w14:paraId="3E301B4C" w14:textId="01FD52B6" w:rsidR="00DF39F0" w:rsidRPr="00010E3A" w:rsidRDefault="0061525C" w:rsidP="007F6D4B">
      <w:pPr>
        <w:spacing w:line="360" w:lineRule="auto"/>
        <w:jc w:val="both"/>
        <w:rPr>
          <w:b/>
          <w:sz w:val="24"/>
          <w:szCs w:val="24"/>
        </w:rPr>
      </w:pPr>
      <w:r w:rsidRPr="00010E3A">
        <w:rPr>
          <w:b/>
          <w:color w:val="222222"/>
          <w:sz w:val="24"/>
          <w:szCs w:val="24"/>
          <w:shd w:val="clear" w:color="auto" w:fill="FFFFFF"/>
        </w:rPr>
        <w:t>The non-functional requirements as identified in the project given are as follows:</w:t>
      </w:r>
    </w:p>
    <w:p w14:paraId="56941165" w14:textId="77777777" w:rsidR="001125FD" w:rsidRPr="00F308F2" w:rsidRDefault="007B5B4A" w:rsidP="00B3497B">
      <w:pPr>
        <w:pStyle w:val="ListParagraph"/>
        <w:numPr>
          <w:ilvl w:val="0"/>
          <w:numId w:val="30"/>
        </w:numPr>
        <w:spacing w:line="360" w:lineRule="auto"/>
        <w:jc w:val="both"/>
        <w:rPr>
          <w:sz w:val="24"/>
          <w:szCs w:val="24"/>
          <w:lang w:val="en-IN"/>
        </w:rPr>
      </w:pPr>
      <w:r w:rsidRPr="00F308F2">
        <w:rPr>
          <w:sz w:val="24"/>
          <w:szCs w:val="24"/>
        </w:rPr>
        <w:t>Appearance should be more realistic.</w:t>
      </w:r>
    </w:p>
    <w:p w14:paraId="096C20EB" w14:textId="77777777" w:rsidR="001125FD" w:rsidRPr="00F308F2" w:rsidRDefault="007B5B4A" w:rsidP="00B3497B">
      <w:pPr>
        <w:pStyle w:val="ListParagraph"/>
        <w:numPr>
          <w:ilvl w:val="0"/>
          <w:numId w:val="30"/>
        </w:numPr>
        <w:spacing w:line="360" w:lineRule="auto"/>
        <w:jc w:val="both"/>
        <w:rPr>
          <w:sz w:val="24"/>
          <w:szCs w:val="24"/>
          <w:lang w:val="en-IN"/>
        </w:rPr>
      </w:pPr>
      <w:r w:rsidRPr="00F308F2">
        <w:rPr>
          <w:sz w:val="24"/>
          <w:szCs w:val="24"/>
        </w:rPr>
        <w:t>It should be at least 90% accurate.</w:t>
      </w:r>
    </w:p>
    <w:p w14:paraId="143786F4" w14:textId="7FE8516C" w:rsidR="001125FD" w:rsidRPr="00A54DCD" w:rsidRDefault="007B5B4A" w:rsidP="00B3497B">
      <w:pPr>
        <w:pStyle w:val="ListParagraph"/>
        <w:numPr>
          <w:ilvl w:val="0"/>
          <w:numId w:val="30"/>
        </w:numPr>
        <w:spacing w:line="360" w:lineRule="auto"/>
        <w:jc w:val="both"/>
        <w:rPr>
          <w:sz w:val="24"/>
          <w:szCs w:val="24"/>
          <w:lang w:val="en-IN"/>
        </w:rPr>
      </w:pPr>
      <w:r w:rsidRPr="00F308F2">
        <w:rPr>
          <w:sz w:val="24"/>
          <w:szCs w:val="24"/>
        </w:rPr>
        <w:t xml:space="preserve">3D face should be generated within </w:t>
      </w:r>
      <w:r w:rsidR="000F67E7">
        <w:rPr>
          <w:sz w:val="24"/>
          <w:szCs w:val="24"/>
        </w:rPr>
        <w:t>a minute</w:t>
      </w:r>
      <w:r w:rsidRPr="00F308F2">
        <w:rPr>
          <w:sz w:val="24"/>
          <w:szCs w:val="24"/>
        </w:rPr>
        <w:t>.</w:t>
      </w:r>
    </w:p>
    <w:p w14:paraId="42A4DE00" w14:textId="64D16BDF" w:rsidR="006952C9" w:rsidRDefault="006952C9" w:rsidP="006952C9">
      <w:pPr>
        <w:spacing w:line="360" w:lineRule="auto"/>
        <w:jc w:val="both"/>
        <w:rPr>
          <w:sz w:val="24"/>
          <w:szCs w:val="24"/>
        </w:rPr>
      </w:pPr>
    </w:p>
    <w:p w14:paraId="11A73AFB" w14:textId="1CFFA214" w:rsidR="006952C9" w:rsidRDefault="006952C9" w:rsidP="006952C9">
      <w:pPr>
        <w:spacing w:line="360" w:lineRule="auto"/>
        <w:jc w:val="both"/>
        <w:rPr>
          <w:b/>
          <w:sz w:val="32"/>
          <w:szCs w:val="32"/>
        </w:rPr>
      </w:pPr>
    </w:p>
    <w:p w14:paraId="71589825" w14:textId="1744A8FD" w:rsidR="00A26E34" w:rsidRPr="00A26E34" w:rsidRDefault="00E402CD" w:rsidP="007F6D4B">
      <w:pPr>
        <w:jc w:val="both"/>
        <w:rPr>
          <w:b/>
          <w:bCs/>
          <w:sz w:val="28"/>
          <w:szCs w:val="28"/>
        </w:rPr>
      </w:pPr>
      <w:r>
        <w:rPr>
          <w:b/>
          <w:bCs/>
          <w:sz w:val="28"/>
          <w:szCs w:val="28"/>
        </w:rPr>
        <w:t>4</w:t>
      </w:r>
      <w:r w:rsidR="00A26E34">
        <w:rPr>
          <w:b/>
          <w:bCs/>
          <w:sz w:val="28"/>
          <w:szCs w:val="28"/>
        </w:rPr>
        <w:t xml:space="preserve">.3 </w:t>
      </w:r>
      <w:r w:rsidR="00A26E34" w:rsidRPr="00A26E34">
        <w:rPr>
          <w:b/>
          <w:bCs/>
          <w:sz w:val="28"/>
          <w:szCs w:val="28"/>
        </w:rPr>
        <w:t>SOFTWARE AND HARDWARE REQUIREMENT</w:t>
      </w:r>
      <w:r w:rsidR="00A26E34">
        <w:rPr>
          <w:b/>
          <w:bCs/>
          <w:sz w:val="28"/>
          <w:szCs w:val="28"/>
        </w:rPr>
        <w:t xml:space="preserve"> </w:t>
      </w:r>
      <w:r w:rsidR="00A26E34" w:rsidRPr="00A26E34">
        <w:rPr>
          <w:b/>
          <w:bCs/>
          <w:sz w:val="28"/>
          <w:szCs w:val="28"/>
        </w:rPr>
        <w:t>SPECIFICATION</w:t>
      </w:r>
      <w:r w:rsidR="003D19F7">
        <w:rPr>
          <w:b/>
          <w:bCs/>
          <w:sz w:val="28"/>
          <w:szCs w:val="28"/>
        </w:rPr>
        <w:t>S</w:t>
      </w:r>
    </w:p>
    <w:p w14:paraId="6ED1C823" w14:textId="77777777" w:rsidR="00A26E34" w:rsidRDefault="00A26E34" w:rsidP="00A26E34">
      <w:pPr>
        <w:rPr>
          <w:b/>
          <w:bCs/>
          <w:sz w:val="32"/>
          <w:szCs w:val="32"/>
        </w:rPr>
      </w:pPr>
    </w:p>
    <w:p w14:paraId="00F7DAEF" w14:textId="1014A3B7" w:rsidR="00A26E34" w:rsidRDefault="00A26E34" w:rsidP="00A26E34">
      <w:pPr>
        <w:spacing w:line="360" w:lineRule="auto"/>
        <w:jc w:val="both"/>
        <w:rPr>
          <w:b/>
          <w:bCs/>
          <w:sz w:val="24"/>
          <w:szCs w:val="24"/>
        </w:rPr>
      </w:pPr>
      <w:r w:rsidRPr="00AA19D0">
        <w:rPr>
          <w:b/>
          <w:bCs/>
          <w:sz w:val="24"/>
          <w:szCs w:val="24"/>
        </w:rPr>
        <w:t>Software requirements</w:t>
      </w:r>
      <w:r>
        <w:rPr>
          <w:b/>
          <w:bCs/>
          <w:sz w:val="24"/>
          <w:szCs w:val="24"/>
        </w:rPr>
        <w:t>:</w:t>
      </w:r>
    </w:p>
    <w:p w14:paraId="3F96ABCF" w14:textId="77777777" w:rsidR="00A26E34" w:rsidRDefault="00A26E34" w:rsidP="007F6D4B">
      <w:pPr>
        <w:spacing w:line="360" w:lineRule="auto"/>
        <w:jc w:val="both"/>
        <w:rPr>
          <w:b/>
          <w:bCs/>
          <w:sz w:val="24"/>
          <w:szCs w:val="24"/>
        </w:rPr>
      </w:pPr>
    </w:p>
    <w:p w14:paraId="124A0BC1" w14:textId="05709216" w:rsidR="00A26E34" w:rsidRPr="006C6967" w:rsidRDefault="00A26E34" w:rsidP="007F6D4B">
      <w:pPr>
        <w:pStyle w:val="ListParagraph"/>
        <w:numPr>
          <w:ilvl w:val="0"/>
          <w:numId w:val="37"/>
        </w:numPr>
        <w:spacing w:line="360" w:lineRule="auto"/>
        <w:contextualSpacing/>
        <w:jc w:val="both"/>
        <w:rPr>
          <w:sz w:val="24"/>
          <w:szCs w:val="24"/>
        </w:rPr>
      </w:pPr>
      <w:r w:rsidRPr="006C6967">
        <w:rPr>
          <w:b/>
          <w:bCs/>
          <w:sz w:val="24"/>
          <w:szCs w:val="24"/>
        </w:rPr>
        <w:t xml:space="preserve">Operating </w:t>
      </w:r>
      <w:r>
        <w:rPr>
          <w:b/>
          <w:bCs/>
          <w:sz w:val="24"/>
          <w:szCs w:val="24"/>
        </w:rPr>
        <w:t>s</w:t>
      </w:r>
      <w:r w:rsidRPr="006C6967">
        <w:rPr>
          <w:b/>
          <w:bCs/>
          <w:sz w:val="24"/>
          <w:szCs w:val="24"/>
        </w:rPr>
        <w:t>ystem:</w:t>
      </w:r>
      <w:r w:rsidRPr="006C6967">
        <w:rPr>
          <w:sz w:val="24"/>
          <w:szCs w:val="24"/>
        </w:rPr>
        <w:t xml:space="preserve"> Windows, Linux,</w:t>
      </w:r>
    </w:p>
    <w:p w14:paraId="3DB1AB1A" w14:textId="77777777" w:rsidR="00A26E34" w:rsidRPr="006C6967" w:rsidRDefault="00A26E34" w:rsidP="007F6D4B">
      <w:pPr>
        <w:pStyle w:val="ListParagraph"/>
        <w:numPr>
          <w:ilvl w:val="0"/>
          <w:numId w:val="37"/>
        </w:numPr>
        <w:spacing w:line="360" w:lineRule="auto"/>
        <w:contextualSpacing/>
        <w:jc w:val="both"/>
        <w:rPr>
          <w:sz w:val="24"/>
          <w:szCs w:val="24"/>
        </w:rPr>
      </w:pPr>
      <w:r w:rsidRPr="006C6967">
        <w:rPr>
          <w:b/>
          <w:bCs/>
          <w:sz w:val="24"/>
          <w:szCs w:val="24"/>
        </w:rPr>
        <w:t>Programming language:</w:t>
      </w:r>
      <w:r w:rsidRPr="006C6967">
        <w:rPr>
          <w:sz w:val="24"/>
          <w:szCs w:val="24"/>
        </w:rPr>
        <w:t xml:space="preserve"> Python, Java</w:t>
      </w:r>
    </w:p>
    <w:p w14:paraId="63FDE2EE" w14:textId="0FD3BA51" w:rsidR="00A26E34" w:rsidRPr="006C6967" w:rsidRDefault="00A26E34" w:rsidP="007F6D4B">
      <w:pPr>
        <w:pStyle w:val="ListParagraph"/>
        <w:numPr>
          <w:ilvl w:val="0"/>
          <w:numId w:val="37"/>
        </w:numPr>
        <w:spacing w:line="360" w:lineRule="auto"/>
        <w:contextualSpacing/>
        <w:jc w:val="both"/>
        <w:rPr>
          <w:sz w:val="24"/>
          <w:szCs w:val="24"/>
        </w:rPr>
      </w:pPr>
      <w:r w:rsidRPr="006C6967">
        <w:rPr>
          <w:b/>
          <w:bCs/>
          <w:sz w:val="24"/>
          <w:szCs w:val="24"/>
        </w:rPr>
        <w:t>Tools:</w:t>
      </w:r>
      <w:r w:rsidRPr="006C6967">
        <w:rPr>
          <w:sz w:val="24"/>
          <w:szCs w:val="24"/>
        </w:rPr>
        <w:t xml:space="preserve"> OpenCV</w:t>
      </w:r>
      <w:r>
        <w:rPr>
          <w:sz w:val="24"/>
          <w:szCs w:val="24"/>
        </w:rPr>
        <w:t>, Dlib</w:t>
      </w:r>
      <w:r w:rsidR="00284F0E">
        <w:rPr>
          <w:sz w:val="24"/>
          <w:szCs w:val="24"/>
        </w:rPr>
        <w:t xml:space="preserve">, </w:t>
      </w:r>
      <w:r w:rsidR="00692D7A">
        <w:rPr>
          <w:sz w:val="24"/>
          <w:szCs w:val="24"/>
        </w:rPr>
        <w:t>TensorFlow</w:t>
      </w:r>
    </w:p>
    <w:p w14:paraId="15F99CB4" w14:textId="23FD6B27" w:rsidR="00010E3A" w:rsidRDefault="00010E3A" w:rsidP="006952C9">
      <w:pPr>
        <w:spacing w:line="360" w:lineRule="auto"/>
        <w:jc w:val="both"/>
        <w:rPr>
          <w:b/>
          <w:sz w:val="32"/>
          <w:szCs w:val="32"/>
        </w:rPr>
      </w:pPr>
    </w:p>
    <w:p w14:paraId="4C046EC4" w14:textId="3DCF246D" w:rsidR="00010E3A" w:rsidRDefault="00010E3A" w:rsidP="006952C9">
      <w:pPr>
        <w:spacing w:line="360" w:lineRule="auto"/>
        <w:jc w:val="both"/>
        <w:rPr>
          <w:b/>
          <w:sz w:val="24"/>
          <w:szCs w:val="24"/>
        </w:rPr>
      </w:pPr>
    </w:p>
    <w:p w14:paraId="543221DF" w14:textId="50E12116" w:rsidR="007657B5" w:rsidRPr="007657B5" w:rsidRDefault="007657B5" w:rsidP="006952C9">
      <w:pPr>
        <w:spacing w:line="360" w:lineRule="auto"/>
        <w:jc w:val="both"/>
        <w:rPr>
          <w:sz w:val="24"/>
          <w:szCs w:val="24"/>
        </w:rPr>
      </w:pPr>
      <w:r>
        <w:rPr>
          <w:b/>
          <w:sz w:val="24"/>
          <w:szCs w:val="24"/>
        </w:rPr>
        <w:t>In the next chapter</w:t>
      </w:r>
      <w:r>
        <w:rPr>
          <w:sz w:val="24"/>
          <w:szCs w:val="24"/>
        </w:rPr>
        <w:t xml:space="preserve">, we will be seeing about </w:t>
      </w:r>
      <w:r w:rsidR="00EA4FEA">
        <w:rPr>
          <w:sz w:val="24"/>
          <w:szCs w:val="24"/>
        </w:rPr>
        <w:t>system design.</w:t>
      </w:r>
    </w:p>
    <w:p w14:paraId="4343D969" w14:textId="1CF873FA" w:rsidR="00010E3A" w:rsidRDefault="00010E3A" w:rsidP="006952C9">
      <w:pPr>
        <w:spacing w:line="360" w:lineRule="auto"/>
        <w:jc w:val="both"/>
        <w:rPr>
          <w:b/>
          <w:sz w:val="32"/>
          <w:szCs w:val="32"/>
        </w:rPr>
      </w:pPr>
    </w:p>
    <w:p w14:paraId="028607B4" w14:textId="6AE23B9C" w:rsidR="00010E3A" w:rsidRDefault="00010E3A" w:rsidP="006952C9">
      <w:pPr>
        <w:spacing w:line="360" w:lineRule="auto"/>
        <w:jc w:val="both"/>
        <w:rPr>
          <w:b/>
          <w:sz w:val="32"/>
          <w:szCs w:val="32"/>
        </w:rPr>
      </w:pPr>
    </w:p>
    <w:p w14:paraId="0415CADC" w14:textId="531415CA" w:rsidR="00010E3A" w:rsidRDefault="00010E3A" w:rsidP="006952C9">
      <w:pPr>
        <w:spacing w:line="360" w:lineRule="auto"/>
        <w:jc w:val="both"/>
        <w:rPr>
          <w:b/>
          <w:sz w:val="32"/>
          <w:szCs w:val="32"/>
        </w:rPr>
      </w:pPr>
    </w:p>
    <w:p w14:paraId="4494C53E" w14:textId="1A5FB3B7" w:rsidR="00010E3A" w:rsidRDefault="00010E3A" w:rsidP="006952C9">
      <w:pPr>
        <w:spacing w:line="360" w:lineRule="auto"/>
        <w:jc w:val="both"/>
        <w:rPr>
          <w:b/>
          <w:sz w:val="32"/>
          <w:szCs w:val="32"/>
        </w:rPr>
      </w:pPr>
    </w:p>
    <w:p w14:paraId="647E454D" w14:textId="5B35824C" w:rsidR="00010E3A" w:rsidRDefault="00010E3A" w:rsidP="006952C9">
      <w:pPr>
        <w:spacing w:line="360" w:lineRule="auto"/>
        <w:jc w:val="both"/>
        <w:rPr>
          <w:b/>
          <w:sz w:val="32"/>
          <w:szCs w:val="32"/>
        </w:rPr>
      </w:pPr>
    </w:p>
    <w:p w14:paraId="2ED489F5" w14:textId="42BEEDF0" w:rsidR="00010E3A" w:rsidRDefault="00010E3A" w:rsidP="006952C9">
      <w:pPr>
        <w:spacing w:line="360" w:lineRule="auto"/>
        <w:jc w:val="both"/>
        <w:rPr>
          <w:b/>
          <w:sz w:val="32"/>
          <w:szCs w:val="32"/>
        </w:rPr>
      </w:pPr>
    </w:p>
    <w:p w14:paraId="75BB7CA7" w14:textId="77777777" w:rsidR="00010E3A" w:rsidRDefault="00010E3A" w:rsidP="006952C9">
      <w:pPr>
        <w:spacing w:line="360" w:lineRule="auto"/>
        <w:jc w:val="both"/>
        <w:rPr>
          <w:b/>
          <w:sz w:val="32"/>
          <w:szCs w:val="32"/>
        </w:rPr>
      </w:pPr>
    </w:p>
    <w:p w14:paraId="653C738B" w14:textId="4BA7CAD0" w:rsidR="00381757" w:rsidRDefault="006952C9" w:rsidP="007657B5">
      <w:pPr>
        <w:pStyle w:val="ListParagraph"/>
        <w:numPr>
          <w:ilvl w:val="0"/>
          <w:numId w:val="23"/>
        </w:numPr>
        <w:spacing w:line="360" w:lineRule="auto"/>
        <w:jc w:val="both"/>
        <w:rPr>
          <w:b/>
          <w:sz w:val="32"/>
          <w:szCs w:val="32"/>
        </w:rPr>
      </w:pPr>
      <w:r w:rsidRPr="00381757">
        <w:rPr>
          <w:b/>
          <w:sz w:val="32"/>
          <w:szCs w:val="32"/>
        </w:rPr>
        <w:lastRenderedPageBreak/>
        <w:t xml:space="preserve">SYSTEM </w:t>
      </w:r>
      <w:r w:rsidR="0081353A" w:rsidRPr="00381757">
        <w:rPr>
          <w:b/>
          <w:sz w:val="32"/>
          <w:szCs w:val="32"/>
        </w:rPr>
        <w:t>DESIGN</w:t>
      </w:r>
    </w:p>
    <w:p w14:paraId="7F1C7C01" w14:textId="7A899CF2" w:rsidR="007657B5" w:rsidRDefault="00EA4FEA" w:rsidP="007657B5">
      <w:pPr>
        <w:spacing w:line="360" w:lineRule="auto"/>
        <w:jc w:val="both"/>
        <w:rPr>
          <w:sz w:val="24"/>
          <w:szCs w:val="24"/>
        </w:rPr>
      </w:pPr>
      <w:r>
        <w:rPr>
          <w:b/>
          <w:sz w:val="24"/>
          <w:szCs w:val="24"/>
        </w:rPr>
        <w:t>In this chapter</w:t>
      </w:r>
      <w:r>
        <w:rPr>
          <w:sz w:val="24"/>
          <w:szCs w:val="24"/>
        </w:rPr>
        <w:t>, we present about system design and how it proves to be beneficial during implementation phase. This section also describes about the high-level diagram, the architecture diagram, the detailed design of each module involved in the present work.</w:t>
      </w:r>
    </w:p>
    <w:p w14:paraId="3E35B451" w14:textId="77777777" w:rsidR="00EA4FEA" w:rsidRPr="00EA4FEA" w:rsidRDefault="00EA4FEA" w:rsidP="007657B5">
      <w:pPr>
        <w:spacing w:line="360" w:lineRule="auto"/>
        <w:jc w:val="both"/>
        <w:rPr>
          <w:sz w:val="24"/>
          <w:szCs w:val="24"/>
        </w:rPr>
      </w:pPr>
    </w:p>
    <w:p w14:paraId="0A883F0A" w14:textId="37D69D79" w:rsidR="003A7DED" w:rsidRPr="00F975FA" w:rsidRDefault="00381757" w:rsidP="007657B5">
      <w:pPr>
        <w:pStyle w:val="ListParagraph"/>
        <w:spacing w:line="360" w:lineRule="auto"/>
        <w:ind w:left="0"/>
        <w:jc w:val="both"/>
        <w:rPr>
          <w:color w:val="333333"/>
          <w:sz w:val="24"/>
          <w:szCs w:val="24"/>
          <w:shd w:val="clear" w:color="auto" w:fill="FFFFFF"/>
        </w:rPr>
      </w:pPr>
      <w:r w:rsidRPr="00381757">
        <w:rPr>
          <w:color w:val="333333"/>
          <w:sz w:val="24"/>
          <w:szCs w:val="24"/>
          <w:shd w:val="clear" w:color="auto" w:fill="FFFFFF"/>
        </w:rPr>
        <w:t>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14:paraId="056F2B1D" w14:textId="77777777" w:rsidR="00A21E77" w:rsidRDefault="00A21E77" w:rsidP="007657B5">
      <w:pPr>
        <w:spacing w:line="360" w:lineRule="auto"/>
        <w:jc w:val="both"/>
        <w:rPr>
          <w:b/>
          <w:sz w:val="32"/>
          <w:szCs w:val="32"/>
        </w:rPr>
      </w:pPr>
    </w:p>
    <w:p w14:paraId="113594AF" w14:textId="7F6033F8" w:rsidR="006952C9" w:rsidRDefault="00E402CD" w:rsidP="007F6D4B">
      <w:pPr>
        <w:spacing w:line="360" w:lineRule="auto"/>
        <w:jc w:val="both"/>
        <w:rPr>
          <w:b/>
          <w:sz w:val="32"/>
          <w:szCs w:val="32"/>
        </w:rPr>
      </w:pPr>
      <w:r>
        <w:rPr>
          <w:b/>
          <w:sz w:val="32"/>
          <w:szCs w:val="32"/>
        </w:rPr>
        <w:t>5</w:t>
      </w:r>
      <w:r w:rsidR="00A21E77">
        <w:rPr>
          <w:b/>
          <w:sz w:val="32"/>
          <w:szCs w:val="32"/>
        </w:rPr>
        <w:t>.</w:t>
      </w:r>
      <w:r w:rsidR="00F975FA">
        <w:rPr>
          <w:b/>
          <w:sz w:val="32"/>
          <w:szCs w:val="32"/>
        </w:rPr>
        <w:t>1</w:t>
      </w:r>
      <w:r w:rsidR="00A21E77">
        <w:rPr>
          <w:b/>
          <w:sz w:val="32"/>
          <w:szCs w:val="32"/>
        </w:rPr>
        <w:t xml:space="preserve"> </w:t>
      </w:r>
      <w:r w:rsidR="003A7DED">
        <w:rPr>
          <w:b/>
          <w:sz w:val="32"/>
          <w:szCs w:val="32"/>
        </w:rPr>
        <w:t>HIGH</w:t>
      </w:r>
      <w:r w:rsidR="00EA4FEA">
        <w:rPr>
          <w:b/>
          <w:sz w:val="32"/>
          <w:szCs w:val="32"/>
        </w:rPr>
        <w:t>-</w:t>
      </w:r>
      <w:r w:rsidR="003A7DED">
        <w:rPr>
          <w:b/>
          <w:sz w:val="32"/>
          <w:szCs w:val="32"/>
        </w:rPr>
        <w:t>LEVEL DIAGRAM</w:t>
      </w:r>
    </w:p>
    <w:p w14:paraId="31BB4B74" w14:textId="77777777" w:rsidR="003809F4" w:rsidRDefault="00A21E77" w:rsidP="007F6D4B">
      <w:pPr>
        <w:tabs>
          <w:tab w:val="left" w:pos="2520"/>
        </w:tabs>
        <w:spacing w:before="60" w:after="60" w:line="360" w:lineRule="auto"/>
        <w:jc w:val="both"/>
        <w:rPr>
          <w:color w:val="333333"/>
          <w:sz w:val="24"/>
          <w:szCs w:val="24"/>
          <w:shd w:val="clear" w:color="auto" w:fill="FFFFFF"/>
        </w:rPr>
      </w:pPr>
      <w:r w:rsidRPr="00A21E77">
        <w:rPr>
          <w:color w:val="333333"/>
          <w:sz w:val="24"/>
          <w:szCs w:val="24"/>
          <w:shd w:val="clear" w:color="auto" w:fill="FFFFFF"/>
        </w:rPr>
        <w:t>High-level design (HLD) explains the architecture that would be used for developing a software product. The architecture diagram provides an overview of an entire system, identifying the main components that would be developed for the product and their interfaces. The HLD uses possibly nontechnical to mildly technical terms that should be understandable to the administrators of the system. In contrast, low-level design further exposes the logical detailed design of each of these elements for programmers.</w:t>
      </w:r>
    </w:p>
    <w:p w14:paraId="38658BFA" w14:textId="77777777" w:rsidR="003809F4" w:rsidRDefault="003809F4" w:rsidP="003809F4">
      <w:pPr>
        <w:tabs>
          <w:tab w:val="left" w:pos="2520"/>
        </w:tabs>
        <w:spacing w:before="60" w:after="60" w:line="360" w:lineRule="auto"/>
        <w:jc w:val="both"/>
        <w:rPr>
          <w:color w:val="333333"/>
          <w:sz w:val="24"/>
          <w:szCs w:val="24"/>
          <w:shd w:val="clear" w:color="auto" w:fill="FFFFFF"/>
        </w:rPr>
      </w:pPr>
    </w:p>
    <w:p w14:paraId="68E70F8D" w14:textId="7E9F4F8C" w:rsidR="00AB51DE" w:rsidRPr="00A21E77" w:rsidRDefault="00712512" w:rsidP="00366FDB">
      <w:pPr>
        <w:tabs>
          <w:tab w:val="left" w:pos="2520"/>
        </w:tabs>
        <w:spacing w:before="60" w:after="60" w:line="360" w:lineRule="auto"/>
        <w:jc w:val="both"/>
        <w:rPr>
          <w:color w:val="333333"/>
          <w:sz w:val="24"/>
          <w:szCs w:val="24"/>
          <w:shd w:val="clear" w:color="auto" w:fill="FFFFFF"/>
        </w:rPr>
      </w:pPr>
      <w:r>
        <w:rPr>
          <w:noProof/>
          <w:lang w:val="en-IN" w:eastAsia="en-IN"/>
        </w:rPr>
        <w:drawing>
          <wp:inline distT="0" distB="0" distL="0" distR="0" wp14:anchorId="58856CC1" wp14:editId="1867B760">
            <wp:extent cx="5500788" cy="2659899"/>
            <wp:effectExtent l="38100" t="38100" r="43180" b="457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30936"/>
                    <a:stretch/>
                  </pic:blipFill>
                  <pic:spPr bwMode="auto">
                    <a:xfrm>
                      <a:off x="0" y="0"/>
                      <a:ext cx="5525955" cy="2672068"/>
                    </a:xfrm>
                    <a:prstGeom prst="rect">
                      <a:avLst/>
                    </a:prstGeom>
                    <a:solidFill>
                      <a:schemeClr val="accent1"/>
                    </a:solidFill>
                    <a:ln w="38100">
                      <a:solidFill>
                        <a:schemeClr val="tx1"/>
                      </a:solidFill>
                    </a:ln>
                    <a:extLst>
                      <a:ext uri="{53640926-AAD7-44D8-BBD7-CCE9431645EC}">
                        <a14:shadowObscured xmlns:a14="http://schemas.microsoft.com/office/drawing/2010/main"/>
                      </a:ext>
                    </a:extLst>
                  </pic:spPr>
                </pic:pic>
              </a:graphicData>
            </a:graphic>
          </wp:inline>
        </w:drawing>
      </w:r>
      <w:r w:rsidR="00AB51DE" w:rsidRPr="00A21E77">
        <w:rPr>
          <w:color w:val="333333"/>
          <w:sz w:val="24"/>
          <w:szCs w:val="24"/>
          <w:shd w:val="clear" w:color="auto" w:fill="FFFFFF"/>
        </w:rPr>
        <w:t xml:space="preserve"> </w:t>
      </w:r>
    </w:p>
    <w:p w14:paraId="21B9F148" w14:textId="74AA2B2D" w:rsidR="00F975FA" w:rsidRPr="00366FDB" w:rsidRDefault="00AB51DE" w:rsidP="00F975FA">
      <w:pPr>
        <w:tabs>
          <w:tab w:val="left" w:pos="2520"/>
        </w:tabs>
        <w:spacing w:before="60" w:after="60"/>
        <w:jc w:val="both"/>
        <w:rPr>
          <w:sz w:val="24"/>
          <w:szCs w:val="24"/>
        </w:rPr>
      </w:pPr>
      <w:r w:rsidRPr="00AB51DE">
        <w:rPr>
          <w:b/>
          <w:sz w:val="24"/>
          <w:szCs w:val="24"/>
        </w:rPr>
        <w:t>Fig.</w:t>
      </w:r>
      <w:r w:rsidR="00E402CD">
        <w:rPr>
          <w:b/>
          <w:sz w:val="24"/>
          <w:szCs w:val="24"/>
        </w:rPr>
        <w:t>5</w:t>
      </w:r>
      <w:r w:rsidR="00B946CC">
        <w:rPr>
          <w:b/>
          <w:sz w:val="24"/>
          <w:szCs w:val="24"/>
        </w:rPr>
        <w:t>.</w:t>
      </w:r>
      <w:r w:rsidR="00B076C5">
        <w:rPr>
          <w:b/>
          <w:sz w:val="24"/>
          <w:szCs w:val="24"/>
        </w:rPr>
        <w:t>1</w:t>
      </w:r>
      <w:r w:rsidR="00B946CC">
        <w:rPr>
          <w:b/>
          <w:sz w:val="24"/>
          <w:szCs w:val="24"/>
        </w:rPr>
        <w:t xml:space="preserve">(a) </w:t>
      </w:r>
      <w:r w:rsidR="00F975FA">
        <w:rPr>
          <w:sz w:val="24"/>
          <w:szCs w:val="24"/>
        </w:rPr>
        <w:t>H</w:t>
      </w:r>
      <w:r w:rsidR="00F975FA" w:rsidRPr="00F975FA">
        <w:rPr>
          <w:sz w:val="24"/>
          <w:szCs w:val="24"/>
        </w:rPr>
        <w:t xml:space="preserve">igh level diagram which depicts the overall functioning of the </w:t>
      </w:r>
      <w:r w:rsidR="00F975FA">
        <w:rPr>
          <w:sz w:val="24"/>
          <w:szCs w:val="24"/>
        </w:rPr>
        <w:t xml:space="preserve">3D face reconstruction </w:t>
      </w:r>
      <w:r w:rsidR="00F975FA" w:rsidRPr="00F975FA">
        <w:rPr>
          <w:sz w:val="24"/>
          <w:szCs w:val="24"/>
        </w:rPr>
        <w:t>system.</w:t>
      </w:r>
    </w:p>
    <w:p w14:paraId="573F70C8" w14:textId="77777777" w:rsidR="00F975FA" w:rsidRDefault="00F975FA" w:rsidP="00F975FA">
      <w:pPr>
        <w:tabs>
          <w:tab w:val="left" w:pos="2520"/>
        </w:tabs>
        <w:spacing w:before="60" w:after="60"/>
        <w:jc w:val="both"/>
        <w:rPr>
          <w:b/>
          <w:sz w:val="24"/>
          <w:szCs w:val="24"/>
        </w:rPr>
      </w:pPr>
    </w:p>
    <w:p w14:paraId="3140FF3B" w14:textId="1F2A30D3" w:rsidR="00847416" w:rsidRPr="00F975FA" w:rsidRDefault="00E402CD" w:rsidP="007F6D4B">
      <w:pPr>
        <w:tabs>
          <w:tab w:val="left" w:pos="2520"/>
        </w:tabs>
        <w:spacing w:before="60" w:after="60" w:line="360" w:lineRule="auto"/>
        <w:jc w:val="both"/>
        <w:rPr>
          <w:b/>
          <w:sz w:val="24"/>
          <w:szCs w:val="24"/>
        </w:rPr>
      </w:pPr>
      <w:r>
        <w:rPr>
          <w:b/>
          <w:sz w:val="32"/>
          <w:szCs w:val="32"/>
        </w:rPr>
        <w:lastRenderedPageBreak/>
        <w:t>5</w:t>
      </w:r>
      <w:r w:rsidR="00F975FA" w:rsidRPr="00F975FA">
        <w:rPr>
          <w:b/>
          <w:sz w:val="32"/>
          <w:szCs w:val="32"/>
        </w:rPr>
        <w:t>.2</w:t>
      </w:r>
      <w:r w:rsidR="00F975FA">
        <w:rPr>
          <w:b/>
          <w:sz w:val="24"/>
          <w:szCs w:val="24"/>
        </w:rPr>
        <w:t xml:space="preserve"> </w:t>
      </w:r>
      <w:r w:rsidR="003A7DED" w:rsidRPr="00F975FA">
        <w:rPr>
          <w:b/>
          <w:sz w:val="32"/>
          <w:szCs w:val="32"/>
        </w:rPr>
        <w:t>ARCHITECTUR</w:t>
      </w:r>
      <w:r w:rsidR="0093591A" w:rsidRPr="00F975FA">
        <w:rPr>
          <w:b/>
          <w:sz w:val="32"/>
          <w:szCs w:val="32"/>
        </w:rPr>
        <w:t>E</w:t>
      </w:r>
      <w:r w:rsidR="003A7DED" w:rsidRPr="00F975FA">
        <w:rPr>
          <w:b/>
          <w:sz w:val="32"/>
          <w:szCs w:val="32"/>
        </w:rPr>
        <w:t xml:space="preserve"> DIAGRAM</w:t>
      </w:r>
    </w:p>
    <w:p w14:paraId="01AE79F4" w14:textId="04CFB8D7" w:rsidR="00EA4FEA" w:rsidRDefault="00EE529E" w:rsidP="007F6D4B">
      <w:pPr>
        <w:pStyle w:val="ListParagraph"/>
        <w:spacing w:line="360" w:lineRule="auto"/>
        <w:ind w:left="0"/>
        <w:jc w:val="both"/>
        <w:rPr>
          <w:color w:val="333333"/>
          <w:sz w:val="24"/>
          <w:szCs w:val="24"/>
        </w:rPr>
      </w:pPr>
      <w:r w:rsidRPr="00EE529E">
        <w:rPr>
          <w:rFonts w:eastAsia="Microsoft YaHei"/>
          <w:color w:val="414141"/>
          <w:sz w:val="24"/>
          <w:szCs w:val="24"/>
        </w:rPr>
        <w:t xml:space="preserve">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w:t>
      </w:r>
      <w:r w:rsidRPr="008D3B6B">
        <w:rPr>
          <w:color w:val="333333"/>
          <w:sz w:val="24"/>
          <w:szCs w:val="24"/>
        </w:rPr>
        <w:t>in</w:t>
      </w:r>
      <w:r w:rsidRPr="00EF31BA">
        <w:rPr>
          <w:color w:val="333333"/>
          <w:sz w:val="24"/>
          <w:szCs w:val="24"/>
        </w:rPr>
        <w:t xml:space="preserve">tentions </w:t>
      </w:r>
      <w:r w:rsidRPr="00EE529E">
        <w:rPr>
          <w:rFonts w:eastAsia="Microsoft YaHei"/>
          <w:color w:val="414141"/>
          <w:sz w:val="24"/>
          <w:szCs w:val="24"/>
        </w:rPr>
        <w:t>clearly.</w:t>
      </w:r>
      <w:r w:rsidRPr="00EE529E">
        <w:rPr>
          <w:color w:val="333333"/>
          <w:sz w:val="24"/>
          <w:szCs w:val="24"/>
        </w:rPr>
        <w:t xml:space="preserve"> Using architecture diagram, you can also describe patterns that are used throughout the design</w:t>
      </w:r>
      <w:r w:rsidR="00EA4FEA">
        <w:rPr>
          <w:color w:val="333333"/>
          <w:sz w:val="24"/>
          <w:szCs w:val="24"/>
        </w:rPr>
        <w:t>.</w:t>
      </w:r>
    </w:p>
    <w:p w14:paraId="2FF2BDF7" w14:textId="77777777" w:rsidR="00EA4FEA" w:rsidRDefault="00EA4FEA" w:rsidP="007F6D4B">
      <w:pPr>
        <w:pStyle w:val="ListParagraph"/>
        <w:spacing w:line="360" w:lineRule="auto"/>
        <w:ind w:left="0"/>
        <w:jc w:val="both"/>
        <w:rPr>
          <w:color w:val="333333"/>
          <w:sz w:val="24"/>
          <w:szCs w:val="24"/>
        </w:rPr>
      </w:pPr>
    </w:p>
    <w:p w14:paraId="46A5D4D7" w14:textId="348A253C" w:rsidR="003A7DED" w:rsidRPr="00EF31BA" w:rsidRDefault="00EF31BA" w:rsidP="00EF31BA">
      <w:pPr>
        <w:pStyle w:val="ListParagraph"/>
        <w:spacing w:line="360" w:lineRule="auto"/>
        <w:ind w:left="0"/>
        <w:jc w:val="both"/>
        <w:rPr>
          <w:b/>
          <w:sz w:val="24"/>
          <w:szCs w:val="24"/>
        </w:rPr>
      </w:pPr>
      <w:r>
        <w:rPr>
          <w:noProof/>
          <w:lang w:val="en-IN" w:eastAsia="en-IN"/>
        </w:rPr>
        <w:drawing>
          <wp:inline distT="0" distB="0" distL="0" distR="0" wp14:anchorId="1BCE3083" wp14:editId="5D732250">
            <wp:extent cx="5286375" cy="3114675"/>
            <wp:effectExtent l="38100" t="38100" r="47625" b="476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0219" r="8756"/>
                    <a:stretch/>
                  </pic:blipFill>
                  <pic:spPr bwMode="auto">
                    <a:xfrm>
                      <a:off x="0" y="0"/>
                      <a:ext cx="5286375" cy="3114675"/>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3E979720" w14:textId="1D892B8F" w:rsidR="00EF31BA" w:rsidRPr="00EA4FEA" w:rsidRDefault="00AB51DE" w:rsidP="00F975FA">
      <w:pPr>
        <w:tabs>
          <w:tab w:val="left" w:pos="2520"/>
        </w:tabs>
        <w:spacing w:before="60" w:after="60"/>
        <w:jc w:val="both"/>
        <w:rPr>
          <w:sz w:val="24"/>
          <w:szCs w:val="24"/>
          <w:lang w:val="en-IN"/>
        </w:rPr>
      </w:pPr>
      <w:r>
        <w:rPr>
          <w:b/>
          <w:sz w:val="24"/>
          <w:szCs w:val="24"/>
          <w:lang w:val="en-IN"/>
        </w:rPr>
        <w:t>Fig.</w:t>
      </w:r>
      <w:r w:rsidR="00E402CD">
        <w:rPr>
          <w:b/>
          <w:sz w:val="24"/>
          <w:szCs w:val="24"/>
          <w:lang w:val="en-IN"/>
        </w:rPr>
        <w:t>5</w:t>
      </w:r>
      <w:r w:rsidR="00B076C5">
        <w:rPr>
          <w:b/>
          <w:sz w:val="24"/>
          <w:szCs w:val="24"/>
          <w:lang w:val="en-IN"/>
        </w:rPr>
        <w:t xml:space="preserve">.2(a) </w:t>
      </w:r>
      <w:r w:rsidR="00677B32" w:rsidRPr="004A01B5">
        <w:rPr>
          <w:sz w:val="24"/>
          <w:szCs w:val="24"/>
          <w:lang w:val="en-IN"/>
        </w:rPr>
        <w:t>D</w:t>
      </w:r>
      <w:r w:rsidR="00677B32">
        <w:rPr>
          <w:sz w:val="24"/>
          <w:szCs w:val="24"/>
          <w:lang w:val="en-IN"/>
        </w:rPr>
        <w:t>e</w:t>
      </w:r>
      <w:r w:rsidR="00677B32" w:rsidRPr="004A01B5">
        <w:rPr>
          <w:sz w:val="24"/>
          <w:szCs w:val="24"/>
          <w:lang w:val="en-IN"/>
        </w:rPr>
        <w:t>picts the archi</w:t>
      </w:r>
      <w:r w:rsidR="00677B32">
        <w:rPr>
          <w:sz w:val="24"/>
          <w:szCs w:val="24"/>
          <w:lang w:val="en-IN"/>
        </w:rPr>
        <w:t>tec</w:t>
      </w:r>
      <w:r w:rsidR="00677B32" w:rsidRPr="004A01B5">
        <w:rPr>
          <w:sz w:val="24"/>
          <w:szCs w:val="24"/>
          <w:lang w:val="en-IN"/>
        </w:rPr>
        <w:t>ture diagram of the 3D face reconstruction system.</w:t>
      </w:r>
    </w:p>
    <w:p w14:paraId="1A33649C" w14:textId="77777777" w:rsidR="00F975FA" w:rsidRDefault="00F975FA" w:rsidP="00F975FA">
      <w:pPr>
        <w:tabs>
          <w:tab w:val="left" w:pos="2520"/>
        </w:tabs>
        <w:spacing w:before="60" w:after="60"/>
        <w:jc w:val="both"/>
        <w:rPr>
          <w:b/>
          <w:sz w:val="24"/>
          <w:szCs w:val="24"/>
          <w:lang w:val="en-IN"/>
        </w:rPr>
      </w:pPr>
    </w:p>
    <w:p w14:paraId="79EF0C54" w14:textId="4A70407A" w:rsidR="003A7DED" w:rsidRPr="00F975FA" w:rsidRDefault="00E402CD" w:rsidP="00F975FA">
      <w:pPr>
        <w:tabs>
          <w:tab w:val="left" w:pos="2520"/>
        </w:tabs>
        <w:spacing w:before="60" w:after="60" w:line="360" w:lineRule="auto"/>
        <w:jc w:val="both"/>
        <w:rPr>
          <w:b/>
          <w:sz w:val="24"/>
          <w:szCs w:val="24"/>
          <w:lang w:val="en-IN"/>
        </w:rPr>
      </w:pPr>
      <w:r>
        <w:rPr>
          <w:b/>
          <w:sz w:val="32"/>
          <w:szCs w:val="32"/>
          <w:lang w:val="en-IN"/>
        </w:rPr>
        <w:t>5</w:t>
      </w:r>
      <w:r w:rsidR="00F975FA" w:rsidRPr="00F975FA">
        <w:rPr>
          <w:b/>
          <w:sz w:val="32"/>
          <w:szCs w:val="32"/>
          <w:lang w:val="en-IN"/>
        </w:rPr>
        <w:t>.3</w:t>
      </w:r>
      <w:r w:rsidR="00F975FA">
        <w:rPr>
          <w:b/>
          <w:sz w:val="24"/>
          <w:szCs w:val="24"/>
          <w:lang w:val="en-IN"/>
        </w:rPr>
        <w:t xml:space="preserve"> </w:t>
      </w:r>
      <w:r w:rsidR="003A7DED" w:rsidRPr="00F975FA">
        <w:rPr>
          <w:b/>
          <w:sz w:val="32"/>
          <w:szCs w:val="32"/>
        </w:rPr>
        <w:t>DETAILED DESIGN</w:t>
      </w:r>
    </w:p>
    <w:p w14:paraId="2E19705A" w14:textId="0E6E6681" w:rsidR="00366FDB" w:rsidRPr="00EE529E" w:rsidRDefault="00EE529E" w:rsidP="00EE529E">
      <w:pPr>
        <w:pStyle w:val="ListParagraph"/>
        <w:tabs>
          <w:tab w:val="left" w:pos="2520"/>
        </w:tabs>
        <w:spacing w:before="60" w:after="60" w:line="360" w:lineRule="auto"/>
        <w:ind w:left="0"/>
        <w:jc w:val="both"/>
        <w:rPr>
          <w:rFonts w:eastAsia="Microsoft YaHei"/>
          <w:color w:val="414141"/>
          <w:sz w:val="24"/>
          <w:szCs w:val="24"/>
        </w:rPr>
      </w:pPr>
      <w:r w:rsidRPr="00EE529E">
        <w:rPr>
          <w:rFonts w:eastAsia="Microsoft YaHei"/>
          <w:color w:val="414141"/>
          <w:sz w:val="24"/>
          <w:szCs w:val="24"/>
        </w:rPr>
        <w:t>Detailed design of the system is the last design activity before implementation begins. The hardest design problems must be addressed by the detailed design or the design is not complete. The detailed design is still an abstraction as compared to source code, but should be detailed enough to ensure that translation to source is a precise mapping instead of a rough interpretation. The detailed design should represent the system design in a variety of views where each view uses a different modeling technique. By using a variety of views, different parts of the system can be made clearer by different views. Some views are better at elaborating a system states whereas other views are better at showing how data flows within the system. Other views are better at showing how different system entities relate to each through class taxonomies for systems that are designed using an object-oriented approach.</w:t>
      </w:r>
    </w:p>
    <w:p w14:paraId="05426E55" w14:textId="62FB5A95" w:rsidR="003A7DED" w:rsidRDefault="003F7D97" w:rsidP="003A7DED">
      <w:pPr>
        <w:tabs>
          <w:tab w:val="left" w:pos="2520"/>
        </w:tabs>
        <w:spacing w:before="60" w:after="60" w:line="360" w:lineRule="auto"/>
        <w:jc w:val="both"/>
        <w:rPr>
          <w:b/>
          <w:sz w:val="28"/>
          <w:szCs w:val="28"/>
        </w:rPr>
      </w:pPr>
      <w:r>
        <w:rPr>
          <w:b/>
          <w:sz w:val="28"/>
          <w:szCs w:val="28"/>
        </w:rPr>
        <w:lastRenderedPageBreak/>
        <w:t>5</w:t>
      </w:r>
      <w:r w:rsidR="003A7DED" w:rsidRPr="003A7DED">
        <w:rPr>
          <w:b/>
          <w:sz w:val="28"/>
          <w:szCs w:val="28"/>
        </w:rPr>
        <w:t>.</w:t>
      </w:r>
      <w:r w:rsidR="00D92D31">
        <w:rPr>
          <w:b/>
          <w:sz w:val="28"/>
          <w:szCs w:val="28"/>
        </w:rPr>
        <w:t>3</w:t>
      </w:r>
      <w:r w:rsidR="00EE529E">
        <w:rPr>
          <w:b/>
          <w:sz w:val="28"/>
          <w:szCs w:val="28"/>
        </w:rPr>
        <w:t>.</w:t>
      </w:r>
      <w:r w:rsidR="003A7DED" w:rsidRPr="003A7DED">
        <w:rPr>
          <w:b/>
          <w:sz w:val="28"/>
          <w:szCs w:val="28"/>
        </w:rPr>
        <w:t>1 LANDMARK DETECTION MODULE</w:t>
      </w:r>
    </w:p>
    <w:p w14:paraId="3C3BB143" w14:textId="4CA914A7" w:rsidR="00EE529E" w:rsidRPr="008C4B58" w:rsidRDefault="008C4B58" w:rsidP="008C4B58">
      <w:pPr>
        <w:widowControl/>
        <w:suppressAutoHyphens w:val="0"/>
        <w:autoSpaceDN w:val="0"/>
        <w:adjustRightInd w:val="0"/>
        <w:spacing w:line="360" w:lineRule="auto"/>
        <w:jc w:val="both"/>
        <w:rPr>
          <w:rFonts w:eastAsia="Microsoft YaHei"/>
          <w:color w:val="414141"/>
          <w:sz w:val="24"/>
          <w:szCs w:val="24"/>
        </w:rPr>
      </w:pPr>
      <w:r w:rsidRPr="008C4B58">
        <w:rPr>
          <w:rFonts w:eastAsia="Microsoft YaHei"/>
          <w:color w:val="414141"/>
          <w:sz w:val="24"/>
          <w:szCs w:val="24"/>
        </w:rPr>
        <w:t>The landmark detection and pose estimation receive frames from a video and a set of initial</w:t>
      </w:r>
      <w:r>
        <w:rPr>
          <w:rFonts w:eastAsia="Microsoft YaHei"/>
          <w:color w:val="414141"/>
          <w:sz w:val="24"/>
          <w:szCs w:val="24"/>
        </w:rPr>
        <w:t xml:space="preserve"> </w:t>
      </w:r>
      <w:r w:rsidRPr="008C4B58">
        <w:rPr>
          <w:rFonts w:eastAsia="Microsoft YaHei"/>
          <w:color w:val="414141"/>
          <w:sz w:val="24"/>
          <w:szCs w:val="24"/>
        </w:rPr>
        <w:t>landmarks defining facial features as input, and returns the location of a set of landmarks and</w:t>
      </w:r>
      <w:r>
        <w:rPr>
          <w:rFonts w:eastAsia="Microsoft YaHei"/>
          <w:color w:val="414141"/>
          <w:sz w:val="24"/>
          <w:szCs w:val="24"/>
        </w:rPr>
        <w:t xml:space="preserve"> </w:t>
      </w:r>
      <w:r w:rsidRPr="008C4B58">
        <w:rPr>
          <w:rFonts w:eastAsia="Microsoft YaHei"/>
          <w:color w:val="414141"/>
          <w:sz w:val="24"/>
          <w:szCs w:val="24"/>
        </w:rPr>
        <w:t>the shape poses relative to the camera in each frame.</w:t>
      </w:r>
    </w:p>
    <w:p w14:paraId="69A82637" w14:textId="77777777" w:rsidR="00AB51DE" w:rsidRDefault="00AB51DE" w:rsidP="003A7DED">
      <w:pPr>
        <w:tabs>
          <w:tab w:val="left" w:pos="2520"/>
        </w:tabs>
        <w:spacing w:before="60" w:after="60" w:line="360" w:lineRule="auto"/>
        <w:jc w:val="both"/>
        <w:rPr>
          <w:noProof/>
        </w:rPr>
      </w:pPr>
    </w:p>
    <w:p w14:paraId="28AB6040" w14:textId="52464273" w:rsidR="00AB51DE" w:rsidRPr="003A7DED" w:rsidRDefault="003A7DED" w:rsidP="003A7DED">
      <w:pPr>
        <w:tabs>
          <w:tab w:val="left" w:pos="2520"/>
        </w:tabs>
        <w:spacing w:before="60" w:after="60" w:line="360" w:lineRule="auto"/>
        <w:jc w:val="both"/>
        <w:rPr>
          <w:b/>
          <w:sz w:val="28"/>
          <w:szCs w:val="28"/>
        </w:rPr>
      </w:pPr>
      <w:r>
        <w:rPr>
          <w:noProof/>
          <w:lang w:val="en-IN" w:eastAsia="en-IN"/>
        </w:rPr>
        <w:drawing>
          <wp:inline distT="0" distB="0" distL="0" distR="0" wp14:anchorId="6E2C08C2" wp14:editId="7DDB826E">
            <wp:extent cx="5502275" cy="3050837"/>
            <wp:effectExtent l="38100" t="38100" r="41275" b="355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extLst>
                        <a:ext uri="{28A0092B-C50C-407E-A947-70E740481C1C}">
                          <a14:useLocalDpi xmlns:a14="http://schemas.microsoft.com/office/drawing/2010/main" val="0"/>
                        </a:ext>
                      </a:extLst>
                    </a:blip>
                    <a:srcRect t="8869"/>
                    <a:stretch/>
                  </pic:blipFill>
                  <pic:spPr bwMode="auto">
                    <a:xfrm>
                      <a:off x="0" y="0"/>
                      <a:ext cx="5502275" cy="305083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2C8F405" w14:textId="533EEB3E" w:rsidR="00AB51DE" w:rsidRDefault="003A7DED" w:rsidP="003A7DED">
      <w:pPr>
        <w:tabs>
          <w:tab w:val="left" w:pos="2520"/>
        </w:tabs>
        <w:spacing w:before="60" w:after="60" w:line="360" w:lineRule="auto"/>
        <w:jc w:val="both"/>
        <w:rPr>
          <w:b/>
          <w:sz w:val="24"/>
          <w:szCs w:val="24"/>
        </w:rPr>
      </w:pPr>
      <w:r>
        <w:rPr>
          <w:b/>
          <w:sz w:val="32"/>
          <w:szCs w:val="32"/>
        </w:rPr>
        <w:t xml:space="preserve">  </w:t>
      </w:r>
      <w:r w:rsidR="00AB51DE" w:rsidRPr="00AB51DE">
        <w:rPr>
          <w:b/>
          <w:sz w:val="24"/>
          <w:szCs w:val="24"/>
        </w:rPr>
        <w:t>Fig.</w:t>
      </w:r>
      <w:r w:rsidR="003F7D97">
        <w:rPr>
          <w:b/>
          <w:sz w:val="24"/>
          <w:szCs w:val="24"/>
        </w:rPr>
        <w:t>5</w:t>
      </w:r>
      <w:r w:rsidR="00C3259F">
        <w:rPr>
          <w:b/>
          <w:sz w:val="24"/>
          <w:szCs w:val="24"/>
        </w:rPr>
        <w:t>.</w:t>
      </w:r>
      <w:r w:rsidR="00D92D31">
        <w:rPr>
          <w:b/>
          <w:sz w:val="24"/>
          <w:szCs w:val="24"/>
        </w:rPr>
        <w:t>3</w:t>
      </w:r>
      <w:r w:rsidR="00C3259F">
        <w:rPr>
          <w:b/>
          <w:sz w:val="24"/>
          <w:szCs w:val="24"/>
        </w:rPr>
        <w:t xml:space="preserve">.1(a) </w:t>
      </w:r>
      <w:r w:rsidR="00C3259F" w:rsidRPr="005411C9">
        <w:rPr>
          <w:sz w:val="24"/>
          <w:szCs w:val="24"/>
        </w:rPr>
        <w:t xml:space="preserve">Depicts the process of </w:t>
      </w:r>
      <w:r w:rsidR="00C3259F">
        <w:rPr>
          <w:sz w:val="24"/>
          <w:szCs w:val="24"/>
        </w:rPr>
        <w:t>landmark detec</w:t>
      </w:r>
      <w:r w:rsidR="00C3259F" w:rsidRPr="005411C9">
        <w:rPr>
          <w:sz w:val="24"/>
          <w:szCs w:val="24"/>
        </w:rPr>
        <w:t>tion</w:t>
      </w:r>
      <w:r w:rsidR="00C3259F">
        <w:rPr>
          <w:sz w:val="24"/>
          <w:szCs w:val="24"/>
        </w:rPr>
        <w:t>.</w:t>
      </w:r>
    </w:p>
    <w:p w14:paraId="1504C2BE" w14:textId="77777777" w:rsidR="00EF31BA" w:rsidRPr="00AB51DE" w:rsidRDefault="00EF31BA" w:rsidP="003A7DED">
      <w:pPr>
        <w:tabs>
          <w:tab w:val="left" w:pos="2520"/>
        </w:tabs>
        <w:spacing w:before="60" w:after="60" w:line="360" w:lineRule="auto"/>
        <w:jc w:val="both"/>
        <w:rPr>
          <w:b/>
          <w:sz w:val="24"/>
          <w:szCs w:val="24"/>
        </w:rPr>
      </w:pPr>
    </w:p>
    <w:p w14:paraId="486EBD4E" w14:textId="1F72D342" w:rsidR="00B076C5" w:rsidRDefault="003F7D97" w:rsidP="003A7DED">
      <w:pPr>
        <w:tabs>
          <w:tab w:val="left" w:pos="2520"/>
        </w:tabs>
        <w:spacing w:before="60" w:after="60" w:line="360" w:lineRule="auto"/>
        <w:jc w:val="both"/>
        <w:rPr>
          <w:b/>
          <w:sz w:val="28"/>
          <w:szCs w:val="28"/>
        </w:rPr>
      </w:pPr>
      <w:r>
        <w:rPr>
          <w:b/>
          <w:sz w:val="28"/>
          <w:szCs w:val="28"/>
        </w:rPr>
        <w:t>5</w:t>
      </w:r>
      <w:r w:rsidR="008C4B58">
        <w:rPr>
          <w:b/>
          <w:sz w:val="28"/>
          <w:szCs w:val="28"/>
        </w:rPr>
        <w:t>.</w:t>
      </w:r>
      <w:r w:rsidR="00D92D31">
        <w:rPr>
          <w:b/>
          <w:sz w:val="28"/>
          <w:szCs w:val="28"/>
        </w:rPr>
        <w:t>3</w:t>
      </w:r>
      <w:r w:rsidR="003A7DED" w:rsidRPr="003A7DED">
        <w:rPr>
          <w:b/>
          <w:sz w:val="28"/>
          <w:szCs w:val="28"/>
        </w:rPr>
        <w:t>.2 POSE ESTIMATION MODULE</w:t>
      </w:r>
    </w:p>
    <w:p w14:paraId="398FFE85" w14:textId="20EBAF50" w:rsidR="00CB016C" w:rsidRDefault="00B076C5" w:rsidP="003A7DED">
      <w:pPr>
        <w:tabs>
          <w:tab w:val="left" w:pos="2520"/>
        </w:tabs>
        <w:spacing w:before="60" w:after="60" w:line="360" w:lineRule="auto"/>
        <w:jc w:val="both"/>
        <w:rPr>
          <w:b/>
          <w:sz w:val="28"/>
          <w:szCs w:val="28"/>
        </w:rPr>
      </w:pPr>
      <w:r>
        <w:rPr>
          <w:noProof/>
          <w:lang w:val="en-IN" w:eastAsia="en-IN"/>
        </w:rPr>
        <w:drawing>
          <wp:inline distT="0" distB="0" distL="0" distR="0" wp14:anchorId="0CB15872" wp14:editId="2B9FC026">
            <wp:extent cx="5502275" cy="3022600"/>
            <wp:effectExtent l="38100" t="38100" r="41275" b="444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extLst>
                        <a:ext uri="{28A0092B-C50C-407E-A947-70E740481C1C}">
                          <a14:useLocalDpi xmlns:a14="http://schemas.microsoft.com/office/drawing/2010/main" val="0"/>
                        </a:ext>
                      </a:extLst>
                    </a:blip>
                    <a:srcRect t="12390"/>
                    <a:stretch/>
                  </pic:blipFill>
                  <pic:spPr bwMode="auto">
                    <a:xfrm>
                      <a:off x="0" y="0"/>
                      <a:ext cx="5502275" cy="302260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1634B83" w14:textId="272AF64E" w:rsidR="00EF31BA" w:rsidRPr="003F7D97" w:rsidRDefault="003A7DED" w:rsidP="003A7DED">
      <w:pPr>
        <w:tabs>
          <w:tab w:val="left" w:pos="2520"/>
        </w:tabs>
        <w:spacing w:before="60" w:after="60" w:line="360" w:lineRule="auto"/>
        <w:jc w:val="both"/>
        <w:rPr>
          <w:sz w:val="24"/>
          <w:szCs w:val="24"/>
        </w:rPr>
      </w:pPr>
      <w:r>
        <w:rPr>
          <w:b/>
          <w:sz w:val="28"/>
          <w:szCs w:val="28"/>
        </w:rPr>
        <w:t xml:space="preserve">    </w:t>
      </w:r>
      <w:r w:rsidR="00AB51DE" w:rsidRPr="00AB51DE">
        <w:rPr>
          <w:b/>
          <w:sz w:val="24"/>
          <w:szCs w:val="24"/>
        </w:rPr>
        <w:t>Fig</w:t>
      </w:r>
      <w:r w:rsidR="003F7D97">
        <w:rPr>
          <w:b/>
          <w:sz w:val="24"/>
          <w:szCs w:val="24"/>
        </w:rPr>
        <w:t>5</w:t>
      </w:r>
      <w:r w:rsidR="00C3259F">
        <w:rPr>
          <w:b/>
          <w:sz w:val="24"/>
          <w:szCs w:val="24"/>
        </w:rPr>
        <w:t>.</w:t>
      </w:r>
      <w:r w:rsidR="00D92D31">
        <w:rPr>
          <w:b/>
          <w:sz w:val="24"/>
          <w:szCs w:val="24"/>
        </w:rPr>
        <w:t>3</w:t>
      </w:r>
      <w:r w:rsidR="00C3259F">
        <w:rPr>
          <w:b/>
          <w:sz w:val="24"/>
          <w:szCs w:val="24"/>
        </w:rPr>
        <w:t>.2</w:t>
      </w:r>
      <w:r w:rsidR="008154CD">
        <w:rPr>
          <w:b/>
          <w:sz w:val="24"/>
          <w:szCs w:val="24"/>
        </w:rPr>
        <w:t>(a)</w:t>
      </w:r>
      <w:r w:rsidR="00C3259F">
        <w:rPr>
          <w:b/>
          <w:sz w:val="24"/>
          <w:szCs w:val="24"/>
        </w:rPr>
        <w:t xml:space="preserve"> </w:t>
      </w:r>
      <w:r w:rsidR="00C3259F" w:rsidRPr="005411C9">
        <w:rPr>
          <w:sz w:val="24"/>
          <w:szCs w:val="24"/>
        </w:rPr>
        <w:t>Depicts the process of pose estimation</w:t>
      </w:r>
      <w:r w:rsidR="00C3259F">
        <w:rPr>
          <w:sz w:val="24"/>
          <w:szCs w:val="24"/>
        </w:rPr>
        <w:t>.</w:t>
      </w:r>
    </w:p>
    <w:p w14:paraId="03F76DA2" w14:textId="5A78B045" w:rsidR="003A7DED" w:rsidRDefault="003F7D97" w:rsidP="003A7DED">
      <w:pPr>
        <w:tabs>
          <w:tab w:val="left" w:pos="2520"/>
        </w:tabs>
        <w:spacing w:before="60" w:after="60" w:line="360" w:lineRule="auto"/>
        <w:jc w:val="both"/>
        <w:rPr>
          <w:b/>
          <w:sz w:val="28"/>
          <w:szCs w:val="28"/>
        </w:rPr>
      </w:pPr>
      <w:r>
        <w:rPr>
          <w:b/>
          <w:sz w:val="28"/>
          <w:szCs w:val="28"/>
        </w:rPr>
        <w:lastRenderedPageBreak/>
        <w:t>5</w:t>
      </w:r>
      <w:r w:rsidR="00CB016C">
        <w:rPr>
          <w:b/>
          <w:sz w:val="28"/>
          <w:szCs w:val="28"/>
        </w:rPr>
        <w:t>.</w:t>
      </w:r>
      <w:r w:rsidR="00D92D31">
        <w:rPr>
          <w:b/>
          <w:sz w:val="28"/>
          <w:szCs w:val="28"/>
        </w:rPr>
        <w:t>3</w:t>
      </w:r>
      <w:r w:rsidR="003A7DED">
        <w:rPr>
          <w:b/>
          <w:sz w:val="28"/>
          <w:szCs w:val="28"/>
        </w:rPr>
        <w:t xml:space="preserve">.3 </w:t>
      </w:r>
      <w:r w:rsidR="00AB51DE">
        <w:rPr>
          <w:b/>
          <w:sz w:val="28"/>
          <w:szCs w:val="28"/>
        </w:rPr>
        <w:t>SILHOUETTE FEATURE EXTRACTION MODULE</w:t>
      </w:r>
    </w:p>
    <w:p w14:paraId="4353E3A3" w14:textId="691BCBB8" w:rsidR="00CB016C" w:rsidRDefault="00A143E1" w:rsidP="00A143E1">
      <w:pPr>
        <w:widowControl/>
        <w:suppressAutoHyphens w:val="0"/>
        <w:autoSpaceDN w:val="0"/>
        <w:adjustRightInd w:val="0"/>
        <w:spacing w:line="360" w:lineRule="auto"/>
        <w:jc w:val="both"/>
        <w:rPr>
          <w:sz w:val="24"/>
          <w:szCs w:val="24"/>
          <w:lang w:val="en-IN" w:eastAsia="en-IN"/>
        </w:rPr>
      </w:pPr>
      <w:r w:rsidRPr="00A143E1">
        <w:rPr>
          <w:sz w:val="24"/>
          <w:szCs w:val="24"/>
          <w:lang w:val="en-IN" w:eastAsia="en-IN"/>
        </w:rPr>
        <w:t>With the results of the previous section, a good estimation of the shape can be obtained. However, it only takes into account certain landmarks of the face. The landmarks detected are kept fixed in order to increase stability</w:t>
      </w:r>
      <w:r>
        <w:rPr>
          <w:sz w:val="24"/>
          <w:szCs w:val="24"/>
          <w:lang w:val="en-IN" w:eastAsia="en-IN"/>
        </w:rPr>
        <w:t xml:space="preserve"> </w:t>
      </w:r>
      <w:r w:rsidRPr="00A143E1">
        <w:rPr>
          <w:sz w:val="24"/>
          <w:szCs w:val="24"/>
          <w:lang w:val="en-IN" w:eastAsia="en-IN"/>
        </w:rPr>
        <w:t>of the refinement stage. The poses estimated, in the other hand, are used as initialization only and are also further refined considering both landmarks and silhouette information.</w:t>
      </w:r>
    </w:p>
    <w:p w14:paraId="6A6351AB" w14:textId="38C0D3D6" w:rsidR="003809F4" w:rsidRPr="00A143E1" w:rsidRDefault="006F4B67" w:rsidP="006F4B67">
      <w:pPr>
        <w:widowControl/>
        <w:tabs>
          <w:tab w:val="left" w:pos="2543"/>
        </w:tabs>
        <w:suppressAutoHyphens w:val="0"/>
        <w:autoSpaceDN w:val="0"/>
        <w:adjustRightInd w:val="0"/>
        <w:spacing w:line="360" w:lineRule="auto"/>
        <w:jc w:val="both"/>
        <w:rPr>
          <w:sz w:val="24"/>
          <w:szCs w:val="24"/>
          <w:lang w:val="en-IN" w:eastAsia="en-IN"/>
        </w:rPr>
      </w:pPr>
      <w:r>
        <w:rPr>
          <w:sz w:val="24"/>
          <w:szCs w:val="24"/>
          <w:lang w:val="en-IN" w:eastAsia="en-IN"/>
        </w:rPr>
        <w:tab/>
      </w:r>
    </w:p>
    <w:p w14:paraId="28287421" w14:textId="1EE061F0" w:rsidR="003A7DED" w:rsidRPr="00AB51DE" w:rsidRDefault="00133C17" w:rsidP="003A7DED">
      <w:pPr>
        <w:tabs>
          <w:tab w:val="left" w:pos="2520"/>
        </w:tabs>
        <w:spacing w:before="60" w:after="60" w:line="360" w:lineRule="auto"/>
        <w:jc w:val="both"/>
        <w:rPr>
          <w:b/>
          <w:sz w:val="28"/>
          <w:szCs w:val="28"/>
        </w:rPr>
      </w:pPr>
      <w:r>
        <w:rPr>
          <w:b/>
          <w:noProof/>
          <w:sz w:val="28"/>
          <w:szCs w:val="28"/>
          <w:lang w:val="en-IN" w:eastAsia="en-IN"/>
        </w:rPr>
        <w:drawing>
          <wp:inline distT="0" distB="0" distL="0" distR="0" wp14:anchorId="563ACDBD" wp14:editId="6E17B750">
            <wp:extent cx="5502275" cy="281495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275" cy="2814955"/>
                    </a:xfrm>
                    <a:prstGeom prst="rect">
                      <a:avLst/>
                    </a:prstGeom>
                    <a:noFill/>
                    <a:ln>
                      <a:noFill/>
                    </a:ln>
                  </pic:spPr>
                </pic:pic>
              </a:graphicData>
            </a:graphic>
          </wp:inline>
        </w:drawing>
      </w:r>
    </w:p>
    <w:p w14:paraId="62A7A6B1" w14:textId="19A2C367" w:rsidR="00F975FA" w:rsidRDefault="00AB51DE" w:rsidP="00F975FA">
      <w:pPr>
        <w:tabs>
          <w:tab w:val="left" w:pos="2520"/>
        </w:tabs>
        <w:spacing w:before="60" w:after="60"/>
        <w:jc w:val="both"/>
        <w:rPr>
          <w:b/>
          <w:sz w:val="24"/>
          <w:szCs w:val="24"/>
        </w:rPr>
      </w:pPr>
      <w:r w:rsidRPr="00AB51DE">
        <w:rPr>
          <w:b/>
          <w:sz w:val="24"/>
          <w:szCs w:val="24"/>
        </w:rPr>
        <w:t>Fig.</w:t>
      </w:r>
      <w:r w:rsidR="003F7D97">
        <w:rPr>
          <w:b/>
          <w:sz w:val="24"/>
          <w:szCs w:val="24"/>
        </w:rPr>
        <w:t>5</w:t>
      </w:r>
      <w:r w:rsidR="00C3259F">
        <w:rPr>
          <w:b/>
          <w:sz w:val="24"/>
          <w:szCs w:val="24"/>
        </w:rPr>
        <w:t>.</w:t>
      </w:r>
      <w:r w:rsidR="00D92D31">
        <w:rPr>
          <w:b/>
          <w:sz w:val="24"/>
          <w:szCs w:val="24"/>
        </w:rPr>
        <w:t>3</w:t>
      </w:r>
      <w:r w:rsidR="00C3259F">
        <w:rPr>
          <w:b/>
          <w:sz w:val="24"/>
          <w:szCs w:val="24"/>
        </w:rPr>
        <w:t>.3</w:t>
      </w:r>
      <w:r w:rsidR="008154CD">
        <w:rPr>
          <w:b/>
          <w:sz w:val="24"/>
          <w:szCs w:val="24"/>
        </w:rPr>
        <w:t>(a)</w:t>
      </w:r>
      <w:r w:rsidR="00C3259F">
        <w:rPr>
          <w:b/>
          <w:sz w:val="24"/>
          <w:szCs w:val="24"/>
        </w:rPr>
        <w:t xml:space="preserve"> </w:t>
      </w:r>
      <w:r w:rsidR="00C3259F" w:rsidRPr="005411C9">
        <w:rPr>
          <w:sz w:val="24"/>
          <w:szCs w:val="24"/>
        </w:rPr>
        <w:t>Depicts the process of silhouette feature extraction.</w:t>
      </w:r>
    </w:p>
    <w:p w14:paraId="675FE43E" w14:textId="64C40C97" w:rsidR="00B076C5" w:rsidRDefault="00B076C5" w:rsidP="00F975FA">
      <w:pPr>
        <w:tabs>
          <w:tab w:val="left" w:pos="2520"/>
        </w:tabs>
        <w:spacing w:before="60" w:after="60"/>
        <w:jc w:val="both"/>
        <w:rPr>
          <w:b/>
          <w:sz w:val="24"/>
          <w:szCs w:val="24"/>
        </w:rPr>
      </w:pPr>
    </w:p>
    <w:p w14:paraId="5023F68A" w14:textId="0EB5E560" w:rsidR="00B076C5" w:rsidRDefault="00B076C5" w:rsidP="00F975FA">
      <w:pPr>
        <w:tabs>
          <w:tab w:val="left" w:pos="2520"/>
        </w:tabs>
        <w:spacing w:before="60" w:after="60"/>
        <w:jc w:val="both"/>
        <w:rPr>
          <w:b/>
          <w:sz w:val="24"/>
          <w:szCs w:val="24"/>
        </w:rPr>
      </w:pPr>
    </w:p>
    <w:p w14:paraId="732D5429" w14:textId="2D02A341" w:rsidR="00B076C5" w:rsidRDefault="00B076C5" w:rsidP="00F975FA">
      <w:pPr>
        <w:tabs>
          <w:tab w:val="left" w:pos="2520"/>
        </w:tabs>
        <w:spacing w:before="60" w:after="60"/>
        <w:jc w:val="both"/>
        <w:rPr>
          <w:b/>
          <w:sz w:val="24"/>
          <w:szCs w:val="24"/>
        </w:rPr>
      </w:pPr>
    </w:p>
    <w:p w14:paraId="3C7751D1" w14:textId="5CA99714" w:rsidR="00B076C5" w:rsidRDefault="00EA4FEA" w:rsidP="00F975FA">
      <w:pPr>
        <w:tabs>
          <w:tab w:val="left" w:pos="2520"/>
        </w:tabs>
        <w:spacing w:before="60" w:after="60"/>
        <w:jc w:val="both"/>
        <w:rPr>
          <w:b/>
          <w:sz w:val="24"/>
          <w:szCs w:val="24"/>
        </w:rPr>
      </w:pPr>
      <w:r>
        <w:rPr>
          <w:b/>
          <w:sz w:val="24"/>
          <w:szCs w:val="24"/>
        </w:rPr>
        <w:t xml:space="preserve">The next section </w:t>
      </w:r>
      <w:r w:rsidRPr="00EA4FEA">
        <w:rPr>
          <w:sz w:val="24"/>
          <w:szCs w:val="24"/>
        </w:rPr>
        <w:t>talks about the datasets used.</w:t>
      </w:r>
    </w:p>
    <w:p w14:paraId="7689E8FF" w14:textId="23BC81EA" w:rsidR="007E6AF3" w:rsidRDefault="007E6AF3" w:rsidP="00F975FA">
      <w:pPr>
        <w:tabs>
          <w:tab w:val="left" w:pos="2520"/>
        </w:tabs>
        <w:spacing w:before="60" w:after="60"/>
        <w:jc w:val="both"/>
        <w:rPr>
          <w:b/>
          <w:sz w:val="24"/>
          <w:szCs w:val="24"/>
        </w:rPr>
      </w:pPr>
    </w:p>
    <w:p w14:paraId="11D0AA7A" w14:textId="0D28D434" w:rsidR="007E6AF3" w:rsidRDefault="007E6AF3" w:rsidP="00F975FA">
      <w:pPr>
        <w:tabs>
          <w:tab w:val="left" w:pos="2520"/>
        </w:tabs>
        <w:spacing w:before="60" w:after="60"/>
        <w:jc w:val="both"/>
        <w:rPr>
          <w:b/>
          <w:sz w:val="24"/>
          <w:szCs w:val="24"/>
        </w:rPr>
      </w:pPr>
    </w:p>
    <w:p w14:paraId="7261861C" w14:textId="2262DB5B" w:rsidR="007E6AF3" w:rsidRDefault="007E6AF3" w:rsidP="00F975FA">
      <w:pPr>
        <w:tabs>
          <w:tab w:val="left" w:pos="2520"/>
        </w:tabs>
        <w:spacing w:before="60" w:after="60"/>
        <w:jc w:val="both"/>
        <w:rPr>
          <w:b/>
          <w:sz w:val="24"/>
          <w:szCs w:val="24"/>
        </w:rPr>
      </w:pPr>
    </w:p>
    <w:p w14:paraId="4585FD36" w14:textId="404FE193" w:rsidR="007E6AF3" w:rsidRDefault="007E6AF3" w:rsidP="00F975FA">
      <w:pPr>
        <w:tabs>
          <w:tab w:val="left" w:pos="2520"/>
        </w:tabs>
        <w:spacing w:before="60" w:after="60"/>
        <w:jc w:val="both"/>
        <w:rPr>
          <w:b/>
          <w:sz w:val="24"/>
          <w:szCs w:val="24"/>
        </w:rPr>
      </w:pPr>
    </w:p>
    <w:p w14:paraId="538D9FE4" w14:textId="7B3BBF59" w:rsidR="007E6AF3" w:rsidRDefault="007E6AF3" w:rsidP="00F975FA">
      <w:pPr>
        <w:tabs>
          <w:tab w:val="left" w:pos="2520"/>
        </w:tabs>
        <w:spacing w:before="60" w:after="60"/>
        <w:jc w:val="both"/>
        <w:rPr>
          <w:b/>
          <w:sz w:val="24"/>
          <w:szCs w:val="24"/>
        </w:rPr>
      </w:pPr>
    </w:p>
    <w:p w14:paraId="3E28AB26" w14:textId="77777777" w:rsidR="007E6AF3" w:rsidRDefault="007E6AF3" w:rsidP="00F975FA">
      <w:pPr>
        <w:tabs>
          <w:tab w:val="left" w:pos="2520"/>
        </w:tabs>
        <w:spacing w:before="60" w:after="60"/>
        <w:jc w:val="both"/>
        <w:rPr>
          <w:b/>
          <w:sz w:val="24"/>
          <w:szCs w:val="24"/>
        </w:rPr>
      </w:pPr>
    </w:p>
    <w:p w14:paraId="0727B37C" w14:textId="191D47BC" w:rsidR="00B076C5" w:rsidRDefault="00B076C5" w:rsidP="00F975FA">
      <w:pPr>
        <w:tabs>
          <w:tab w:val="left" w:pos="2520"/>
        </w:tabs>
        <w:spacing w:before="60" w:after="60"/>
        <w:jc w:val="both"/>
        <w:rPr>
          <w:b/>
          <w:sz w:val="24"/>
          <w:szCs w:val="24"/>
        </w:rPr>
      </w:pPr>
    </w:p>
    <w:p w14:paraId="3651E421" w14:textId="3A48CC3B" w:rsidR="00B076C5" w:rsidRDefault="00B076C5" w:rsidP="00F975FA">
      <w:pPr>
        <w:tabs>
          <w:tab w:val="left" w:pos="2520"/>
        </w:tabs>
        <w:spacing w:before="60" w:after="60"/>
        <w:jc w:val="both"/>
        <w:rPr>
          <w:b/>
          <w:sz w:val="24"/>
          <w:szCs w:val="24"/>
        </w:rPr>
      </w:pPr>
    </w:p>
    <w:p w14:paraId="4D6DCDCA" w14:textId="087C9C6C" w:rsidR="00B076C5" w:rsidRDefault="00B076C5" w:rsidP="00F975FA">
      <w:pPr>
        <w:tabs>
          <w:tab w:val="left" w:pos="2520"/>
        </w:tabs>
        <w:spacing w:before="60" w:after="60"/>
        <w:jc w:val="both"/>
        <w:rPr>
          <w:b/>
          <w:sz w:val="24"/>
          <w:szCs w:val="24"/>
        </w:rPr>
      </w:pPr>
    </w:p>
    <w:p w14:paraId="2F898D23" w14:textId="4AF85081" w:rsidR="00B076C5" w:rsidRDefault="00B076C5" w:rsidP="00F975FA">
      <w:pPr>
        <w:tabs>
          <w:tab w:val="left" w:pos="2520"/>
        </w:tabs>
        <w:spacing w:before="60" w:after="60"/>
        <w:jc w:val="both"/>
        <w:rPr>
          <w:b/>
          <w:sz w:val="24"/>
          <w:szCs w:val="24"/>
        </w:rPr>
      </w:pPr>
    </w:p>
    <w:p w14:paraId="33354812" w14:textId="1E1AA0E6" w:rsidR="00B076C5" w:rsidRDefault="00B076C5" w:rsidP="00F975FA">
      <w:pPr>
        <w:tabs>
          <w:tab w:val="left" w:pos="2520"/>
        </w:tabs>
        <w:spacing w:before="60" w:after="60"/>
        <w:jc w:val="both"/>
        <w:rPr>
          <w:b/>
          <w:sz w:val="24"/>
          <w:szCs w:val="24"/>
        </w:rPr>
      </w:pPr>
    </w:p>
    <w:p w14:paraId="7E9B6088" w14:textId="29D33E77" w:rsidR="00B076C5" w:rsidRDefault="00B076C5" w:rsidP="00F975FA">
      <w:pPr>
        <w:tabs>
          <w:tab w:val="left" w:pos="2520"/>
        </w:tabs>
        <w:spacing w:before="60" w:after="60"/>
        <w:jc w:val="both"/>
        <w:rPr>
          <w:b/>
          <w:sz w:val="24"/>
          <w:szCs w:val="24"/>
        </w:rPr>
      </w:pPr>
    </w:p>
    <w:p w14:paraId="281014DA" w14:textId="0BFCBCD3" w:rsidR="00B076C5" w:rsidRDefault="00B076C5" w:rsidP="00F975FA">
      <w:pPr>
        <w:tabs>
          <w:tab w:val="left" w:pos="2520"/>
        </w:tabs>
        <w:spacing w:before="60" w:after="60"/>
        <w:jc w:val="both"/>
        <w:rPr>
          <w:b/>
          <w:sz w:val="24"/>
          <w:szCs w:val="24"/>
        </w:rPr>
      </w:pPr>
    </w:p>
    <w:p w14:paraId="4A9792CA" w14:textId="3A45DBE8" w:rsidR="00B076C5" w:rsidRDefault="00B076C5" w:rsidP="000E31D8">
      <w:pPr>
        <w:tabs>
          <w:tab w:val="left" w:pos="2520"/>
        </w:tabs>
        <w:spacing w:before="60" w:after="60" w:line="360" w:lineRule="auto"/>
        <w:jc w:val="both"/>
        <w:rPr>
          <w:b/>
          <w:sz w:val="24"/>
          <w:szCs w:val="24"/>
        </w:rPr>
      </w:pPr>
    </w:p>
    <w:p w14:paraId="325B1DC8" w14:textId="77777777" w:rsidR="000E31D8" w:rsidRDefault="000E31D8" w:rsidP="000E31D8">
      <w:pPr>
        <w:tabs>
          <w:tab w:val="left" w:pos="2520"/>
        </w:tabs>
        <w:spacing w:before="60" w:after="60" w:line="360" w:lineRule="auto"/>
        <w:jc w:val="both"/>
        <w:rPr>
          <w:b/>
          <w:sz w:val="24"/>
          <w:szCs w:val="24"/>
        </w:rPr>
      </w:pPr>
    </w:p>
    <w:p w14:paraId="4ABE536F" w14:textId="36506509" w:rsidR="000E31D8" w:rsidRDefault="00E711AA" w:rsidP="000E31D8">
      <w:pPr>
        <w:pStyle w:val="ListParagraph"/>
        <w:numPr>
          <w:ilvl w:val="0"/>
          <w:numId w:val="23"/>
        </w:numPr>
        <w:tabs>
          <w:tab w:val="left" w:pos="2520"/>
        </w:tabs>
        <w:spacing w:before="60" w:after="60" w:line="360" w:lineRule="auto"/>
        <w:jc w:val="both"/>
        <w:rPr>
          <w:b/>
          <w:sz w:val="32"/>
          <w:szCs w:val="32"/>
        </w:rPr>
      </w:pPr>
      <w:r>
        <w:rPr>
          <w:b/>
          <w:sz w:val="32"/>
          <w:szCs w:val="32"/>
        </w:rPr>
        <w:lastRenderedPageBreak/>
        <w:t>DATASETS USED</w:t>
      </w:r>
    </w:p>
    <w:p w14:paraId="4540EC20" w14:textId="4DCB276C" w:rsidR="00EA4FEA" w:rsidRDefault="003D384C" w:rsidP="00EA4FEA">
      <w:pPr>
        <w:pStyle w:val="ListParagraph"/>
        <w:tabs>
          <w:tab w:val="left" w:pos="2520"/>
        </w:tabs>
        <w:spacing w:before="60" w:after="60" w:line="360" w:lineRule="auto"/>
        <w:ind w:left="0"/>
        <w:jc w:val="both"/>
        <w:rPr>
          <w:sz w:val="24"/>
          <w:szCs w:val="24"/>
        </w:rPr>
      </w:pPr>
      <w:r>
        <w:rPr>
          <w:b/>
          <w:sz w:val="24"/>
          <w:szCs w:val="24"/>
        </w:rPr>
        <w:t>This chapter</w:t>
      </w:r>
      <w:r>
        <w:rPr>
          <w:sz w:val="24"/>
          <w:szCs w:val="24"/>
        </w:rPr>
        <w:t xml:space="preserve"> describes about the dataset that has been used to generate 3D face.</w:t>
      </w:r>
    </w:p>
    <w:p w14:paraId="1F06A3ED" w14:textId="77777777" w:rsidR="003D384C" w:rsidRDefault="003D384C" w:rsidP="00EA4FEA">
      <w:pPr>
        <w:pStyle w:val="ListParagraph"/>
        <w:tabs>
          <w:tab w:val="left" w:pos="2520"/>
        </w:tabs>
        <w:spacing w:before="60" w:after="60" w:line="360" w:lineRule="auto"/>
        <w:ind w:left="0"/>
        <w:jc w:val="both"/>
        <w:rPr>
          <w:sz w:val="24"/>
          <w:szCs w:val="24"/>
        </w:rPr>
      </w:pPr>
    </w:p>
    <w:p w14:paraId="0EFA8635" w14:textId="02A43FF3" w:rsidR="003D384C" w:rsidRPr="003D384C" w:rsidRDefault="003D384C" w:rsidP="00EA4FEA">
      <w:pPr>
        <w:pStyle w:val="ListParagraph"/>
        <w:tabs>
          <w:tab w:val="left" w:pos="2520"/>
        </w:tabs>
        <w:spacing w:before="60" w:after="60" w:line="360" w:lineRule="auto"/>
        <w:ind w:left="0"/>
        <w:jc w:val="both"/>
        <w:rPr>
          <w:b/>
          <w:sz w:val="24"/>
          <w:szCs w:val="24"/>
        </w:rPr>
      </w:pPr>
      <w:r w:rsidRPr="003D384C">
        <w:rPr>
          <w:b/>
          <w:sz w:val="24"/>
          <w:szCs w:val="24"/>
        </w:rPr>
        <w:t>Data Courtesy: AFLW2000-3D</w:t>
      </w:r>
    </w:p>
    <w:p w14:paraId="196DE618" w14:textId="129E567B" w:rsidR="007A2538" w:rsidRPr="00CE0B7D" w:rsidRDefault="000E31D8" w:rsidP="000E31D8">
      <w:pPr>
        <w:pStyle w:val="ListParagraph"/>
        <w:tabs>
          <w:tab w:val="left" w:pos="2520"/>
        </w:tabs>
        <w:spacing w:before="60" w:after="60" w:line="360" w:lineRule="auto"/>
        <w:ind w:left="0"/>
        <w:jc w:val="both"/>
        <w:rPr>
          <w:sz w:val="24"/>
          <w:szCs w:val="24"/>
        </w:rPr>
      </w:pPr>
      <w:r w:rsidRPr="00CE0B7D">
        <w:rPr>
          <w:sz w:val="24"/>
          <w:szCs w:val="24"/>
        </w:rPr>
        <w:t>AFLW2000-3D is constructed by to evaluate 3D face alignment on challenging unconstrained images. This database contains the first 2000 images from AFLW and expands its annotations with fitted 3DMM parameters and 68 3D landmarks.</w:t>
      </w:r>
      <w:r w:rsidR="00CE0B7D">
        <w:rPr>
          <w:sz w:val="24"/>
          <w:szCs w:val="24"/>
        </w:rPr>
        <w:t xml:space="preserve"> This database has been </w:t>
      </w:r>
      <w:r w:rsidRPr="00CE0B7D">
        <w:rPr>
          <w:sz w:val="24"/>
          <w:szCs w:val="24"/>
        </w:rPr>
        <w:t>use</w:t>
      </w:r>
      <w:r w:rsidR="00CE0B7D">
        <w:rPr>
          <w:sz w:val="24"/>
          <w:szCs w:val="24"/>
        </w:rPr>
        <w:t xml:space="preserve">d </w:t>
      </w:r>
      <w:r w:rsidRPr="00CE0B7D">
        <w:rPr>
          <w:sz w:val="24"/>
          <w:szCs w:val="24"/>
        </w:rPr>
        <w:t xml:space="preserve">to evaluate the performance of </w:t>
      </w:r>
      <w:r w:rsidR="00CE0B7D">
        <w:rPr>
          <w:sz w:val="24"/>
          <w:szCs w:val="24"/>
        </w:rPr>
        <w:t>the</w:t>
      </w:r>
      <w:r w:rsidRPr="00CE0B7D">
        <w:rPr>
          <w:sz w:val="24"/>
          <w:szCs w:val="24"/>
        </w:rPr>
        <w:t xml:space="preserve"> method </w:t>
      </w:r>
      <w:r w:rsidR="00CE0B7D">
        <w:rPr>
          <w:sz w:val="24"/>
          <w:szCs w:val="24"/>
        </w:rPr>
        <w:t xml:space="preserve">used </w:t>
      </w:r>
      <w:r w:rsidRPr="00CE0B7D">
        <w:rPr>
          <w:sz w:val="24"/>
          <w:szCs w:val="24"/>
        </w:rPr>
        <w:t>on both face reconstruction and face alignment tasks</w:t>
      </w:r>
      <w:r w:rsidR="00CE0B7D" w:rsidRPr="00CE0B7D">
        <w:rPr>
          <w:sz w:val="24"/>
          <w:szCs w:val="24"/>
        </w:rPr>
        <w:t>.</w:t>
      </w:r>
    </w:p>
    <w:p w14:paraId="3D64CB1E" w14:textId="5ED0FFC2" w:rsidR="000E31D8" w:rsidRDefault="000E31D8" w:rsidP="000E31D8">
      <w:pPr>
        <w:pStyle w:val="ListParagraph"/>
        <w:tabs>
          <w:tab w:val="left" w:pos="2520"/>
        </w:tabs>
        <w:spacing w:before="60" w:after="60" w:line="360" w:lineRule="auto"/>
        <w:ind w:left="0"/>
        <w:jc w:val="both"/>
        <w:rPr>
          <w:sz w:val="24"/>
          <w:szCs w:val="24"/>
        </w:rPr>
      </w:pPr>
    </w:p>
    <w:p w14:paraId="12F0A8B8" w14:textId="77777777" w:rsidR="000E31D8" w:rsidRDefault="000E31D8" w:rsidP="000E31D8">
      <w:pPr>
        <w:pStyle w:val="ListParagraph"/>
        <w:tabs>
          <w:tab w:val="left" w:pos="2520"/>
        </w:tabs>
        <w:spacing w:before="60" w:after="60" w:line="360" w:lineRule="auto"/>
        <w:ind w:left="0"/>
        <w:jc w:val="both"/>
        <w:rPr>
          <w:sz w:val="24"/>
          <w:szCs w:val="24"/>
        </w:rPr>
      </w:pPr>
    </w:p>
    <w:p w14:paraId="3D86E67A" w14:textId="77777777" w:rsidR="000E31D8" w:rsidRPr="000E31D8" w:rsidRDefault="000E31D8" w:rsidP="000E31D8">
      <w:pPr>
        <w:pStyle w:val="ListParagraph"/>
        <w:tabs>
          <w:tab w:val="left" w:pos="2520"/>
        </w:tabs>
        <w:spacing w:before="60" w:after="60" w:line="360" w:lineRule="auto"/>
        <w:ind w:left="0"/>
        <w:jc w:val="both"/>
        <w:rPr>
          <w:sz w:val="24"/>
          <w:szCs w:val="24"/>
        </w:rPr>
      </w:pPr>
    </w:p>
    <w:p w14:paraId="14058C4C" w14:textId="77777777" w:rsidR="007A2538" w:rsidRDefault="007A2538" w:rsidP="007A2538">
      <w:pPr>
        <w:pStyle w:val="ListParagraph"/>
        <w:tabs>
          <w:tab w:val="left" w:pos="2520"/>
        </w:tabs>
        <w:spacing w:before="60" w:after="60"/>
        <w:ind w:left="1440"/>
        <w:jc w:val="both"/>
        <w:rPr>
          <w:b/>
          <w:sz w:val="32"/>
          <w:szCs w:val="32"/>
        </w:rPr>
      </w:pPr>
    </w:p>
    <w:p w14:paraId="4DE84285" w14:textId="77777777" w:rsidR="007A2538" w:rsidRDefault="007A2538" w:rsidP="007A2538">
      <w:pPr>
        <w:pStyle w:val="ListParagraph"/>
        <w:tabs>
          <w:tab w:val="left" w:pos="2520"/>
        </w:tabs>
        <w:spacing w:before="60" w:after="60"/>
        <w:ind w:left="1440"/>
        <w:jc w:val="both"/>
        <w:rPr>
          <w:b/>
          <w:sz w:val="32"/>
          <w:szCs w:val="32"/>
        </w:rPr>
      </w:pPr>
    </w:p>
    <w:p w14:paraId="395EE090" w14:textId="77777777" w:rsidR="007A2538" w:rsidRDefault="007A2538" w:rsidP="007A2538">
      <w:pPr>
        <w:pStyle w:val="ListParagraph"/>
        <w:tabs>
          <w:tab w:val="left" w:pos="2520"/>
        </w:tabs>
        <w:spacing w:before="60" w:after="60"/>
        <w:ind w:left="1440"/>
        <w:jc w:val="both"/>
        <w:rPr>
          <w:b/>
          <w:sz w:val="32"/>
          <w:szCs w:val="32"/>
        </w:rPr>
      </w:pPr>
    </w:p>
    <w:p w14:paraId="465127AC" w14:textId="77777777" w:rsidR="007A2538" w:rsidRDefault="007A2538" w:rsidP="007A2538">
      <w:pPr>
        <w:pStyle w:val="ListParagraph"/>
        <w:tabs>
          <w:tab w:val="left" w:pos="2520"/>
        </w:tabs>
        <w:spacing w:before="60" w:after="60"/>
        <w:ind w:left="1440"/>
        <w:jc w:val="both"/>
        <w:rPr>
          <w:b/>
          <w:sz w:val="32"/>
          <w:szCs w:val="32"/>
        </w:rPr>
      </w:pPr>
    </w:p>
    <w:p w14:paraId="6CD13BE8" w14:textId="77777777" w:rsidR="007A2538" w:rsidRDefault="007A2538" w:rsidP="007A2538">
      <w:pPr>
        <w:pStyle w:val="ListParagraph"/>
        <w:tabs>
          <w:tab w:val="left" w:pos="2520"/>
        </w:tabs>
        <w:spacing w:before="60" w:after="60"/>
        <w:ind w:left="1440"/>
        <w:jc w:val="both"/>
        <w:rPr>
          <w:b/>
          <w:sz w:val="32"/>
          <w:szCs w:val="32"/>
        </w:rPr>
      </w:pPr>
    </w:p>
    <w:p w14:paraId="7FDDF3FF" w14:textId="77777777" w:rsidR="007A2538" w:rsidRDefault="007A2538" w:rsidP="007A2538">
      <w:pPr>
        <w:pStyle w:val="ListParagraph"/>
        <w:tabs>
          <w:tab w:val="left" w:pos="2520"/>
        </w:tabs>
        <w:spacing w:before="60" w:after="60"/>
        <w:ind w:left="1440"/>
        <w:jc w:val="both"/>
        <w:rPr>
          <w:b/>
          <w:sz w:val="32"/>
          <w:szCs w:val="32"/>
        </w:rPr>
      </w:pPr>
    </w:p>
    <w:p w14:paraId="27567D55" w14:textId="77777777" w:rsidR="007A2538" w:rsidRDefault="007A2538" w:rsidP="007A2538">
      <w:pPr>
        <w:pStyle w:val="ListParagraph"/>
        <w:tabs>
          <w:tab w:val="left" w:pos="2520"/>
        </w:tabs>
        <w:spacing w:before="60" w:after="60"/>
        <w:ind w:left="1440"/>
        <w:jc w:val="both"/>
        <w:rPr>
          <w:b/>
          <w:sz w:val="32"/>
          <w:szCs w:val="32"/>
        </w:rPr>
      </w:pPr>
    </w:p>
    <w:p w14:paraId="3C87D9F2" w14:textId="77777777" w:rsidR="007A2538" w:rsidRDefault="007A2538" w:rsidP="007A2538">
      <w:pPr>
        <w:pStyle w:val="ListParagraph"/>
        <w:tabs>
          <w:tab w:val="left" w:pos="2520"/>
        </w:tabs>
        <w:spacing w:before="60" w:after="60"/>
        <w:ind w:left="1440"/>
        <w:jc w:val="both"/>
        <w:rPr>
          <w:b/>
          <w:sz w:val="32"/>
          <w:szCs w:val="32"/>
        </w:rPr>
      </w:pPr>
    </w:p>
    <w:p w14:paraId="7D7B9B4F" w14:textId="77777777" w:rsidR="007A2538" w:rsidRDefault="007A2538" w:rsidP="007A2538">
      <w:pPr>
        <w:pStyle w:val="ListParagraph"/>
        <w:tabs>
          <w:tab w:val="left" w:pos="2520"/>
        </w:tabs>
        <w:spacing w:before="60" w:after="60"/>
        <w:ind w:left="1440"/>
        <w:jc w:val="both"/>
        <w:rPr>
          <w:b/>
          <w:sz w:val="32"/>
          <w:szCs w:val="32"/>
        </w:rPr>
      </w:pPr>
    </w:p>
    <w:p w14:paraId="10A872E8" w14:textId="77777777" w:rsidR="007A2538" w:rsidRDefault="007A2538" w:rsidP="007A2538">
      <w:pPr>
        <w:pStyle w:val="ListParagraph"/>
        <w:tabs>
          <w:tab w:val="left" w:pos="2520"/>
        </w:tabs>
        <w:spacing w:before="60" w:after="60"/>
        <w:ind w:left="1440"/>
        <w:jc w:val="both"/>
        <w:rPr>
          <w:b/>
          <w:sz w:val="32"/>
          <w:szCs w:val="32"/>
        </w:rPr>
      </w:pPr>
    </w:p>
    <w:p w14:paraId="04ABCA98" w14:textId="77777777" w:rsidR="007A2538" w:rsidRDefault="007A2538" w:rsidP="007A2538">
      <w:pPr>
        <w:pStyle w:val="ListParagraph"/>
        <w:tabs>
          <w:tab w:val="left" w:pos="2520"/>
        </w:tabs>
        <w:spacing w:before="60" w:after="60"/>
        <w:ind w:left="1440"/>
        <w:jc w:val="both"/>
        <w:rPr>
          <w:b/>
          <w:sz w:val="32"/>
          <w:szCs w:val="32"/>
        </w:rPr>
      </w:pPr>
    </w:p>
    <w:p w14:paraId="5C3F5420" w14:textId="35855C42" w:rsidR="007A2538" w:rsidRDefault="007A2538" w:rsidP="007A2538">
      <w:pPr>
        <w:tabs>
          <w:tab w:val="left" w:pos="2520"/>
        </w:tabs>
        <w:spacing w:before="60" w:after="60"/>
        <w:jc w:val="both"/>
        <w:rPr>
          <w:b/>
          <w:sz w:val="32"/>
          <w:szCs w:val="32"/>
        </w:rPr>
      </w:pPr>
    </w:p>
    <w:p w14:paraId="58311968" w14:textId="6EA884EB" w:rsidR="000E31D8" w:rsidRDefault="000E31D8" w:rsidP="007A2538">
      <w:pPr>
        <w:tabs>
          <w:tab w:val="left" w:pos="2520"/>
        </w:tabs>
        <w:spacing w:before="60" w:after="60"/>
        <w:jc w:val="both"/>
        <w:rPr>
          <w:b/>
          <w:sz w:val="32"/>
          <w:szCs w:val="32"/>
        </w:rPr>
      </w:pPr>
    </w:p>
    <w:p w14:paraId="520018EA" w14:textId="68C8B86D" w:rsidR="000E31D8" w:rsidRDefault="000E31D8" w:rsidP="007A2538">
      <w:pPr>
        <w:tabs>
          <w:tab w:val="left" w:pos="2520"/>
        </w:tabs>
        <w:spacing w:before="60" w:after="60"/>
        <w:jc w:val="both"/>
        <w:rPr>
          <w:b/>
          <w:sz w:val="32"/>
          <w:szCs w:val="32"/>
        </w:rPr>
      </w:pPr>
    </w:p>
    <w:p w14:paraId="77580B41" w14:textId="07B4BEC4" w:rsidR="000E31D8" w:rsidRDefault="000E31D8" w:rsidP="007A2538">
      <w:pPr>
        <w:tabs>
          <w:tab w:val="left" w:pos="2520"/>
        </w:tabs>
        <w:spacing w:before="60" w:after="60"/>
        <w:jc w:val="both"/>
        <w:rPr>
          <w:b/>
          <w:sz w:val="32"/>
          <w:szCs w:val="32"/>
        </w:rPr>
      </w:pPr>
    </w:p>
    <w:p w14:paraId="3C072C50" w14:textId="7A3BBAFF" w:rsidR="000E31D8" w:rsidRDefault="000E31D8" w:rsidP="007A2538">
      <w:pPr>
        <w:tabs>
          <w:tab w:val="left" w:pos="2520"/>
        </w:tabs>
        <w:spacing w:before="60" w:after="60"/>
        <w:jc w:val="both"/>
        <w:rPr>
          <w:b/>
          <w:sz w:val="32"/>
          <w:szCs w:val="32"/>
        </w:rPr>
      </w:pPr>
    </w:p>
    <w:p w14:paraId="6081C2D8" w14:textId="6D1CBC32" w:rsidR="000E31D8" w:rsidRDefault="000E31D8" w:rsidP="007A2538">
      <w:pPr>
        <w:tabs>
          <w:tab w:val="left" w:pos="2520"/>
        </w:tabs>
        <w:spacing w:before="60" w:after="60"/>
        <w:jc w:val="both"/>
        <w:rPr>
          <w:b/>
          <w:sz w:val="32"/>
          <w:szCs w:val="32"/>
        </w:rPr>
      </w:pPr>
    </w:p>
    <w:p w14:paraId="026CC14E" w14:textId="2140799F" w:rsidR="000E31D8" w:rsidRDefault="000E31D8" w:rsidP="007A2538">
      <w:pPr>
        <w:tabs>
          <w:tab w:val="left" w:pos="2520"/>
        </w:tabs>
        <w:spacing w:before="60" w:after="60"/>
        <w:jc w:val="both"/>
        <w:rPr>
          <w:b/>
          <w:sz w:val="32"/>
          <w:szCs w:val="32"/>
        </w:rPr>
      </w:pPr>
    </w:p>
    <w:p w14:paraId="418689A7" w14:textId="615BA1AF" w:rsidR="000E31D8" w:rsidRDefault="000E31D8" w:rsidP="007A2538">
      <w:pPr>
        <w:tabs>
          <w:tab w:val="left" w:pos="2520"/>
        </w:tabs>
        <w:spacing w:before="60" w:after="60"/>
        <w:jc w:val="both"/>
        <w:rPr>
          <w:b/>
          <w:sz w:val="32"/>
          <w:szCs w:val="32"/>
        </w:rPr>
      </w:pPr>
    </w:p>
    <w:p w14:paraId="1356A47F" w14:textId="7DF16184" w:rsidR="000E31D8" w:rsidRDefault="000E31D8" w:rsidP="007A2538">
      <w:pPr>
        <w:tabs>
          <w:tab w:val="left" w:pos="2520"/>
        </w:tabs>
        <w:spacing w:before="60" w:after="60"/>
        <w:jc w:val="both"/>
        <w:rPr>
          <w:b/>
          <w:sz w:val="32"/>
          <w:szCs w:val="32"/>
        </w:rPr>
      </w:pPr>
    </w:p>
    <w:p w14:paraId="50B65F3D" w14:textId="77777777" w:rsidR="000E31D8" w:rsidRDefault="000E31D8" w:rsidP="007A2538">
      <w:pPr>
        <w:tabs>
          <w:tab w:val="left" w:pos="2520"/>
        </w:tabs>
        <w:spacing w:before="60" w:after="60"/>
        <w:jc w:val="both"/>
        <w:rPr>
          <w:b/>
          <w:sz w:val="32"/>
          <w:szCs w:val="32"/>
        </w:rPr>
      </w:pPr>
    </w:p>
    <w:p w14:paraId="1481C93B" w14:textId="0BAA2047" w:rsidR="00AB51DE" w:rsidRDefault="006F6E01" w:rsidP="007636BE">
      <w:pPr>
        <w:pStyle w:val="ListParagraph"/>
        <w:numPr>
          <w:ilvl w:val="0"/>
          <w:numId w:val="23"/>
        </w:numPr>
        <w:tabs>
          <w:tab w:val="left" w:pos="2520"/>
        </w:tabs>
        <w:spacing w:before="60" w:after="60" w:line="360" w:lineRule="auto"/>
        <w:jc w:val="both"/>
        <w:rPr>
          <w:b/>
          <w:sz w:val="32"/>
          <w:szCs w:val="32"/>
        </w:rPr>
      </w:pPr>
      <w:r>
        <w:rPr>
          <w:b/>
          <w:sz w:val="32"/>
          <w:szCs w:val="32"/>
        </w:rPr>
        <w:lastRenderedPageBreak/>
        <w:t>IMPLEMENTATION</w:t>
      </w:r>
    </w:p>
    <w:p w14:paraId="35C53A37" w14:textId="5D7B03EC" w:rsidR="00F975FA" w:rsidRDefault="007636BE" w:rsidP="006F6E01">
      <w:pPr>
        <w:tabs>
          <w:tab w:val="left" w:pos="2520"/>
        </w:tabs>
        <w:spacing w:before="60" w:after="60" w:line="360" w:lineRule="auto"/>
        <w:jc w:val="both"/>
        <w:rPr>
          <w:color w:val="222222"/>
          <w:sz w:val="24"/>
          <w:szCs w:val="24"/>
          <w:shd w:val="clear" w:color="auto" w:fill="FFFFFF"/>
        </w:rPr>
      </w:pPr>
      <w:r>
        <w:rPr>
          <w:b/>
          <w:sz w:val="24"/>
          <w:szCs w:val="32"/>
        </w:rPr>
        <w:t xml:space="preserve">This chapter </w:t>
      </w:r>
      <w:r>
        <w:rPr>
          <w:sz w:val="24"/>
          <w:szCs w:val="32"/>
        </w:rPr>
        <w:t xml:space="preserve">describes about the </w:t>
      </w:r>
      <w:r w:rsidR="00666FE1">
        <w:rPr>
          <w:sz w:val="24"/>
          <w:szCs w:val="32"/>
        </w:rPr>
        <w:t>methodology</w:t>
      </w:r>
      <w:r>
        <w:rPr>
          <w:sz w:val="24"/>
          <w:szCs w:val="32"/>
        </w:rPr>
        <w:t xml:space="preserve"> used for the implementation of each module.</w:t>
      </w:r>
      <w:r w:rsidR="006F6E01">
        <w:rPr>
          <w:sz w:val="24"/>
          <w:szCs w:val="32"/>
        </w:rPr>
        <w:t xml:space="preserve"> </w:t>
      </w:r>
      <w:r w:rsidR="009938D4" w:rsidRPr="009938D4">
        <w:rPr>
          <w:color w:val="222222"/>
          <w:sz w:val="24"/>
          <w:szCs w:val="24"/>
          <w:shd w:val="clear" w:color="auto" w:fill="FFFFFF"/>
        </w:rPr>
        <w:t>In mathematics and computer science, an algorithm is an unambiguous specification of how to solve a class of problems. Algorithms can perform calculation, data processing, automated reasoning, and other tasks.</w:t>
      </w:r>
      <w:r w:rsidR="00513598">
        <w:rPr>
          <w:color w:val="222222"/>
          <w:sz w:val="24"/>
          <w:szCs w:val="24"/>
          <w:shd w:val="clear" w:color="auto" w:fill="FFFFFF"/>
        </w:rPr>
        <w:t xml:space="preserve"> </w:t>
      </w:r>
      <w:r w:rsidR="00513598" w:rsidRPr="00513598">
        <w:rPr>
          <w:sz w:val="24"/>
          <w:szCs w:val="24"/>
        </w:rPr>
        <w:t xml:space="preserve">This section also describes the framework and the details of our proposed method. </w:t>
      </w:r>
    </w:p>
    <w:p w14:paraId="01ECAA45" w14:textId="77777777" w:rsidR="006F6E01" w:rsidRPr="006F6E01" w:rsidRDefault="006F6E01" w:rsidP="006F6E01">
      <w:pPr>
        <w:tabs>
          <w:tab w:val="left" w:pos="2520"/>
        </w:tabs>
        <w:spacing w:before="60" w:after="60" w:line="360" w:lineRule="auto"/>
        <w:jc w:val="both"/>
        <w:rPr>
          <w:sz w:val="24"/>
          <w:szCs w:val="32"/>
        </w:rPr>
      </w:pPr>
    </w:p>
    <w:p w14:paraId="2E38CCB9" w14:textId="071541BC" w:rsidR="00B076C5" w:rsidRDefault="006F6E01" w:rsidP="006F6E01">
      <w:pPr>
        <w:pStyle w:val="ListParagraph"/>
        <w:tabs>
          <w:tab w:val="left" w:pos="2520"/>
        </w:tabs>
        <w:spacing w:before="60" w:after="60" w:line="360" w:lineRule="auto"/>
        <w:ind w:left="0"/>
        <w:jc w:val="both"/>
        <w:rPr>
          <w:b/>
          <w:color w:val="222222"/>
          <w:sz w:val="28"/>
          <w:szCs w:val="28"/>
          <w:shd w:val="clear" w:color="auto" w:fill="FFFFFF"/>
        </w:rPr>
      </w:pPr>
      <w:r w:rsidRPr="006F6E01">
        <w:rPr>
          <w:b/>
          <w:color w:val="222222"/>
          <w:sz w:val="28"/>
          <w:szCs w:val="28"/>
          <w:shd w:val="clear" w:color="auto" w:fill="FFFFFF"/>
        </w:rPr>
        <w:t>7.1 PROPOSED METHODOLOGY</w:t>
      </w:r>
      <w:r w:rsidR="00016453">
        <w:rPr>
          <w:b/>
          <w:color w:val="222222"/>
          <w:sz w:val="28"/>
          <w:szCs w:val="28"/>
          <w:shd w:val="clear" w:color="auto" w:fill="FFFFFF"/>
        </w:rPr>
        <w:t>: PRNet</w:t>
      </w:r>
    </w:p>
    <w:p w14:paraId="08DCBEFE" w14:textId="3D7CEFA7" w:rsidR="008C37AB" w:rsidRDefault="008C37AB" w:rsidP="006F6E01">
      <w:pPr>
        <w:pStyle w:val="ListParagraph"/>
        <w:tabs>
          <w:tab w:val="left" w:pos="2520"/>
        </w:tabs>
        <w:spacing w:before="60" w:after="60" w:line="360" w:lineRule="auto"/>
        <w:ind w:left="0"/>
        <w:jc w:val="both"/>
        <w:rPr>
          <w:color w:val="000000" w:themeColor="text1"/>
          <w:sz w:val="24"/>
          <w:szCs w:val="24"/>
          <w:shd w:val="clear" w:color="auto" w:fill="FFFFFF"/>
        </w:rPr>
      </w:pPr>
      <w:r w:rsidRPr="008C37AB">
        <w:rPr>
          <w:color w:val="000000" w:themeColor="text1"/>
          <w:sz w:val="24"/>
          <w:szCs w:val="24"/>
          <w:shd w:val="clear" w:color="auto" w:fill="FFFFFF"/>
        </w:rPr>
        <w:t xml:space="preserve">Having a clear description of the methods that will be used to accomplish </w:t>
      </w:r>
      <w:r w:rsidR="00513598">
        <w:rPr>
          <w:color w:val="000000" w:themeColor="text1"/>
          <w:sz w:val="24"/>
          <w:szCs w:val="24"/>
          <w:shd w:val="clear" w:color="auto" w:fill="FFFFFF"/>
        </w:rPr>
        <w:t>the</w:t>
      </w:r>
      <w:r w:rsidRPr="008C37AB">
        <w:rPr>
          <w:color w:val="000000" w:themeColor="text1"/>
          <w:sz w:val="24"/>
          <w:szCs w:val="24"/>
          <w:shd w:val="clear" w:color="auto" w:fill="FFFFFF"/>
        </w:rPr>
        <w:t xml:space="preserve"> project objectives will make a strong application even more competitive. It is the component in the proposal narrative </w:t>
      </w:r>
      <w:r w:rsidR="00513598">
        <w:rPr>
          <w:color w:val="000000" w:themeColor="text1"/>
          <w:sz w:val="24"/>
          <w:szCs w:val="24"/>
          <w:shd w:val="clear" w:color="auto" w:fill="FFFFFF"/>
        </w:rPr>
        <w:t>to</w:t>
      </w:r>
      <w:r w:rsidRPr="008C37AB">
        <w:rPr>
          <w:color w:val="000000" w:themeColor="text1"/>
          <w:sz w:val="24"/>
          <w:szCs w:val="24"/>
          <w:shd w:val="clear" w:color="auto" w:fill="FFFFFF"/>
        </w:rPr>
        <w:t xml:space="preserve"> bridge the gap between the objectives and the eventual outcome. It is also </w:t>
      </w:r>
      <w:r w:rsidR="00513598">
        <w:rPr>
          <w:color w:val="000000" w:themeColor="text1"/>
          <w:sz w:val="24"/>
          <w:szCs w:val="24"/>
          <w:shd w:val="clear" w:color="auto" w:fill="FFFFFF"/>
        </w:rPr>
        <w:t>to</w:t>
      </w:r>
      <w:r w:rsidRPr="008C37AB">
        <w:rPr>
          <w:color w:val="000000" w:themeColor="text1"/>
          <w:sz w:val="24"/>
          <w:szCs w:val="24"/>
          <w:shd w:val="clear" w:color="auto" w:fill="FFFFFF"/>
        </w:rPr>
        <w:t xml:space="preserve"> demonstrate </w:t>
      </w:r>
      <w:r w:rsidR="00513598">
        <w:rPr>
          <w:color w:val="000000" w:themeColor="text1"/>
          <w:sz w:val="24"/>
          <w:szCs w:val="24"/>
          <w:shd w:val="clear" w:color="auto" w:fill="FFFFFF"/>
        </w:rPr>
        <w:t>the</w:t>
      </w:r>
      <w:r w:rsidRPr="008C37AB">
        <w:rPr>
          <w:color w:val="000000" w:themeColor="text1"/>
          <w:sz w:val="24"/>
          <w:szCs w:val="24"/>
          <w:shd w:val="clear" w:color="auto" w:fill="FFFFFF"/>
        </w:rPr>
        <w:t xml:space="preserve"> project’s feasibility by detailing </w:t>
      </w:r>
      <w:r w:rsidR="00513598">
        <w:rPr>
          <w:color w:val="000000" w:themeColor="text1"/>
          <w:sz w:val="24"/>
          <w:szCs w:val="24"/>
          <w:shd w:val="clear" w:color="auto" w:fill="FFFFFF"/>
        </w:rPr>
        <w:t>the</w:t>
      </w:r>
      <w:r w:rsidRPr="008C37AB">
        <w:rPr>
          <w:color w:val="000000" w:themeColor="text1"/>
          <w:sz w:val="24"/>
          <w:szCs w:val="24"/>
          <w:shd w:val="clear" w:color="auto" w:fill="FFFFFF"/>
        </w:rPr>
        <w:t xml:space="preserve"> experiences and resources that will be drawn upon to carry out the project.</w:t>
      </w:r>
    </w:p>
    <w:p w14:paraId="7D029E4D" w14:textId="77777777" w:rsidR="00513598" w:rsidRDefault="00513598" w:rsidP="006F6E01">
      <w:pPr>
        <w:pStyle w:val="ListParagraph"/>
        <w:tabs>
          <w:tab w:val="left" w:pos="2520"/>
        </w:tabs>
        <w:spacing w:before="60" w:after="60" w:line="360" w:lineRule="auto"/>
        <w:ind w:left="0"/>
        <w:jc w:val="both"/>
        <w:rPr>
          <w:color w:val="000000" w:themeColor="text1"/>
          <w:sz w:val="24"/>
          <w:szCs w:val="24"/>
          <w:shd w:val="clear" w:color="auto" w:fill="FFFFFF"/>
        </w:rPr>
      </w:pPr>
    </w:p>
    <w:p w14:paraId="51A01EBD" w14:textId="442FCD89" w:rsidR="00513598" w:rsidRDefault="00513598" w:rsidP="00513598">
      <w:pPr>
        <w:tabs>
          <w:tab w:val="left" w:pos="2520"/>
        </w:tabs>
        <w:spacing w:before="60" w:after="60" w:line="360" w:lineRule="auto"/>
        <w:jc w:val="both"/>
        <w:rPr>
          <w:sz w:val="24"/>
          <w:szCs w:val="24"/>
        </w:rPr>
      </w:pPr>
      <w:r w:rsidRPr="00513598">
        <w:rPr>
          <w:sz w:val="24"/>
          <w:szCs w:val="24"/>
        </w:rPr>
        <w:t>Firstly, we introduce the characteristics of the position map for our 3D face representation. Then we elaborate the CNN architecture and the loss function designed especially for learning the mapping from unconstrained RGB image to its 3D structure.</w:t>
      </w:r>
    </w:p>
    <w:p w14:paraId="7173B493" w14:textId="06D08D79" w:rsidR="009D0802" w:rsidRPr="00016453" w:rsidRDefault="00513598" w:rsidP="00016453">
      <w:pPr>
        <w:tabs>
          <w:tab w:val="left" w:pos="2520"/>
        </w:tabs>
        <w:spacing w:before="60" w:after="60" w:line="360" w:lineRule="auto"/>
        <w:jc w:val="both"/>
        <w:rPr>
          <w:sz w:val="24"/>
          <w:szCs w:val="24"/>
        </w:rPr>
      </w:pPr>
      <w:r w:rsidRPr="00513598">
        <w:rPr>
          <w:iCs/>
          <w:spacing w:val="-1"/>
          <w:sz w:val="24"/>
          <w:szCs w:val="24"/>
          <w:shd w:val="clear" w:color="auto" w:fill="FFFFFF"/>
        </w:rPr>
        <w:t>We propose a straightforward method that simultaneously reconstructs the 3D facial structure and provides dense alignment. To achieve this, we design a 2D representation called UV position map which records the 3D shape of a complete face in UV space, then train a simple Convolutional Neural Network to regress it from a single 2D image. We also integrate a weight mask into the loss function during training to improve the performance of the network. Our method does not rely on any prior face model, and can reconstruct full facial geometry along with semantic meaning.</w:t>
      </w:r>
    </w:p>
    <w:p w14:paraId="4F1BBA42" w14:textId="0C638934" w:rsidR="008C37AB" w:rsidRPr="008C37AB" w:rsidRDefault="008C37AB" w:rsidP="006F6E01">
      <w:pPr>
        <w:pStyle w:val="ListParagraph"/>
        <w:tabs>
          <w:tab w:val="left" w:pos="2520"/>
        </w:tabs>
        <w:spacing w:before="60" w:after="60" w:line="360" w:lineRule="auto"/>
        <w:ind w:left="0"/>
        <w:jc w:val="both"/>
        <w:rPr>
          <w:b/>
          <w:color w:val="222222"/>
          <w:sz w:val="24"/>
          <w:szCs w:val="24"/>
          <w:shd w:val="clear" w:color="auto" w:fill="FFFFFF"/>
        </w:rPr>
      </w:pPr>
      <w:r w:rsidRPr="008C37AB">
        <w:rPr>
          <w:spacing w:val="-1"/>
          <w:sz w:val="24"/>
          <w:szCs w:val="24"/>
          <w:shd w:val="clear" w:color="auto" w:fill="FFFFFF"/>
        </w:rPr>
        <w:t>Position Map Regression Networks (PRN) is a method to jointly regress dense alignment and 3D face shape in an end-to-end manner.</w:t>
      </w:r>
    </w:p>
    <w:p w14:paraId="479A24E1" w14:textId="77777777" w:rsidR="008646CF" w:rsidRDefault="008646CF" w:rsidP="006F6E01">
      <w:pPr>
        <w:pStyle w:val="ListParagraph"/>
        <w:tabs>
          <w:tab w:val="left" w:pos="2520"/>
        </w:tabs>
        <w:spacing w:before="60" w:after="60" w:line="360" w:lineRule="auto"/>
        <w:ind w:left="0"/>
        <w:jc w:val="both"/>
        <w:rPr>
          <w:b/>
          <w:color w:val="222222"/>
          <w:sz w:val="24"/>
          <w:szCs w:val="28"/>
          <w:shd w:val="clear" w:color="auto" w:fill="FFFFFF"/>
        </w:rPr>
      </w:pPr>
    </w:p>
    <w:p w14:paraId="6EBF7963" w14:textId="7F439E08" w:rsidR="009D0802" w:rsidRPr="009D0802" w:rsidRDefault="008646CF" w:rsidP="008646CF">
      <w:pPr>
        <w:pStyle w:val="ListParagraph"/>
        <w:tabs>
          <w:tab w:val="left" w:pos="2520"/>
        </w:tabs>
        <w:spacing w:before="60" w:after="60" w:line="360" w:lineRule="auto"/>
        <w:jc w:val="both"/>
        <w:rPr>
          <w:b/>
          <w:color w:val="222222"/>
          <w:sz w:val="24"/>
          <w:szCs w:val="28"/>
          <w:shd w:val="clear" w:color="auto" w:fill="FFFFFF"/>
        </w:rPr>
      </w:pPr>
      <w:r>
        <w:rPr>
          <w:noProof/>
          <w:lang w:val="en-IN" w:eastAsia="en-IN"/>
        </w:rPr>
        <w:drawing>
          <wp:inline distT="0" distB="0" distL="0" distR="0" wp14:anchorId="0CD4CB7D" wp14:editId="4365E316">
            <wp:extent cx="4168140" cy="866775"/>
            <wp:effectExtent l="38100" t="38100" r="41910" b="476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8140" cy="866775"/>
                    </a:xfrm>
                    <a:prstGeom prst="rect">
                      <a:avLst/>
                    </a:prstGeom>
                    <a:noFill/>
                    <a:ln w="38100">
                      <a:solidFill>
                        <a:schemeClr val="tx1"/>
                      </a:solidFill>
                    </a:ln>
                  </pic:spPr>
                </pic:pic>
              </a:graphicData>
            </a:graphic>
          </wp:inline>
        </w:drawing>
      </w:r>
    </w:p>
    <w:p w14:paraId="49FE4746" w14:textId="77777777" w:rsidR="00016453" w:rsidRDefault="00016453" w:rsidP="006F6E01">
      <w:pPr>
        <w:pStyle w:val="ListParagraph"/>
        <w:tabs>
          <w:tab w:val="left" w:pos="2520"/>
        </w:tabs>
        <w:spacing w:before="60" w:after="60" w:line="360" w:lineRule="auto"/>
        <w:ind w:left="0"/>
        <w:jc w:val="both"/>
        <w:rPr>
          <w:b/>
          <w:color w:val="222222"/>
          <w:sz w:val="24"/>
          <w:szCs w:val="28"/>
          <w:shd w:val="clear" w:color="auto" w:fill="FFFFFF"/>
        </w:rPr>
      </w:pPr>
    </w:p>
    <w:p w14:paraId="0DFB060F" w14:textId="35DCFF1E" w:rsidR="009D0802" w:rsidRPr="008646CF" w:rsidRDefault="008646CF" w:rsidP="006F6E01">
      <w:pPr>
        <w:pStyle w:val="ListParagraph"/>
        <w:tabs>
          <w:tab w:val="left" w:pos="2520"/>
        </w:tabs>
        <w:spacing w:before="60" w:after="60" w:line="360" w:lineRule="auto"/>
        <w:ind w:left="0"/>
        <w:jc w:val="both"/>
        <w:rPr>
          <w:color w:val="222222"/>
          <w:sz w:val="24"/>
          <w:szCs w:val="28"/>
          <w:shd w:val="clear" w:color="auto" w:fill="FFFFFF"/>
        </w:rPr>
      </w:pPr>
      <w:r>
        <w:rPr>
          <w:b/>
          <w:color w:val="222222"/>
          <w:sz w:val="24"/>
          <w:szCs w:val="28"/>
          <w:shd w:val="clear" w:color="auto" w:fill="FFFFFF"/>
        </w:rPr>
        <w:t xml:space="preserve">                           </w:t>
      </w:r>
      <w:r w:rsidRPr="008646CF">
        <w:rPr>
          <w:b/>
          <w:color w:val="222222"/>
          <w:sz w:val="24"/>
          <w:szCs w:val="28"/>
          <w:shd w:val="clear" w:color="auto" w:fill="FFFFFF"/>
        </w:rPr>
        <w:t xml:space="preserve">Fig.7.1(a) </w:t>
      </w:r>
      <w:r>
        <w:rPr>
          <w:color w:val="222222"/>
          <w:sz w:val="24"/>
          <w:szCs w:val="28"/>
          <w:shd w:val="clear" w:color="auto" w:fill="FFFFFF"/>
        </w:rPr>
        <w:t xml:space="preserve">Depicts the PRN architecture. </w:t>
      </w:r>
    </w:p>
    <w:p w14:paraId="34CD90AC" w14:textId="21F50E64" w:rsidR="009D0802" w:rsidRDefault="009D0802" w:rsidP="008C37AB">
      <w:pPr>
        <w:pStyle w:val="ListParagraph"/>
        <w:numPr>
          <w:ilvl w:val="1"/>
          <w:numId w:val="23"/>
        </w:numPr>
        <w:tabs>
          <w:tab w:val="left" w:pos="2520"/>
        </w:tabs>
        <w:spacing w:before="60" w:after="60" w:line="360" w:lineRule="auto"/>
        <w:ind w:left="375"/>
        <w:jc w:val="both"/>
        <w:rPr>
          <w:b/>
          <w:color w:val="222222"/>
          <w:sz w:val="28"/>
          <w:szCs w:val="28"/>
          <w:shd w:val="clear" w:color="auto" w:fill="FFFFFF"/>
        </w:rPr>
      </w:pPr>
      <w:r>
        <w:rPr>
          <w:b/>
          <w:color w:val="222222"/>
          <w:sz w:val="28"/>
          <w:szCs w:val="28"/>
          <w:shd w:val="clear" w:color="auto" w:fill="FFFFFF"/>
        </w:rPr>
        <w:lastRenderedPageBreak/>
        <w:t>MODULES USED</w:t>
      </w:r>
    </w:p>
    <w:p w14:paraId="635DD659" w14:textId="6FD231E9" w:rsidR="008C37AB" w:rsidRPr="00016453" w:rsidRDefault="008C37AB" w:rsidP="00016453">
      <w:pPr>
        <w:pStyle w:val="uiqtextpara"/>
        <w:spacing w:before="0" w:beforeAutospacing="0" w:after="240" w:afterAutospacing="0" w:line="360" w:lineRule="auto"/>
        <w:jc w:val="both"/>
        <w:rPr>
          <w:color w:val="333333"/>
        </w:rPr>
      </w:pPr>
      <w:r w:rsidRPr="008C37AB">
        <w:rPr>
          <w:color w:val="333333"/>
        </w:rPr>
        <w:t>Large projects are created from multiple small parts that can be specific to a project or can be shared between projects. A module can be a file or a group of files and is called: package, module or component in different languages. The modules can be materialized in source code and can be compiled as shared library or embedded into the main program. A library can be shared between multiple programs.</w:t>
      </w:r>
    </w:p>
    <w:p w14:paraId="7579C734" w14:textId="1AB1F659" w:rsidR="00B076C5" w:rsidRPr="009D0802" w:rsidRDefault="003F7D97" w:rsidP="007F6D4B">
      <w:pPr>
        <w:tabs>
          <w:tab w:val="left" w:pos="2520"/>
        </w:tabs>
        <w:spacing w:before="60" w:after="60" w:line="360" w:lineRule="auto"/>
        <w:jc w:val="both"/>
        <w:rPr>
          <w:b/>
          <w:color w:val="222222"/>
          <w:sz w:val="24"/>
          <w:szCs w:val="28"/>
          <w:shd w:val="clear" w:color="auto" w:fill="FFFFFF"/>
        </w:rPr>
      </w:pPr>
      <w:r w:rsidRPr="009D0802">
        <w:rPr>
          <w:b/>
          <w:color w:val="222222"/>
          <w:sz w:val="24"/>
          <w:szCs w:val="28"/>
          <w:shd w:val="clear" w:color="auto" w:fill="FFFFFF"/>
        </w:rPr>
        <w:t>7</w:t>
      </w:r>
      <w:r w:rsidR="00B076C5" w:rsidRPr="009D0802">
        <w:rPr>
          <w:b/>
          <w:color w:val="222222"/>
          <w:sz w:val="24"/>
          <w:szCs w:val="28"/>
          <w:shd w:val="clear" w:color="auto" w:fill="FFFFFF"/>
        </w:rPr>
        <w:t>.</w:t>
      </w:r>
      <w:r w:rsidR="009D0802" w:rsidRPr="009D0802">
        <w:rPr>
          <w:b/>
          <w:color w:val="222222"/>
          <w:sz w:val="24"/>
          <w:szCs w:val="28"/>
          <w:shd w:val="clear" w:color="auto" w:fill="FFFFFF"/>
        </w:rPr>
        <w:t>2</w:t>
      </w:r>
      <w:r w:rsidR="006F6E01" w:rsidRPr="009D0802">
        <w:rPr>
          <w:b/>
          <w:color w:val="222222"/>
          <w:sz w:val="24"/>
          <w:szCs w:val="28"/>
          <w:shd w:val="clear" w:color="auto" w:fill="FFFFFF"/>
        </w:rPr>
        <w:t>.1</w:t>
      </w:r>
      <w:r w:rsidR="009376DF" w:rsidRPr="009D0802">
        <w:rPr>
          <w:b/>
          <w:color w:val="222222"/>
          <w:sz w:val="24"/>
          <w:szCs w:val="28"/>
          <w:shd w:val="clear" w:color="auto" w:fill="FFFFFF"/>
        </w:rPr>
        <w:t xml:space="preserve"> CASCADE REGRESSION TREE (LANDMARK DETECTION</w:t>
      </w:r>
      <w:r w:rsidR="00974547" w:rsidRPr="009D0802">
        <w:rPr>
          <w:b/>
          <w:color w:val="222222"/>
          <w:sz w:val="24"/>
          <w:szCs w:val="28"/>
          <w:shd w:val="clear" w:color="auto" w:fill="FFFFFF"/>
        </w:rPr>
        <w:t xml:space="preserve"> AND POSE ESTIMATION</w:t>
      </w:r>
      <w:r w:rsidR="009376DF" w:rsidRPr="009D0802">
        <w:rPr>
          <w:b/>
          <w:color w:val="222222"/>
          <w:sz w:val="24"/>
          <w:szCs w:val="28"/>
          <w:shd w:val="clear" w:color="auto" w:fill="FFFFFF"/>
        </w:rPr>
        <w:t>)</w:t>
      </w:r>
    </w:p>
    <w:p w14:paraId="1EDF1856" w14:textId="0EABD387" w:rsidR="006F6E01" w:rsidRPr="009D0802" w:rsidRDefault="009D0802" w:rsidP="007F6D4B">
      <w:pPr>
        <w:tabs>
          <w:tab w:val="left" w:pos="2520"/>
        </w:tabs>
        <w:spacing w:before="60" w:after="60" w:line="360" w:lineRule="auto"/>
        <w:jc w:val="both"/>
        <w:rPr>
          <w:color w:val="222222"/>
          <w:sz w:val="22"/>
          <w:szCs w:val="24"/>
          <w:shd w:val="clear" w:color="auto" w:fill="FFFFFF"/>
        </w:rPr>
      </w:pPr>
      <w:r w:rsidRPr="009D0802">
        <w:rPr>
          <w:color w:val="333333"/>
          <w:spacing w:val="2"/>
          <w:sz w:val="24"/>
          <w:szCs w:val="26"/>
          <w:shd w:val="clear" w:color="auto" w:fill="FCFCFC"/>
        </w:rPr>
        <w:t>Cascaded regression has been recently applied to reconstruct 3D faces from single 2D images directly in shape space, and has achieved state-of-the-art performance. This can be integrated with standalone automated landmark detection methods and reconstruct 3D face shapes that have the same pose and expression as the input face images, rather than normalized pose and expression. The results not only deepen the understanding of cascaded regression-based 3D face reconstruction approaches, but also prove the effectiveness of the proposed method.</w:t>
      </w:r>
    </w:p>
    <w:p w14:paraId="24B8AEEF" w14:textId="2C202257" w:rsidR="00B076C5" w:rsidRDefault="009376DF" w:rsidP="007F6D4B">
      <w:pPr>
        <w:tabs>
          <w:tab w:val="left" w:pos="2520"/>
        </w:tabs>
        <w:spacing w:before="60" w:after="60" w:line="360" w:lineRule="auto"/>
        <w:jc w:val="both"/>
        <w:rPr>
          <w:b/>
          <w:color w:val="222222"/>
          <w:sz w:val="28"/>
          <w:szCs w:val="28"/>
          <w:shd w:val="clear" w:color="auto" w:fill="FFFFFF"/>
        </w:rPr>
      </w:pPr>
      <w:r>
        <w:rPr>
          <w:noProof/>
          <w:lang w:val="en-IN" w:eastAsia="en-IN"/>
        </w:rPr>
        <w:drawing>
          <wp:inline distT="0" distB="0" distL="0" distR="0" wp14:anchorId="67D231C1" wp14:editId="18109EBD">
            <wp:extent cx="4566105" cy="41919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7843" cy="4211946"/>
                    </a:xfrm>
                    <a:prstGeom prst="rect">
                      <a:avLst/>
                    </a:prstGeom>
                  </pic:spPr>
                </pic:pic>
              </a:graphicData>
            </a:graphic>
          </wp:inline>
        </w:drawing>
      </w:r>
    </w:p>
    <w:p w14:paraId="28446980" w14:textId="1803893F" w:rsidR="006432B8" w:rsidRDefault="00B057F7" w:rsidP="00F975FA">
      <w:pPr>
        <w:tabs>
          <w:tab w:val="left" w:pos="2520"/>
        </w:tabs>
        <w:spacing w:before="60" w:after="60" w:line="360" w:lineRule="auto"/>
        <w:jc w:val="both"/>
        <w:rPr>
          <w:color w:val="222222"/>
          <w:sz w:val="24"/>
          <w:szCs w:val="32"/>
          <w:shd w:val="clear" w:color="auto" w:fill="FFFFFF"/>
        </w:rPr>
      </w:pPr>
      <w:r>
        <w:rPr>
          <w:b/>
          <w:color w:val="222222"/>
          <w:sz w:val="24"/>
          <w:szCs w:val="32"/>
          <w:shd w:val="clear" w:color="auto" w:fill="FFFFFF"/>
        </w:rPr>
        <w:t xml:space="preserve"> </w:t>
      </w:r>
      <w:r w:rsidR="00016453">
        <w:rPr>
          <w:b/>
          <w:color w:val="222222"/>
          <w:sz w:val="24"/>
          <w:szCs w:val="32"/>
          <w:shd w:val="clear" w:color="auto" w:fill="FFFFFF"/>
        </w:rPr>
        <w:t>In the next chapter</w:t>
      </w:r>
      <w:r w:rsidR="00016453">
        <w:rPr>
          <w:color w:val="222222"/>
          <w:sz w:val="24"/>
          <w:szCs w:val="32"/>
          <w:shd w:val="clear" w:color="auto" w:fill="FFFFFF"/>
        </w:rPr>
        <w:t>, we are going to talk about results and discussion.</w:t>
      </w:r>
    </w:p>
    <w:p w14:paraId="5AB5035C" w14:textId="77777777" w:rsidR="00B057F7" w:rsidRPr="00B057F7" w:rsidRDefault="00B057F7" w:rsidP="00F975FA">
      <w:pPr>
        <w:tabs>
          <w:tab w:val="left" w:pos="2520"/>
        </w:tabs>
        <w:spacing w:before="60" w:after="60" w:line="360" w:lineRule="auto"/>
        <w:jc w:val="both"/>
        <w:rPr>
          <w:b/>
          <w:color w:val="222222"/>
          <w:sz w:val="28"/>
          <w:szCs w:val="28"/>
          <w:shd w:val="clear" w:color="auto" w:fill="FFFFFF"/>
        </w:rPr>
      </w:pPr>
    </w:p>
    <w:p w14:paraId="05D55032" w14:textId="731348AA" w:rsidR="000F4B32" w:rsidRPr="001C549A" w:rsidRDefault="006F6E01" w:rsidP="001C549A">
      <w:pPr>
        <w:pStyle w:val="ListParagraph"/>
        <w:numPr>
          <w:ilvl w:val="0"/>
          <w:numId w:val="23"/>
        </w:numPr>
        <w:tabs>
          <w:tab w:val="left" w:pos="2520"/>
        </w:tabs>
        <w:spacing w:before="60" w:after="60" w:line="360" w:lineRule="auto"/>
        <w:jc w:val="both"/>
        <w:rPr>
          <w:b/>
          <w:color w:val="222222"/>
          <w:sz w:val="32"/>
          <w:szCs w:val="32"/>
          <w:shd w:val="clear" w:color="auto" w:fill="FFFFFF"/>
        </w:rPr>
      </w:pPr>
      <w:r>
        <w:rPr>
          <w:b/>
          <w:color w:val="222222"/>
          <w:sz w:val="32"/>
          <w:szCs w:val="32"/>
          <w:shd w:val="clear" w:color="auto" w:fill="FFFFFF"/>
        </w:rPr>
        <w:lastRenderedPageBreak/>
        <w:t>RESULTS AND DISCUSSION</w:t>
      </w:r>
      <w:r w:rsidR="00A47528" w:rsidRPr="007D7570">
        <w:rPr>
          <w:b/>
          <w:color w:val="222222"/>
          <w:sz w:val="28"/>
          <w:szCs w:val="28"/>
          <w:shd w:val="clear" w:color="auto" w:fill="FFFFFF"/>
        </w:rPr>
        <w:t xml:space="preserve"> </w:t>
      </w:r>
    </w:p>
    <w:p w14:paraId="21483B13" w14:textId="649FF844" w:rsidR="007636BE" w:rsidRDefault="007636BE" w:rsidP="007636BE">
      <w:pPr>
        <w:tabs>
          <w:tab w:val="left" w:pos="2520"/>
        </w:tabs>
        <w:spacing w:before="60" w:after="60" w:line="360" w:lineRule="auto"/>
        <w:rPr>
          <w:b/>
          <w:color w:val="222222"/>
          <w:sz w:val="24"/>
          <w:szCs w:val="24"/>
          <w:shd w:val="clear" w:color="auto" w:fill="FFFFFF"/>
        </w:rPr>
      </w:pPr>
    </w:p>
    <w:p w14:paraId="066DE978" w14:textId="3ACF5FF1" w:rsidR="00AB5094" w:rsidRDefault="00AB5094" w:rsidP="001C549A">
      <w:pPr>
        <w:tabs>
          <w:tab w:val="left" w:pos="2520"/>
        </w:tabs>
        <w:spacing w:before="60" w:after="60" w:line="360" w:lineRule="auto"/>
        <w:ind w:left="2160"/>
        <w:rPr>
          <w:b/>
          <w:color w:val="222222"/>
          <w:sz w:val="24"/>
          <w:szCs w:val="24"/>
          <w:shd w:val="clear" w:color="auto" w:fill="FFFFFF"/>
        </w:rPr>
      </w:pPr>
      <w:r>
        <w:rPr>
          <w:noProof/>
          <w:lang w:val="en-IN" w:eastAsia="en-IN"/>
        </w:rPr>
        <w:drawing>
          <wp:inline distT="0" distB="0" distL="0" distR="0" wp14:anchorId="1900911E" wp14:editId="6E1A5CBC">
            <wp:extent cx="3120737" cy="3216910"/>
            <wp:effectExtent l="38100" t="38100" r="41910" b="406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27225" t="10970" r="3995" b="30752"/>
                    <a:stretch/>
                  </pic:blipFill>
                  <pic:spPr bwMode="auto">
                    <a:xfrm>
                      <a:off x="0" y="0"/>
                      <a:ext cx="3170137" cy="3267833"/>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39A3956C" w14:textId="5D675370" w:rsidR="009252CD" w:rsidRDefault="007636BE" w:rsidP="001C549A">
      <w:pPr>
        <w:tabs>
          <w:tab w:val="left" w:pos="2520"/>
        </w:tabs>
        <w:spacing w:before="60" w:after="60" w:line="360" w:lineRule="auto"/>
        <w:jc w:val="both"/>
        <w:rPr>
          <w:color w:val="222222"/>
          <w:sz w:val="24"/>
          <w:szCs w:val="24"/>
          <w:shd w:val="clear" w:color="auto" w:fill="FFFFFF"/>
        </w:rPr>
      </w:pPr>
      <w:r w:rsidRPr="00A47528">
        <w:rPr>
          <w:b/>
          <w:color w:val="222222"/>
          <w:sz w:val="24"/>
          <w:szCs w:val="24"/>
          <w:shd w:val="clear" w:color="auto" w:fill="FFFFFF"/>
        </w:rPr>
        <w:t>Fig.</w:t>
      </w:r>
      <w:r>
        <w:rPr>
          <w:b/>
          <w:color w:val="222222"/>
          <w:sz w:val="24"/>
          <w:szCs w:val="24"/>
          <w:shd w:val="clear" w:color="auto" w:fill="FFFFFF"/>
        </w:rPr>
        <w:t>8</w:t>
      </w:r>
      <w:r w:rsidRPr="00A47528">
        <w:rPr>
          <w:b/>
          <w:color w:val="222222"/>
          <w:sz w:val="24"/>
          <w:szCs w:val="24"/>
          <w:shd w:val="clear" w:color="auto" w:fill="FFFFFF"/>
        </w:rPr>
        <w:t>(</w:t>
      </w:r>
      <w:r w:rsidR="00987FB3">
        <w:rPr>
          <w:b/>
          <w:color w:val="222222"/>
          <w:sz w:val="24"/>
          <w:szCs w:val="24"/>
          <w:shd w:val="clear" w:color="auto" w:fill="FFFFFF"/>
        </w:rPr>
        <w:t>a</w:t>
      </w:r>
      <w:r w:rsidRPr="00A47528">
        <w:rPr>
          <w:b/>
          <w:color w:val="222222"/>
          <w:sz w:val="24"/>
          <w:szCs w:val="24"/>
          <w:shd w:val="clear" w:color="auto" w:fill="FFFFFF"/>
        </w:rPr>
        <w:t>)</w:t>
      </w:r>
      <w:r>
        <w:rPr>
          <w:b/>
          <w:color w:val="222222"/>
          <w:sz w:val="24"/>
          <w:szCs w:val="24"/>
          <w:shd w:val="clear" w:color="auto" w:fill="FFFFFF"/>
        </w:rPr>
        <w:t xml:space="preserve"> </w:t>
      </w:r>
      <w:r>
        <w:rPr>
          <w:color w:val="222222"/>
          <w:sz w:val="24"/>
          <w:szCs w:val="24"/>
          <w:shd w:val="clear" w:color="auto" w:fill="FFFFFF"/>
        </w:rPr>
        <w:t>Depicts the</w:t>
      </w:r>
      <w:r w:rsidR="009252CD">
        <w:rPr>
          <w:color w:val="222222"/>
          <w:sz w:val="24"/>
          <w:szCs w:val="24"/>
          <w:shd w:val="clear" w:color="auto" w:fill="FFFFFF"/>
        </w:rPr>
        <w:t xml:space="preserve"> </w:t>
      </w:r>
      <w:r>
        <w:rPr>
          <w:color w:val="222222"/>
          <w:sz w:val="24"/>
          <w:szCs w:val="24"/>
          <w:shd w:val="clear" w:color="auto" w:fill="FFFFFF"/>
        </w:rPr>
        <w:t>facial image</w:t>
      </w:r>
      <w:r w:rsidR="009252CD">
        <w:rPr>
          <w:color w:val="222222"/>
          <w:sz w:val="24"/>
          <w:szCs w:val="24"/>
          <w:shd w:val="clear" w:color="auto" w:fill="FFFFFF"/>
        </w:rPr>
        <w:t xml:space="preserve"> of a person that has been used for 3D face reconstruction of the same that has been depicted in further image. </w:t>
      </w:r>
    </w:p>
    <w:p w14:paraId="38235F8E" w14:textId="77777777" w:rsidR="001C549A" w:rsidRDefault="001C549A" w:rsidP="001C549A">
      <w:pPr>
        <w:tabs>
          <w:tab w:val="left" w:pos="2520"/>
        </w:tabs>
        <w:spacing w:before="60" w:after="60" w:line="360" w:lineRule="auto"/>
        <w:jc w:val="both"/>
        <w:rPr>
          <w:b/>
          <w:color w:val="222222"/>
          <w:sz w:val="28"/>
          <w:szCs w:val="28"/>
          <w:shd w:val="clear" w:color="auto" w:fill="FFFFFF"/>
        </w:rPr>
      </w:pPr>
    </w:p>
    <w:p w14:paraId="40159571" w14:textId="77777777" w:rsidR="001C549A" w:rsidRDefault="001C549A" w:rsidP="001C549A">
      <w:pPr>
        <w:tabs>
          <w:tab w:val="left" w:pos="2520"/>
        </w:tabs>
        <w:spacing w:before="60" w:after="60" w:line="360" w:lineRule="auto"/>
        <w:ind w:left="2160"/>
        <w:jc w:val="both"/>
        <w:rPr>
          <w:b/>
          <w:color w:val="222222"/>
          <w:sz w:val="28"/>
          <w:szCs w:val="28"/>
          <w:shd w:val="clear" w:color="auto" w:fill="FFFFFF"/>
        </w:rPr>
      </w:pPr>
      <w:r>
        <w:rPr>
          <w:noProof/>
          <w:lang w:val="en-IN" w:eastAsia="en-IN"/>
        </w:rPr>
        <w:drawing>
          <wp:inline distT="0" distB="0" distL="0" distR="0" wp14:anchorId="0D46F12E" wp14:editId="759F24E2">
            <wp:extent cx="3746919" cy="3095427"/>
            <wp:effectExtent l="40005" t="36195" r="46355" b="463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69" r="21829"/>
                    <a:stretch/>
                  </pic:blipFill>
                  <pic:spPr bwMode="auto">
                    <a:xfrm rot="5400000">
                      <a:off x="0" y="0"/>
                      <a:ext cx="3747159" cy="3095625"/>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1712D523" w14:textId="6624540A" w:rsidR="001C549A" w:rsidRDefault="001C549A" w:rsidP="001C549A">
      <w:pPr>
        <w:tabs>
          <w:tab w:val="left" w:pos="2520"/>
        </w:tabs>
        <w:spacing w:before="60" w:after="60" w:line="360" w:lineRule="auto"/>
        <w:jc w:val="both"/>
        <w:rPr>
          <w:color w:val="222222"/>
          <w:sz w:val="24"/>
          <w:szCs w:val="24"/>
          <w:shd w:val="clear" w:color="auto" w:fill="FFFFFF"/>
        </w:rPr>
      </w:pPr>
      <w:r>
        <w:rPr>
          <w:b/>
          <w:color w:val="222222"/>
          <w:sz w:val="24"/>
          <w:szCs w:val="24"/>
          <w:shd w:val="clear" w:color="auto" w:fill="FFFFFF"/>
        </w:rPr>
        <w:t xml:space="preserve">                                        </w:t>
      </w:r>
      <w:r w:rsidRPr="00A47528">
        <w:rPr>
          <w:b/>
          <w:color w:val="222222"/>
          <w:sz w:val="24"/>
          <w:szCs w:val="24"/>
          <w:shd w:val="clear" w:color="auto" w:fill="FFFFFF"/>
        </w:rPr>
        <w:t>Fig.</w:t>
      </w:r>
      <w:r>
        <w:rPr>
          <w:b/>
          <w:color w:val="222222"/>
          <w:sz w:val="24"/>
          <w:szCs w:val="24"/>
          <w:shd w:val="clear" w:color="auto" w:fill="FFFFFF"/>
        </w:rPr>
        <w:t>8</w:t>
      </w:r>
      <w:r w:rsidRPr="00A47528">
        <w:rPr>
          <w:b/>
          <w:color w:val="222222"/>
          <w:sz w:val="24"/>
          <w:szCs w:val="24"/>
          <w:shd w:val="clear" w:color="auto" w:fill="FFFFFF"/>
        </w:rPr>
        <w:t>(</w:t>
      </w:r>
      <w:r w:rsidR="00987FB3">
        <w:rPr>
          <w:b/>
          <w:color w:val="222222"/>
          <w:sz w:val="24"/>
          <w:szCs w:val="24"/>
          <w:shd w:val="clear" w:color="auto" w:fill="FFFFFF"/>
        </w:rPr>
        <w:t>b</w:t>
      </w:r>
      <w:r w:rsidRPr="00A47528">
        <w:rPr>
          <w:b/>
          <w:color w:val="222222"/>
          <w:sz w:val="24"/>
          <w:szCs w:val="24"/>
          <w:shd w:val="clear" w:color="auto" w:fill="FFFFFF"/>
        </w:rPr>
        <w:t>)</w:t>
      </w:r>
      <w:r>
        <w:rPr>
          <w:b/>
          <w:color w:val="222222"/>
          <w:sz w:val="28"/>
          <w:szCs w:val="28"/>
          <w:shd w:val="clear" w:color="auto" w:fill="FFFFFF"/>
        </w:rPr>
        <w:t xml:space="preserve"> </w:t>
      </w:r>
      <w:r w:rsidRPr="00A47528">
        <w:rPr>
          <w:color w:val="222222"/>
          <w:sz w:val="24"/>
          <w:szCs w:val="24"/>
          <w:shd w:val="clear" w:color="auto" w:fill="FFFFFF"/>
        </w:rPr>
        <w:t>Depicts</w:t>
      </w:r>
      <w:r>
        <w:rPr>
          <w:color w:val="222222"/>
          <w:sz w:val="24"/>
          <w:szCs w:val="24"/>
          <w:shd w:val="clear" w:color="auto" w:fill="FFFFFF"/>
        </w:rPr>
        <w:t xml:space="preserve"> landmark feature extraction.</w:t>
      </w:r>
    </w:p>
    <w:p w14:paraId="7C1F8F87" w14:textId="61D229F9" w:rsidR="001C549A" w:rsidRDefault="001C549A" w:rsidP="001C549A">
      <w:pPr>
        <w:tabs>
          <w:tab w:val="left" w:pos="2520"/>
        </w:tabs>
        <w:spacing w:before="60" w:after="60" w:line="360" w:lineRule="auto"/>
        <w:jc w:val="both"/>
        <w:rPr>
          <w:color w:val="222222"/>
          <w:sz w:val="24"/>
          <w:szCs w:val="24"/>
          <w:shd w:val="clear" w:color="auto" w:fill="FFFFFF"/>
        </w:rPr>
      </w:pPr>
    </w:p>
    <w:p w14:paraId="56A12014" w14:textId="2D06DA13" w:rsidR="001C549A" w:rsidRDefault="001C549A" w:rsidP="00987FB3">
      <w:pPr>
        <w:tabs>
          <w:tab w:val="left" w:pos="2520"/>
        </w:tabs>
        <w:spacing w:before="60" w:after="60" w:line="360" w:lineRule="auto"/>
        <w:ind w:left="1440"/>
        <w:jc w:val="both"/>
        <w:rPr>
          <w:b/>
          <w:color w:val="222222"/>
          <w:sz w:val="28"/>
          <w:szCs w:val="28"/>
          <w:shd w:val="clear" w:color="auto" w:fill="FFFFFF"/>
        </w:rPr>
      </w:pPr>
      <w:r>
        <w:rPr>
          <w:noProof/>
          <w:lang w:val="en-IN" w:eastAsia="en-IN"/>
        </w:rPr>
        <w:drawing>
          <wp:inline distT="0" distB="0" distL="0" distR="0" wp14:anchorId="69B01594" wp14:editId="61FAA50A">
            <wp:extent cx="3685545" cy="3091046"/>
            <wp:effectExtent l="30797" t="45403" r="40958" b="4095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911" r="17104"/>
                    <a:stretch/>
                  </pic:blipFill>
                  <pic:spPr bwMode="auto">
                    <a:xfrm rot="5400000">
                      <a:off x="0" y="0"/>
                      <a:ext cx="3685705" cy="3091180"/>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48876553" w14:textId="355FD191" w:rsidR="001C549A" w:rsidRDefault="00987FB3" w:rsidP="00987FB3">
      <w:pPr>
        <w:tabs>
          <w:tab w:val="left" w:pos="2520"/>
        </w:tabs>
        <w:spacing w:before="60" w:after="60" w:line="360" w:lineRule="auto"/>
        <w:ind w:left="1440"/>
        <w:jc w:val="both"/>
        <w:rPr>
          <w:color w:val="222222"/>
          <w:sz w:val="24"/>
          <w:szCs w:val="24"/>
          <w:shd w:val="clear" w:color="auto" w:fill="FFFFFF"/>
        </w:rPr>
      </w:pPr>
      <w:r>
        <w:rPr>
          <w:b/>
          <w:color w:val="222222"/>
          <w:sz w:val="24"/>
          <w:szCs w:val="24"/>
          <w:shd w:val="clear" w:color="auto" w:fill="FFFFFF"/>
        </w:rPr>
        <w:t xml:space="preserve">           </w:t>
      </w:r>
      <w:r w:rsidRPr="00A47528">
        <w:rPr>
          <w:b/>
          <w:color w:val="222222"/>
          <w:sz w:val="24"/>
          <w:szCs w:val="24"/>
          <w:shd w:val="clear" w:color="auto" w:fill="FFFFFF"/>
        </w:rPr>
        <w:t>Fig.</w:t>
      </w:r>
      <w:r>
        <w:rPr>
          <w:b/>
          <w:color w:val="222222"/>
          <w:sz w:val="24"/>
          <w:szCs w:val="24"/>
          <w:shd w:val="clear" w:color="auto" w:fill="FFFFFF"/>
        </w:rPr>
        <w:t>8</w:t>
      </w:r>
      <w:r w:rsidRPr="00A47528">
        <w:rPr>
          <w:b/>
          <w:color w:val="222222"/>
          <w:sz w:val="24"/>
          <w:szCs w:val="24"/>
          <w:shd w:val="clear" w:color="auto" w:fill="FFFFFF"/>
        </w:rPr>
        <w:t>(</w:t>
      </w:r>
      <w:r>
        <w:rPr>
          <w:b/>
          <w:color w:val="222222"/>
          <w:sz w:val="24"/>
          <w:szCs w:val="24"/>
          <w:shd w:val="clear" w:color="auto" w:fill="FFFFFF"/>
        </w:rPr>
        <w:t>c</w:t>
      </w:r>
      <w:r w:rsidRPr="00A47528">
        <w:rPr>
          <w:b/>
          <w:color w:val="222222"/>
          <w:sz w:val="24"/>
          <w:szCs w:val="24"/>
          <w:shd w:val="clear" w:color="auto" w:fill="FFFFFF"/>
        </w:rPr>
        <w:t>)</w:t>
      </w:r>
      <w:r>
        <w:rPr>
          <w:b/>
          <w:color w:val="222222"/>
          <w:sz w:val="28"/>
          <w:szCs w:val="28"/>
          <w:shd w:val="clear" w:color="auto" w:fill="FFFFFF"/>
        </w:rPr>
        <w:t xml:space="preserve"> </w:t>
      </w:r>
      <w:r w:rsidRPr="00A47528">
        <w:rPr>
          <w:color w:val="222222"/>
          <w:sz w:val="24"/>
          <w:szCs w:val="24"/>
          <w:shd w:val="clear" w:color="auto" w:fill="FFFFFF"/>
        </w:rPr>
        <w:t>Depict</w:t>
      </w:r>
      <w:r>
        <w:rPr>
          <w:color w:val="222222"/>
          <w:sz w:val="24"/>
          <w:szCs w:val="24"/>
          <w:shd w:val="clear" w:color="auto" w:fill="FFFFFF"/>
        </w:rPr>
        <w:t>s pose estimation.</w:t>
      </w:r>
    </w:p>
    <w:p w14:paraId="37F77AFF" w14:textId="77777777" w:rsidR="00987FB3" w:rsidRDefault="00987FB3" w:rsidP="00987FB3">
      <w:pPr>
        <w:tabs>
          <w:tab w:val="left" w:pos="2520"/>
        </w:tabs>
        <w:spacing w:before="60" w:after="60" w:line="360" w:lineRule="auto"/>
        <w:ind w:left="1440"/>
        <w:jc w:val="both"/>
        <w:rPr>
          <w:color w:val="222222"/>
          <w:sz w:val="24"/>
          <w:szCs w:val="24"/>
          <w:shd w:val="clear" w:color="auto" w:fill="FFFFFF"/>
        </w:rPr>
      </w:pPr>
    </w:p>
    <w:p w14:paraId="38970246" w14:textId="3FA97208" w:rsidR="00987FB3" w:rsidRPr="00987FB3" w:rsidRDefault="00987FB3" w:rsidP="00987FB3">
      <w:pPr>
        <w:tabs>
          <w:tab w:val="left" w:pos="2520"/>
        </w:tabs>
        <w:spacing w:before="60" w:after="60" w:line="360" w:lineRule="auto"/>
        <w:ind w:left="1440"/>
        <w:jc w:val="both"/>
        <w:rPr>
          <w:color w:val="222222"/>
          <w:sz w:val="24"/>
          <w:szCs w:val="24"/>
          <w:shd w:val="clear" w:color="auto" w:fill="FFFFFF"/>
        </w:rPr>
      </w:pPr>
      <w:r>
        <w:rPr>
          <w:noProof/>
          <w:lang w:val="en-IN" w:eastAsia="en-IN"/>
        </w:rPr>
        <w:drawing>
          <wp:inline distT="0" distB="0" distL="0" distR="0" wp14:anchorId="1AEF35DE" wp14:editId="61C0A0C6">
            <wp:extent cx="3678360" cy="3090893"/>
            <wp:effectExtent l="46037" t="30163" r="44768" b="4476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190" r="20952"/>
                    <a:stretch/>
                  </pic:blipFill>
                  <pic:spPr bwMode="auto">
                    <a:xfrm rot="5400000">
                      <a:off x="0" y="0"/>
                      <a:ext cx="3678702" cy="3091180"/>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73E1BDE7" w14:textId="33EAF444" w:rsidR="009252CD" w:rsidRPr="007636BE" w:rsidRDefault="00987FB3" w:rsidP="007636BE">
      <w:pPr>
        <w:tabs>
          <w:tab w:val="left" w:pos="2520"/>
        </w:tabs>
        <w:spacing w:before="60" w:after="60" w:line="360" w:lineRule="auto"/>
        <w:rPr>
          <w:color w:val="222222"/>
          <w:sz w:val="24"/>
          <w:szCs w:val="24"/>
          <w:shd w:val="clear" w:color="auto" w:fill="FFFFFF"/>
        </w:rPr>
      </w:pPr>
      <w:r>
        <w:rPr>
          <w:color w:val="222222"/>
          <w:sz w:val="24"/>
          <w:szCs w:val="24"/>
          <w:shd w:val="clear" w:color="auto" w:fill="FFFFFF"/>
        </w:rPr>
        <w:t xml:space="preserve">                                   </w:t>
      </w:r>
      <w:r w:rsidRPr="00A47528">
        <w:rPr>
          <w:b/>
          <w:color w:val="222222"/>
          <w:sz w:val="24"/>
          <w:szCs w:val="24"/>
          <w:shd w:val="clear" w:color="auto" w:fill="FFFFFF"/>
        </w:rPr>
        <w:t>Fig.</w:t>
      </w:r>
      <w:r>
        <w:rPr>
          <w:b/>
          <w:color w:val="222222"/>
          <w:sz w:val="24"/>
          <w:szCs w:val="24"/>
          <w:shd w:val="clear" w:color="auto" w:fill="FFFFFF"/>
        </w:rPr>
        <w:t>8</w:t>
      </w:r>
      <w:r w:rsidRPr="00A47528">
        <w:rPr>
          <w:b/>
          <w:color w:val="222222"/>
          <w:sz w:val="24"/>
          <w:szCs w:val="24"/>
          <w:shd w:val="clear" w:color="auto" w:fill="FFFFFF"/>
        </w:rPr>
        <w:t>(</w:t>
      </w:r>
      <w:r>
        <w:rPr>
          <w:b/>
          <w:color w:val="222222"/>
          <w:sz w:val="24"/>
          <w:szCs w:val="24"/>
          <w:shd w:val="clear" w:color="auto" w:fill="FFFFFF"/>
        </w:rPr>
        <w:t>d</w:t>
      </w:r>
      <w:r w:rsidRPr="00A47528">
        <w:rPr>
          <w:b/>
          <w:color w:val="222222"/>
          <w:sz w:val="24"/>
          <w:szCs w:val="24"/>
          <w:shd w:val="clear" w:color="auto" w:fill="FFFFFF"/>
        </w:rPr>
        <w:t>)</w:t>
      </w:r>
      <w:r>
        <w:rPr>
          <w:b/>
          <w:color w:val="222222"/>
          <w:sz w:val="28"/>
          <w:szCs w:val="28"/>
          <w:shd w:val="clear" w:color="auto" w:fill="FFFFFF"/>
        </w:rPr>
        <w:t xml:space="preserve"> </w:t>
      </w:r>
      <w:r w:rsidRPr="00A47528">
        <w:rPr>
          <w:color w:val="222222"/>
          <w:sz w:val="24"/>
          <w:szCs w:val="24"/>
          <w:shd w:val="clear" w:color="auto" w:fill="FFFFFF"/>
        </w:rPr>
        <w:t>De</w:t>
      </w:r>
      <w:r>
        <w:rPr>
          <w:color w:val="222222"/>
          <w:sz w:val="24"/>
          <w:szCs w:val="24"/>
          <w:shd w:val="clear" w:color="auto" w:fill="FFFFFF"/>
        </w:rPr>
        <w:t>picts mesh formation.</w:t>
      </w:r>
    </w:p>
    <w:p w14:paraId="5079E454" w14:textId="5263BF9E" w:rsidR="007636BE" w:rsidRDefault="009252CD" w:rsidP="007636BE">
      <w:pPr>
        <w:tabs>
          <w:tab w:val="left" w:pos="954"/>
        </w:tabs>
        <w:spacing w:before="60" w:after="60" w:line="360" w:lineRule="auto"/>
        <w:jc w:val="both"/>
        <w:rPr>
          <w:b/>
          <w:color w:val="222222"/>
          <w:sz w:val="32"/>
          <w:szCs w:val="32"/>
          <w:shd w:val="clear" w:color="auto" w:fill="FFFFFF"/>
        </w:rPr>
      </w:pPr>
      <w:r>
        <w:rPr>
          <w:noProof/>
          <w:lang w:val="en-IN" w:eastAsia="en-IN"/>
        </w:rPr>
        <w:lastRenderedPageBreak/>
        <w:drawing>
          <wp:inline distT="0" distB="0" distL="0" distR="0" wp14:anchorId="23096B79" wp14:editId="3A52F2E7">
            <wp:extent cx="5391150" cy="3895107"/>
            <wp:effectExtent l="38100" t="38100" r="38100" b="29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841" cy="3907889"/>
                    </a:xfrm>
                    <a:prstGeom prst="rect">
                      <a:avLst/>
                    </a:prstGeom>
                    <a:noFill/>
                    <a:ln w="38100">
                      <a:solidFill>
                        <a:schemeClr val="tx1"/>
                      </a:solidFill>
                    </a:ln>
                  </pic:spPr>
                </pic:pic>
              </a:graphicData>
            </a:graphic>
          </wp:inline>
        </w:drawing>
      </w:r>
    </w:p>
    <w:p w14:paraId="0447D9FE" w14:textId="18331E53" w:rsidR="007636BE" w:rsidRPr="00AB5094" w:rsidRDefault="00AB5094" w:rsidP="00BA1674">
      <w:pPr>
        <w:tabs>
          <w:tab w:val="left" w:pos="2520"/>
        </w:tabs>
        <w:spacing w:before="60" w:after="60" w:line="360" w:lineRule="auto"/>
        <w:jc w:val="both"/>
        <w:rPr>
          <w:color w:val="222222"/>
          <w:sz w:val="32"/>
          <w:szCs w:val="32"/>
          <w:shd w:val="clear" w:color="auto" w:fill="FFFFFF"/>
        </w:rPr>
      </w:pPr>
      <w:r w:rsidRPr="00A47528">
        <w:rPr>
          <w:b/>
          <w:color w:val="222222"/>
          <w:sz w:val="24"/>
          <w:szCs w:val="24"/>
          <w:shd w:val="clear" w:color="auto" w:fill="FFFFFF"/>
        </w:rPr>
        <w:t>Fig.</w:t>
      </w:r>
      <w:r>
        <w:rPr>
          <w:b/>
          <w:color w:val="222222"/>
          <w:sz w:val="24"/>
          <w:szCs w:val="24"/>
          <w:shd w:val="clear" w:color="auto" w:fill="FFFFFF"/>
        </w:rPr>
        <w:t>8</w:t>
      </w:r>
      <w:r w:rsidRPr="00A47528">
        <w:rPr>
          <w:b/>
          <w:color w:val="222222"/>
          <w:sz w:val="24"/>
          <w:szCs w:val="24"/>
          <w:shd w:val="clear" w:color="auto" w:fill="FFFFFF"/>
        </w:rPr>
        <w:t>(</w:t>
      </w:r>
      <w:r w:rsidR="000F4B32">
        <w:rPr>
          <w:b/>
          <w:color w:val="222222"/>
          <w:sz w:val="24"/>
          <w:szCs w:val="24"/>
          <w:shd w:val="clear" w:color="auto" w:fill="FFFFFF"/>
        </w:rPr>
        <w:t>e</w:t>
      </w:r>
      <w:r w:rsidRPr="00A47528">
        <w:rPr>
          <w:b/>
          <w:color w:val="222222"/>
          <w:sz w:val="24"/>
          <w:szCs w:val="24"/>
          <w:shd w:val="clear" w:color="auto" w:fill="FFFFFF"/>
        </w:rPr>
        <w:t>)</w:t>
      </w:r>
      <w:r>
        <w:rPr>
          <w:b/>
          <w:color w:val="222222"/>
          <w:sz w:val="24"/>
          <w:szCs w:val="24"/>
          <w:shd w:val="clear" w:color="auto" w:fill="FFFFFF"/>
        </w:rPr>
        <w:t xml:space="preserve"> </w:t>
      </w:r>
      <w:r>
        <w:rPr>
          <w:color w:val="222222"/>
          <w:sz w:val="24"/>
          <w:szCs w:val="24"/>
          <w:shd w:val="clear" w:color="auto" w:fill="FFFFFF"/>
        </w:rPr>
        <w:t>Depicts the 3D face reconstruction process and generating various orientations.</w:t>
      </w:r>
    </w:p>
    <w:p w14:paraId="0C73BD1C" w14:textId="7DD110FC" w:rsidR="00983C23" w:rsidRDefault="00983C23" w:rsidP="00BA1674">
      <w:pPr>
        <w:tabs>
          <w:tab w:val="left" w:pos="2520"/>
        </w:tabs>
        <w:spacing w:before="60" w:after="60" w:line="360" w:lineRule="auto"/>
        <w:jc w:val="both"/>
        <w:rPr>
          <w:b/>
          <w:color w:val="222222"/>
          <w:sz w:val="32"/>
          <w:szCs w:val="32"/>
          <w:shd w:val="clear" w:color="auto" w:fill="FFFFFF"/>
        </w:rPr>
      </w:pPr>
    </w:p>
    <w:p w14:paraId="588599AB" w14:textId="1865145C" w:rsidR="000C0977" w:rsidRDefault="000C0977" w:rsidP="00BA1674">
      <w:pPr>
        <w:tabs>
          <w:tab w:val="left" w:pos="2520"/>
        </w:tabs>
        <w:spacing w:before="60" w:after="60" w:line="360" w:lineRule="auto"/>
        <w:jc w:val="both"/>
        <w:rPr>
          <w:b/>
          <w:color w:val="222222"/>
          <w:sz w:val="32"/>
          <w:szCs w:val="32"/>
          <w:shd w:val="clear" w:color="auto" w:fill="FFFFFF"/>
        </w:rPr>
      </w:pPr>
    </w:p>
    <w:p w14:paraId="78CABBB9" w14:textId="1490B227" w:rsidR="000C0977" w:rsidRDefault="000C0977" w:rsidP="00BA1674">
      <w:pPr>
        <w:tabs>
          <w:tab w:val="left" w:pos="2520"/>
        </w:tabs>
        <w:spacing w:before="60" w:after="60" w:line="360" w:lineRule="auto"/>
        <w:jc w:val="both"/>
        <w:rPr>
          <w:b/>
          <w:color w:val="222222"/>
          <w:sz w:val="32"/>
          <w:szCs w:val="32"/>
          <w:shd w:val="clear" w:color="auto" w:fill="FFFFFF"/>
        </w:rPr>
      </w:pPr>
    </w:p>
    <w:p w14:paraId="0E0F4515" w14:textId="7AD9F1F8" w:rsidR="000C0977" w:rsidRDefault="000C0977" w:rsidP="00BA1674">
      <w:pPr>
        <w:tabs>
          <w:tab w:val="left" w:pos="2520"/>
        </w:tabs>
        <w:spacing w:before="60" w:after="60" w:line="360" w:lineRule="auto"/>
        <w:jc w:val="both"/>
        <w:rPr>
          <w:b/>
          <w:color w:val="222222"/>
          <w:sz w:val="32"/>
          <w:szCs w:val="32"/>
          <w:shd w:val="clear" w:color="auto" w:fill="FFFFFF"/>
        </w:rPr>
      </w:pPr>
    </w:p>
    <w:p w14:paraId="1624B1E7" w14:textId="18C9B9AC" w:rsidR="000C0977" w:rsidRDefault="000C0977" w:rsidP="00BA1674">
      <w:pPr>
        <w:tabs>
          <w:tab w:val="left" w:pos="2520"/>
        </w:tabs>
        <w:spacing w:before="60" w:after="60" w:line="360" w:lineRule="auto"/>
        <w:jc w:val="both"/>
        <w:rPr>
          <w:b/>
          <w:color w:val="222222"/>
          <w:sz w:val="32"/>
          <w:szCs w:val="32"/>
          <w:shd w:val="clear" w:color="auto" w:fill="FFFFFF"/>
        </w:rPr>
      </w:pPr>
    </w:p>
    <w:p w14:paraId="0DE4AB4B" w14:textId="188C0B61" w:rsidR="000C0977" w:rsidRDefault="000C0977" w:rsidP="00BA1674">
      <w:pPr>
        <w:tabs>
          <w:tab w:val="left" w:pos="2520"/>
        </w:tabs>
        <w:spacing w:before="60" w:after="60" w:line="360" w:lineRule="auto"/>
        <w:jc w:val="both"/>
        <w:rPr>
          <w:b/>
          <w:color w:val="222222"/>
          <w:sz w:val="32"/>
          <w:szCs w:val="32"/>
          <w:shd w:val="clear" w:color="auto" w:fill="FFFFFF"/>
        </w:rPr>
      </w:pPr>
    </w:p>
    <w:p w14:paraId="4F9D4561" w14:textId="5F7B7C78" w:rsidR="000C0977" w:rsidRDefault="000C0977" w:rsidP="00BA1674">
      <w:pPr>
        <w:tabs>
          <w:tab w:val="left" w:pos="2520"/>
        </w:tabs>
        <w:spacing w:before="60" w:after="60" w:line="360" w:lineRule="auto"/>
        <w:jc w:val="both"/>
        <w:rPr>
          <w:b/>
          <w:color w:val="222222"/>
          <w:sz w:val="32"/>
          <w:szCs w:val="32"/>
          <w:shd w:val="clear" w:color="auto" w:fill="FFFFFF"/>
        </w:rPr>
      </w:pPr>
    </w:p>
    <w:p w14:paraId="1F62E675" w14:textId="302FC855" w:rsidR="000C0977" w:rsidRDefault="000C0977" w:rsidP="00BA1674">
      <w:pPr>
        <w:tabs>
          <w:tab w:val="left" w:pos="2520"/>
        </w:tabs>
        <w:spacing w:before="60" w:after="60" w:line="360" w:lineRule="auto"/>
        <w:jc w:val="both"/>
        <w:rPr>
          <w:b/>
          <w:color w:val="222222"/>
          <w:sz w:val="32"/>
          <w:szCs w:val="32"/>
          <w:shd w:val="clear" w:color="auto" w:fill="FFFFFF"/>
        </w:rPr>
      </w:pPr>
    </w:p>
    <w:p w14:paraId="342536B4" w14:textId="12B0585B" w:rsidR="000C0977" w:rsidRDefault="000C0977" w:rsidP="00BA1674">
      <w:pPr>
        <w:tabs>
          <w:tab w:val="left" w:pos="2520"/>
        </w:tabs>
        <w:spacing w:before="60" w:after="60" w:line="360" w:lineRule="auto"/>
        <w:jc w:val="both"/>
        <w:rPr>
          <w:b/>
          <w:color w:val="222222"/>
          <w:sz w:val="32"/>
          <w:szCs w:val="32"/>
          <w:shd w:val="clear" w:color="auto" w:fill="FFFFFF"/>
        </w:rPr>
      </w:pPr>
    </w:p>
    <w:p w14:paraId="123A610B" w14:textId="64A9AF7F" w:rsidR="000C0977" w:rsidRDefault="000C0977" w:rsidP="00BA1674">
      <w:pPr>
        <w:tabs>
          <w:tab w:val="left" w:pos="2520"/>
        </w:tabs>
        <w:spacing w:before="60" w:after="60" w:line="360" w:lineRule="auto"/>
        <w:jc w:val="both"/>
        <w:rPr>
          <w:b/>
          <w:color w:val="222222"/>
          <w:sz w:val="32"/>
          <w:szCs w:val="32"/>
          <w:shd w:val="clear" w:color="auto" w:fill="FFFFFF"/>
        </w:rPr>
      </w:pPr>
    </w:p>
    <w:p w14:paraId="4A5757B0" w14:textId="7E2D7177" w:rsidR="000C0977" w:rsidRDefault="000C0977" w:rsidP="00BA1674">
      <w:pPr>
        <w:tabs>
          <w:tab w:val="left" w:pos="2520"/>
        </w:tabs>
        <w:spacing w:before="60" w:after="60" w:line="360" w:lineRule="auto"/>
        <w:jc w:val="both"/>
        <w:rPr>
          <w:b/>
          <w:color w:val="222222"/>
          <w:sz w:val="32"/>
          <w:szCs w:val="32"/>
          <w:shd w:val="clear" w:color="auto" w:fill="FFFFFF"/>
        </w:rPr>
      </w:pPr>
    </w:p>
    <w:p w14:paraId="3066D7DF" w14:textId="77777777" w:rsidR="000009EA" w:rsidRDefault="000009EA" w:rsidP="00BA1674">
      <w:pPr>
        <w:tabs>
          <w:tab w:val="left" w:pos="2520"/>
        </w:tabs>
        <w:spacing w:before="60" w:after="60" w:line="360" w:lineRule="auto"/>
        <w:jc w:val="both"/>
        <w:rPr>
          <w:b/>
          <w:color w:val="222222"/>
          <w:sz w:val="32"/>
          <w:szCs w:val="32"/>
          <w:shd w:val="clear" w:color="auto" w:fill="FFFFFF"/>
        </w:rPr>
      </w:pPr>
    </w:p>
    <w:p w14:paraId="5714F587" w14:textId="5043A6B1" w:rsidR="000C0977" w:rsidRDefault="000C0977" w:rsidP="000C0977">
      <w:pPr>
        <w:pStyle w:val="ListParagraph"/>
        <w:numPr>
          <w:ilvl w:val="0"/>
          <w:numId w:val="23"/>
        </w:numPr>
        <w:tabs>
          <w:tab w:val="left" w:pos="2520"/>
        </w:tabs>
        <w:spacing w:before="60" w:after="60" w:line="360" w:lineRule="auto"/>
        <w:jc w:val="both"/>
        <w:rPr>
          <w:b/>
          <w:color w:val="222222"/>
          <w:sz w:val="32"/>
          <w:szCs w:val="32"/>
          <w:shd w:val="clear" w:color="auto" w:fill="FFFFFF"/>
        </w:rPr>
      </w:pPr>
      <w:r>
        <w:rPr>
          <w:b/>
          <w:color w:val="222222"/>
          <w:sz w:val="32"/>
          <w:szCs w:val="32"/>
          <w:shd w:val="clear" w:color="auto" w:fill="FFFFFF"/>
        </w:rPr>
        <w:lastRenderedPageBreak/>
        <w:t>CONCLUSION</w:t>
      </w:r>
    </w:p>
    <w:p w14:paraId="0D8669C7" w14:textId="6ED193FC" w:rsidR="000C0977" w:rsidRPr="00B057F7" w:rsidRDefault="00B057F7" w:rsidP="00BA1674">
      <w:pPr>
        <w:tabs>
          <w:tab w:val="left" w:pos="2520"/>
        </w:tabs>
        <w:spacing w:before="60" w:after="60" w:line="360" w:lineRule="auto"/>
        <w:jc w:val="both"/>
        <w:rPr>
          <w:color w:val="222222"/>
          <w:sz w:val="24"/>
          <w:szCs w:val="32"/>
          <w:shd w:val="clear" w:color="auto" w:fill="FFFFFF"/>
        </w:rPr>
      </w:pPr>
      <w:r>
        <w:rPr>
          <w:sz w:val="22"/>
        </w:rPr>
        <w:t>W</w:t>
      </w:r>
      <w:r w:rsidR="000C0977" w:rsidRPr="000C0977">
        <w:rPr>
          <w:sz w:val="22"/>
        </w:rPr>
        <w:t>e propose an end-to-end method, which well solves the problems of 3D face alignment and 3D face reconstruction simultaneously. By learning the position map, we directly regress the complete 3D structure along with semantic meaning from a single image. Quantitative and qualitative results demonstrate our method is robust to poses, illuminations and occlusions. Experiments on three test datasets show that our method achieves significant improvements over others.</w:t>
      </w:r>
      <w:r>
        <w:rPr>
          <w:b/>
          <w:color w:val="222222"/>
          <w:sz w:val="36"/>
          <w:szCs w:val="32"/>
          <w:shd w:val="clear" w:color="auto" w:fill="FFFFFF"/>
        </w:rPr>
        <w:t xml:space="preserve"> </w:t>
      </w:r>
      <w:r>
        <w:rPr>
          <w:color w:val="222222"/>
          <w:sz w:val="24"/>
          <w:szCs w:val="32"/>
          <w:shd w:val="clear" w:color="auto" w:fill="FFFFFF"/>
        </w:rPr>
        <w:t xml:space="preserve">The conclusions are: </w:t>
      </w:r>
      <w:r w:rsidR="000C0977" w:rsidRPr="00B057F7">
        <w:rPr>
          <w:sz w:val="24"/>
          <w:szCs w:val="24"/>
        </w:rPr>
        <w:t xml:space="preserve">(i) more landmarks are generally helpful for accurate 3D face reconstruction, but different facial components have different gains from the increased landmarks; (ii) the overall 3D face reconstruction accuracy will be degraded if more areas are covered by the reconstructed 3D faces while the used landmarks remain the same; (iii) the reconstruction accuracy for a specific face area is not affected by the 3D point cloud density in that area or the 3D vertices outside that area as long as the input landmarks are not changed; (iv) using standalone automated facial landmark detection methods together with the cascaded regression based 3D face reconstruction methods is feasible, and the reconstruction accuracy can be improved by disturbing the detected landmarks during training; (v) the cascaded regression based 3D face reconstruction methods have good convergence </w:t>
      </w:r>
      <w:r w:rsidRPr="00B057F7">
        <w:rPr>
          <w:sz w:val="24"/>
          <w:szCs w:val="24"/>
        </w:rPr>
        <w:t>property.</w:t>
      </w:r>
    </w:p>
    <w:p w14:paraId="7D3C78A5" w14:textId="13ED4F26" w:rsidR="000C0977" w:rsidRPr="00B057F7" w:rsidRDefault="000C0977" w:rsidP="00BA1674">
      <w:pPr>
        <w:tabs>
          <w:tab w:val="left" w:pos="2520"/>
        </w:tabs>
        <w:spacing w:before="60" w:after="60" w:line="360" w:lineRule="auto"/>
        <w:jc w:val="both"/>
        <w:rPr>
          <w:b/>
          <w:color w:val="222222"/>
          <w:sz w:val="24"/>
          <w:szCs w:val="24"/>
          <w:shd w:val="clear" w:color="auto" w:fill="FFFFFF"/>
        </w:rPr>
      </w:pPr>
    </w:p>
    <w:p w14:paraId="12022C5D" w14:textId="786CB12A" w:rsidR="000C0977" w:rsidRDefault="000C0977" w:rsidP="00BA1674">
      <w:pPr>
        <w:tabs>
          <w:tab w:val="left" w:pos="2520"/>
        </w:tabs>
        <w:spacing w:before="60" w:after="60" w:line="360" w:lineRule="auto"/>
        <w:jc w:val="both"/>
        <w:rPr>
          <w:b/>
          <w:color w:val="222222"/>
          <w:sz w:val="32"/>
          <w:szCs w:val="32"/>
          <w:shd w:val="clear" w:color="auto" w:fill="FFFFFF"/>
        </w:rPr>
      </w:pPr>
    </w:p>
    <w:p w14:paraId="7CD5A019" w14:textId="2A6BEB6D" w:rsidR="000C0977" w:rsidRDefault="000C0977" w:rsidP="00BA1674">
      <w:pPr>
        <w:tabs>
          <w:tab w:val="left" w:pos="2520"/>
        </w:tabs>
        <w:spacing w:before="60" w:after="60" w:line="360" w:lineRule="auto"/>
        <w:jc w:val="both"/>
        <w:rPr>
          <w:b/>
          <w:color w:val="222222"/>
          <w:sz w:val="32"/>
          <w:szCs w:val="32"/>
          <w:shd w:val="clear" w:color="auto" w:fill="FFFFFF"/>
        </w:rPr>
      </w:pPr>
    </w:p>
    <w:p w14:paraId="09337052" w14:textId="1568A45A" w:rsidR="000C0977" w:rsidRDefault="000C0977" w:rsidP="00BA1674">
      <w:pPr>
        <w:tabs>
          <w:tab w:val="left" w:pos="2520"/>
        </w:tabs>
        <w:spacing w:before="60" w:after="60" w:line="360" w:lineRule="auto"/>
        <w:jc w:val="both"/>
        <w:rPr>
          <w:b/>
          <w:color w:val="222222"/>
          <w:sz w:val="32"/>
          <w:szCs w:val="32"/>
          <w:shd w:val="clear" w:color="auto" w:fill="FFFFFF"/>
        </w:rPr>
      </w:pPr>
    </w:p>
    <w:p w14:paraId="6A75CAC3" w14:textId="43F09247" w:rsidR="000C0977" w:rsidRDefault="000C0977" w:rsidP="00BA1674">
      <w:pPr>
        <w:tabs>
          <w:tab w:val="left" w:pos="2520"/>
        </w:tabs>
        <w:spacing w:before="60" w:after="60" w:line="360" w:lineRule="auto"/>
        <w:jc w:val="both"/>
        <w:rPr>
          <w:b/>
          <w:color w:val="222222"/>
          <w:sz w:val="32"/>
          <w:szCs w:val="32"/>
          <w:shd w:val="clear" w:color="auto" w:fill="FFFFFF"/>
        </w:rPr>
      </w:pPr>
    </w:p>
    <w:p w14:paraId="7F2875CC" w14:textId="4E3C024D" w:rsidR="000C0977" w:rsidRDefault="000C0977" w:rsidP="00BA1674">
      <w:pPr>
        <w:tabs>
          <w:tab w:val="left" w:pos="2520"/>
        </w:tabs>
        <w:spacing w:before="60" w:after="60" w:line="360" w:lineRule="auto"/>
        <w:jc w:val="both"/>
        <w:rPr>
          <w:b/>
          <w:color w:val="222222"/>
          <w:sz w:val="32"/>
          <w:szCs w:val="32"/>
          <w:shd w:val="clear" w:color="auto" w:fill="FFFFFF"/>
        </w:rPr>
      </w:pPr>
    </w:p>
    <w:p w14:paraId="6F313317" w14:textId="4D81E181" w:rsidR="000C0977" w:rsidRDefault="000C0977" w:rsidP="00BA1674">
      <w:pPr>
        <w:tabs>
          <w:tab w:val="left" w:pos="2520"/>
        </w:tabs>
        <w:spacing w:before="60" w:after="60" w:line="360" w:lineRule="auto"/>
        <w:jc w:val="both"/>
        <w:rPr>
          <w:b/>
          <w:color w:val="222222"/>
          <w:sz w:val="32"/>
          <w:szCs w:val="32"/>
          <w:shd w:val="clear" w:color="auto" w:fill="FFFFFF"/>
        </w:rPr>
      </w:pPr>
    </w:p>
    <w:p w14:paraId="0AB4FE4A" w14:textId="5C8C09FD" w:rsidR="000C0977" w:rsidRDefault="000C0977" w:rsidP="00BA1674">
      <w:pPr>
        <w:tabs>
          <w:tab w:val="left" w:pos="2520"/>
        </w:tabs>
        <w:spacing w:before="60" w:after="60" w:line="360" w:lineRule="auto"/>
        <w:jc w:val="both"/>
        <w:rPr>
          <w:b/>
          <w:color w:val="222222"/>
          <w:sz w:val="32"/>
          <w:szCs w:val="32"/>
          <w:shd w:val="clear" w:color="auto" w:fill="FFFFFF"/>
        </w:rPr>
      </w:pPr>
    </w:p>
    <w:p w14:paraId="03681617" w14:textId="4B242867" w:rsidR="000C0977" w:rsidRDefault="000C0977" w:rsidP="00BA1674">
      <w:pPr>
        <w:tabs>
          <w:tab w:val="left" w:pos="2520"/>
        </w:tabs>
        <w:spacing w:before="60" w:after="60" w:line="360" w:lineRule="auto"/>
        <w:jc w:val="both"/>
        <w:rPr>
          <w:b/>
          <w:color w:val="222222"/>
          <w:sz w:val="32"/>
          <w:szCs w:val="32"/>
          <w:shd w:val="clear" w:color="auto" w:fill="FFFFFF"/>
        </w:rPr>
      </w:pPr>
    </w:p>
    <w:p w14:paraId="452ECC29" w14:textId="2F5B2B72" w:rsidR="000C0977" w:rsidRDefault="000C0977" w:rsidP="00BA1674">
      <w:pPr>
        <w:tabs>
          <w:tab w:val="left" w:pos="2520"/>
        </w:tabs>
        <w:spacing w:before="60" w:after="60" w:line="360" w:lineRule="auto"/>
        <w:jc w:val="both"/>
        <w:rPr>
          <w:b/>
          <w:color w:val="222222"/>
          <w:sz w:val="32"/>
          <w:szCs w:val="32"/>
          <w:shd w:val="clear" w:color="auto" w:fill="FFFFFF"/>
        </w:rPr>
      </w:pPr>
    </w:p>
    <w:p w14:paraId="579E7321" w14:textId="74B39419" w:rsidR="000C0977" w:rsidRDefault="000C0977" w:rsidP="00BA1674">
      <w:pPr>
        <w:tabs>
          <w:tab w:val="left" w:pos="2520"/>
        </w:tabs>
        <w:spacing w:before="60" w:after="60" w:line="360" w:lineRule="auto"/>
        <w:jc w:val="both"/>
        <w:rPr>
          <w:b/>
          <w:color w:val="222222"/>
          <w:sz w:val="32"/>
          <w:szCs w:val="32"/>
          <w:shd w:val="clear" w:color="auto" w:fill="FFFFFF"/>
        </w:rPr>
      </w:pPr>
    </w:p>
    <w:p w14:paraId="65F8B02C" w14:textId="77777777" w:rsidR="000C0977" w:rsidRDefault="000C0977" w:rsidP="00BA1674">
      <w:pPr>
        <w:tabs>
          <w:tab w:val="left" w:pos="2520"/>
        </w:tabs>
        <w:spacing w:before="60" w:after="60" w:line="360" w:lineRule="auto"/>
        <w:jc w:val="both"/>
        <w:rPr>
          <w:b/>
          <w:color w:val="222222"/>
          <w:sz w:val="32"/>
          <w:szCs w:val="32"/>
          <w:shd w:val="clear" w:color="auto" w:fill="FFFFFF"/>
        </w:rPr>
      </w:pPr>
    </w:p>
    <w:p w14:paraId="38C9C214" w14:textId="6CBD6A7F" w:rsidR="00964F5A" w:rsidRPr="00F64B4C" w:rsidRDefault="000C0977" w:rsidP="00F64B4C">
      <w:pPr>
        <w:tabs>
          <w:tab w:val="left" w:pos="2520"/>
        </w:tabs>
        <w:spacing w:before="60" w:after="60" w:line="360" w:lineRule="auto"/>
        <w:jc w:val="both"/>
        <w:rPr>
          <w:b/>
          <w:color w:val="222222"/>
          <w:sz w:val="32"/>
          <w:szCs w:val="32"/>
          <w:shd w:val="clear" w:color="auto" w:fill="FFFFFF"/>
        </w:rPr>
      </w:pPr>
      <w:r>
        <w:rPr>
          <w:b/>
          <w:color w:val="222222"/>
          <w:sz w:val="32"/>
          <w:szCs w:val="32"/>
          <w:shd w:val="clear" w:color="auto" w:fill="FFFFFF"/>
        </w:rPr>
        <w:lastRenderedPageBreak/>
        <w:t>10</w:t>
      </w:r>
      <w:r w:rsidR="009D5AE4" w:rsidRPr="00510F82">
        <w:rPr>
          <w:b/>
          <w:sz w:val="32"/>
          <w:szCs w:val="32"/>
        </w:rPr>
        <w:t>.</w:t>
      </w:r>
      <w:r w:rsidR="009D5AE4">
        <w:rPr>
          <w:b/>
          <w:sz w:val="32"/>
          <w:szCs w:val="32"/>
        </w:rPr>
        <w:t xml:space="preserve"> </w:t>
      </w:r>
      <w:r w:rsidR="00CF4634" w:rsidRPr="009D5AE4">
        <w:rPr>
          <w:b/>
          <w:sz w:val="32"/>
          <w:szCs w:val="32"/>
        </w:rPr>
        <w:t>REFERENCES/BIBLIOGRAPHY</w:t>
      </w:r>
    </w:p>
    <w:p w14:paraId="2F2743E5" w14:textId="77777777" w:rsidR="00964F5A" w:rsidRPr="00323754" w:rsidRDefault="00964F5A" w:rsidP="00964F5A">
      <w:pPr>
        <w:widowControl/>
        <w:suppressAutoHyphens w:val="0"/>
        <w:autoSpaceDN w:val="0"/>
        <w:adjustRightInd w:val="0"/>
        <w:spacing w:line="360" w:lineRule="auto"/>
        <w:jc w:val="both"/>
        <w:rPr>
          <w:rFonts w:eastAsiaTheme="minorHAnsi"/>
          <w:sz w:val="24"/>
          <w:szCs w:val="24"/>
          <w:lang w:eastAsia="en-US" w:bidi="hi-IN"/>
        </w:rPr>
      </w:pPr>
      <w:r w:rsidRPr="00323754">
        <w:rPr>
          <w:sz w:val="24"/>
          <w:szCs w:val="24"/>
        </w:rPr>
        <w:t>[1]</w:t>
      </w:r>
      <w:r w:rsidRPr="00323754">
        <w:rPr>
          <w:rFonts w:eastAsiaTheme="minorHAnsi"/>
          <w:sz w:val="24"/>
          <w:szCs w:val="24"/>
          <w:lang w:eastAsia="en-US" w:bidi="hi-IN"/>
        </w:rPr>
        <w:t xml:space="preserve"> Aaron S. Jackson1 Adrian </w:t>
      </w:r>
      <w:proofErr w:type="spellStart"/>
      <w:r w:rsidRPr="00323754">
        <w:rPr>
          <w:rFonts w:eastAsiaTheme="minorHAnsi"/>
          <w:sz w:val="24"/>
          <w:szCs w:val="24"/>
          <w:lang w:eastAsia="en-US" w:bidi="hi-IN"/>
        </w:rPr>
        <w:t>Bulat</w:t>
      </w:r>
      <w:proofErr w:type="spellEnd"/>
      <w:r w:rsidRPr="00323754">
        <w:rPr>
          <w:rFonts w:eastAsiaTheme="minorHAnsi"/>
          <w:sz w:val="24"/>
          <w:szCs w:val="24"/>
          <w:lang w:eastAsia="en-US" w:bidi="hi-IN"/>
        </w:rPr>
        <w:t>, “Large Pose 3D Face Reconstruction from a Single Image via Direct Volumetric CNN Regression.”</w:t>
      </w:r>
    </w:p>
    <w:p w14:paraId="10647EBD" w14:textId="77777777" w:rsidR="00964F5A" w:rsidRPr="00323754" w:rsidRDefault="00964F5A" w:rsidP="00964F5A">
      <w:pPr>
        <w:widowControl/>
        <w:suppressAutoHyphens w:val="0"/>
        <w:autoSpaceDN w:val="0"/>
        <w:adjustRightInd w:val="0"/>
        <w:spacing w:line="360" w:lineRule="auto"/>
        <w:jc w:val="both"/>
        <w:rPr>
          <w:sz w:val="24"/>
          <w:szCs w:val="24"/>
        </w:rPr>
      </w:pPr>
      <w:r w:rsidRPr="00323754">
        <w:rPr>
          <w:rFonts w:eastAsiaTheme="minorHAnsi"/>
          <w:sz w:val="24"/>
          <w:szCs w:val="24"/>
          <w:lang w:eastAsia="en-US" w:bidi="hi-IN"/>
        </w:rPr>
        <w:t>[2]</w:t>
      </w:r>
      <w:r w:rsidRPr="00323754">
        <w:rPr>
          <w:sz w:val="24"/>
          <w:szCs w:val="24"/>
        </w:rPr>
        <w:t xml:space="preserve"> Volker </w:t>
      </w:r>
      <w:proofErr w:type="spellStart"/>
      <w:r w:rsidRPr="00323754">
        <w:rPr>
          <w:sz w:val="24"/>
          <w:szCs w:val="24"/>
        </w:rPr>
        <w:t>Blanz</w:t>
      </w:r>
      <w:proofErr w:type="spellEnd"/>
      <w:r w:rsidRPr="00323754">
        <w:rPr>
          <w:sz w:val="24"/>
          <w:szCs w:val="24"/>
        </w:rPr>
        <w:t xml:space="preserve"> Thomas Vetter, “A Morphable Model for the Synthesis of 3D Faces.”</w:t>
      </w:r>
    </w:p>
    <w:p w14:paraId="7A5EC444" w14:textId="77777777" w:rsidR="00964F5A" w:rsidRPr="00323754" w:rsidRDefault="00964F5A" w:rsidP="00964F5A">
      <w:pPr>
        <w:widowControl/>
        <w:suppressAutoHyphens w:val="0"/>
        <w:autoSpaceDN w:val="0"/>
        <w:adjustRightInd w:val="0"/>
        <w:spacing w:line="360" w:lineRule="auto"/>
        <w:jc w:val="both"/>
        <w:rPr>
          <w:sz w:val="24"/>
          <w:szCs w:val="24"/>
        </w:rPr>
      </w:pPr>
      <w:r w:rsidRPr="00323754">
        <w:rPr>
          <w:sz w:val="24"/>
          <w:szCs w:val="24"/>
        </w:rPr>
        <w:t xml:space="preserve">[3] Ira </w:t>
      </w:r>
      <w:proofErr w:type="spellStart"/>
      <w:r w:rsidRPr="00323754">
        <w:rPr>
          <w:sz w:val="24"/>
          <w:szCs w:val="24"/>
        </w:rPr>
        <w:t>Kemelmacher-Shlizerman</w:t>
      </w:r>
      <w:proofErr w:type="spellEnd"/>
      <w:r w:rsidRPr="00323754">
        <w:rPr>
          <w:sz w:val="24"/>
          <w:szCs w:val="24"/>
        </w:rPr>
        <w:t xml:space="preserve">, Ronen </w:t>
      </w:r>
      <w:proofErr w:type="spellStart"/>
      <w:r w:rsidRPr="00323754">
        <w:rPr>
          <w:sz w:val="24"/>
          <w:szCs w:val="24"/>
        </w:rPr>
        <w:t>Basri</w:t>
      </w:r>
      <w:proofErr w:type="spellEnd"/>
      <w:r w:rsidRPr="00323754">
        <w:rPr>
          <w:sz w:val="24"/>
          <w:szCs w:val="24"/>
        </w:rPr>
        <w:t>, “3D Face Reconstruction from a Single Image Using a Single Reference Face Shape.”</w:t>
      </w:r>
    </w:p>
    <w:p w14:paraId="209C59F8" w14:textId="77777777" w:rsidR="00964F5A" w:rsidRPr="00323754" w:rsidRDefault="00964F5A" w:rsidP="00964F5A">
      <w:pPr>
        <w:widowControl/>
        <w:suppressAutoHyphens w:val="0"/>
        <w:autoSpaceDN w:val="0"/>
        <w:adjustRightInd w:val="0"/>
        <w:spacing w:line="360" w:lineRule="auto"/>
        <w:jc w:val="both"/>
        <w:rPr>
          <w:sz w:val="24"/>
          <w:szCs w:val="24"/>
        </w:rPr>
      </w:pPr>
      <w:r w:rsidRPr="00323754">
        <w:rPr>
          <w:sz w:val="24"/>
          <w:szCs w:val="24"/>
        </w:rPr>
        <w:t xml:space="preserve">[4] </w:t>
      </w:r>
      <w:proofErr w:type="spellStart"/>
      <w:r w:rsidRPr="00323754">
        <w:rPr>
          <w:sz w:val="24"/>
          <w:szCs w:val="24"/>
        </w:rPr>
        <w:t>Supasorn</w:t>
      </w:r>
      <w:proofErr w:type="spellEnd"/>
      <w:r w:rsidRPr="00323754">
        <w:rPr>
          <w:sz w:val="24"/>
          <w:szCs w:val="24"/>
        </w:rPr>
        <w:t xml:space="preserve"> </w:t>
      </w:r>
      <w:proofErr w:type="spellStart"/>
      <w:r w:rsidRPr="00323754">
        <w:rPr>
          <w:sz w:val="24"/>
          <w:szCs w:val="24"/>
        </w:rPr>
        <w:t>Suwajanakorn</w:t>
      </w:r>
      <w:proofErr w:type="spellEnd"/>
      <w:r w:rsidRPr="00323754">
        <w:rPr>
          <w:sz w:val="24"/>
          <w:szCs w:val="24"/>
        </w:rPr>
        <w:t xml:space="preserve">, Ira </w:t>
      </w:r>
      <w:proofErr w:type="spellStart"/>
      <w:r w:rsidRPr="00323754">
        <w:rPr>
          <w:sz w:val="24"/>
          <w:szCs w:val="24"/>
        </w:rPr>
        <w:t>Kemelmacher-Shlizerman</w:t>
      </w:r>
      <w:proofErr w:type="spellEnd"/>
      <w:r w:rsidRPr="00323754">
        <w:rPr>
          <w:sz w:val="24"/>
          <w:szCs w:val="24"/>
        </w:rPr>
        <w:t>, and Steven M. Seitz, “Total Moving Face Reconstruction”</w:t>
      </w:r>
    </w:p>
    <w:p w14:paraId="29343CE9" w14:textId="77777777" w:rsidR="00964F5A" w:rsidRPr="00323754" w:rsidRDefault="00964F5A" w:rsidP="00964F5A">
      <w:pPr>
        <w:widowControl/>
        <w:suppressAutoHyphens w:val="0"/>
        <w:autoSpaceDN w:val="0"/>
        <w:adjustRightInd w:val="0"/>
        <w:spacing w:line="360" w:lineRule="auto"/>
        <w:jc w:val="both"/>
        <w:rPr>
          <w:sz w:val="24"/>
          <w:szCs w:val="24"/>
        </w:rPr>
      </w:pPr>
      <w:r w:rsidRPr="00323754">
        <w:rPr>
          <w:sz w:val="24"/>
          <w:szCs w:val="24"/>
        </w:rPr>
        <w:t xml:space="preserve">[5] Pengfei Dou, Shishir K. Shah, and </w:t>
      </w:r>
      <w:proofErr w:type="spellStart"/>
      <w:r w:rsidRPr="00323754">
        <w:rPr>
          <w:sz w:val="24"/>
          <w:szCs w:val="24"/>
        </w:rPr>
        <w:t>Ioannis</w:t>
      </w:r>
      <w:proofErr w:type="spellEnd"/>
      <w:r w:rsidRPr="00323754">
        <w:rPr>
          <w:sz w:val="24"/>
          <w:szCs w:val="24"/>
        </w:rPr>
        <w:t xml:space="preserve"> A. </w:t>
      </w:r>
      <w:proofErr w:type="spellStart"/>
      <w:r w:rsidRPr="00323754">
        <w:rPr>
          <w:sz w:val="24"/>
          <w:szCs w:val="24"/>
        </w:rPr>
        <w:t>Kakadiaris</w:t>
      </w:r>
      <w:proofErr w:type="spellEnd"/>
      <w:r w:rsidRPr="00323754">
        <w:rPr>
          <w:sz w:val="24"/>
          <w:szCs w:val="24"/>
        </w:rPr>
        <w:t>, “End-to-end 3D face reconstruction with deep neural networks.”</w:t>
      </w:r>
    </w:p>
    <w:p w14:paraId="54118ADD" w14:textId="77777777" w:rsidR="00964F5A" w:rsidRPr="00323754" w:rsidRDefault="00964F5A" w:rsidP="00964F5A">
      <w:pPr>
        <w:widowControl/>
        <w:suppressAutoHyphens w:val="0"/>
        <w:autoSpaceDN w:val="0"/>
        <w:adjustRightInd w:val="0"/>
        <w:spacing w:line="360" w:lineRule="auto"/>
        <w:jc w:val="both"/>
        <w:rPr>
          <w:sz w:val="24"/>
          <w:szCs w:val="24"/>
        </w:rPr>
      </w:pPr>
      <w:r w:rsidRPr="00323754">
        <w:rPr>
          <w:sz w:val="24"/>
          <w:szCs w:val="24"/>
        </w:rPr>
        <w:t>[6]</w:t>
      </w:r>
      <w:r w:rsidRPr="00323754">
        <w:rPr>
          <w:rFonts w:eastAsiaTheme="minorHAnsi"/>
          <w:color w:val="141314"/>
          <w:sz w:val="24"/>
          <w:szCs w:val="24"/>
          <w:lang w:eastAsia="en-US" w:bidi="hi-IN"/>
        </w:rPr>
        <w:t xml:space="preserve"> </w:t>
      </w:r>
      <w:proofErr w:type="spellStart"/>
      <w:r w:rsidRPr="00323754">
        <w:rPr>
          <w:rFonts w:eastAsiaTheme="minorHAnsi"/>
          <w:color w:val="141314"/>
          <w:sz w:val="24"/>
          <w:szCs w:val="24"/>
          <w:lang w:eastAsia="en-US" w:bidi="hi-IN"/>
        </w:rPr>
        <w:t>Chuan</w:t>
      </w:r>
      <w:proofErr w:type="spellEnd"/>
      <w:r w:rsidRPr="00323754">
        <w:rPr>
          <w:rFonts w:eastAsiaTheme="minorHAnsi"/>
          <w:color w:val="141314"/>
          <w:sz w:val="24"/>
          <w:szCs w:val="24"/>
          <w:lang w:eastAsia="en-US" w:bidi="hi-IN"/>
        </w:rPr>
        <w:t>-Kai Yang · Wei-Ting Chiang, “An interactive facial expression generation system”</w:t>
      </w:r>
    </w:p>
    <w:p w14:paraId="4009206B" w14:textId="77777777" w:rsidR="00964F5A" w:rsidRDefault="00964F5A" w:rsidP="00964F5A">
      <w:pPr>
        <w:widowControl/>
        <w:suppressAutoHyphens w:val="0"/>
        <w:autoSpaceDN w:val="0"/>
        <w:adjustRightInd w:val="0"/>
        <w:spacing w:line="360" w:lineRule="auto"/>
        <w:jc w:val="both"/>
        <w:rPr>
          <w:rFonts w:eastAsiaTheme="minorHAnsi"/>
          <w:sz w:val="24"/>
          <w:szCs w:val="24"/>
          <w:lang w:eastAsia="en-US" w:bidi="hi-IN"/>
        </w:rPr>
      </w:pPr>
      <w:r w:rsidRPr="00323754">
        <w:rPr>
          <w:sz w:val="24"/>
          <w:szCs w:val="24"/>
        </w:rPr>
        <w:t>[7]</w:t>
      </w:r>
      <w:r w:rsidRPr="00323754">
        <w:rPr>
          <w:rFonts w:eastAsiaTheme="minorHAnsi"/>
          <w:sz w:val="24"/>
          <w:szCs w:val="24"/>
          <w:lang w:eastAsia="en-US" w:bidi="hi-IN"/>
        </w:rPr>
        <w:t xml:space="preserve"> </w:t>
      </w:r>
      <w:proofErr w:type="spellStart"/>
      <w:r w:rsidRPr="00323754">
        <w:rPr>
          <w:rFonts w:eastAsiaTheme="minorHAnsi"/>
          <w:sz w:val="24"/>
          <w:szCs w:val="24"/>
          <w:lang w:eastAsia="en-US" w:bidi="hi-IN"/>
        </w:rPr>
        <w:t>Daw</w:t>
      </w:r>
      <w:proofErr w:type="spellEnd"/>
      <w:r w:rsidRPr="00323754">
        <w:rPr>
          <w:rFonts w:eastAsiaTheme="minorHAnsi"/>
          <w:sz w:val="24"/>
          <w:szCs w:val="24"/>
          <w:lang w:eastAsia="en-US" w:bidi="hi-IN"/>
        </w:rPr>
        <w:t xml:space="preserve">-Tung Lin and Han Huang, “Facial Expression Morphing and Animation with </w:t>
      </w:r>
      <w:proofErr w:type="spellStart"/>
      <w:r w:rsidRPr="00323754">
        <w:rPr>
          <w:rFonts w:eastAsiaTheme="minorHAnsi"/>
          <w:sz w:val="24"/>
          <w:szCs w:val="24"/>
          <w:lang w:eastAsia="en-US" w:bidi="hi-IN"/>
        </w:rPr>
        <w:t>LocalWarping</w:t>
      </w:r>
      <w:proofErr w:type="spellEnd"/>
      <w:r w:rsidRPr="00323754">
        <w:rPr>
          <w:rFonts w:eastAsiaTheme="minorHAnsi"/>
          <w:sz w:val="24"/>
          <w:szCs w:val="24"/>
          <w:lang w:eastAsia="en-US" w:bidi="hi-IN"/>
        </w:rPr>
        <w:t xml:space="preserve"> Methods.”</w:t>
      </w:r>
    </w:p>
    <w:p w14:paraId="392D846F" w14:textId="77777777" w:rsidR="00964F5A" w:rsidRPr="00323754" w:rsidRDefault="00964F5A" w:rsidP="00964F5A">
      <w:pPr>
        <w:widowControl/>
        <w:suppressAutoHyphens w:val="0"/>
        <w:autoSpaceDN w:val="0"/>
        <w:adjustRightInd w:val="0"/>
        <w:spacing w:line="360" w:lineRule="auto"/>
        <w:jc w:val="both"/>
        <w:rPr>
          <w:sz w:val="24"/>
          <w:szCs w:val="24"/>
        </w:rPr>
      </w:pPr>
      <w:r>
        <w:rPr>
          <w:rFonts w:eastAsiaTheme="minorHAnsi"/>
          <w:sz w:val="24"/>
          <w:szCs w:val="24"/>
          <w:lang w:eastAsia="en-US" w:bidi="hi-IN"/>
        </w:rPr>
        <w:t xml:space="preserve">[8] A neural Algorithm of Artistic Style: Leon A. </w:t>
      </w:r>
      <w:proofErr w:type="spellStart"/>
      <w:r>
        <w:rPr>
          <w:rFonts w:eastAsiaTheme="minorHAnsi"/>
          <w:sz w:val="24"/>
          <w:szCs w:val="24"/>
          <w:lang w:eastAsia="en-US" w:bidi="hi-IN"/>
        </w:rPr>
        <w:t>Gatys</w:t>
      </w:r>
      <w:proofErr w:type="spellEnd"/>
      <w:r>
        <w:rPr>
          <w:rFonts w:eastAsiaTheme="minorHAnsi"/>
          <w:sz w:val="24"/>
          <w:szCs w:val="24"/>
          <w:lang w:eastAsia="en-US" w:bidi="hi-IN"/>
        </w:rPr>
        <w:t xml:space="preserve">, Alexander S. </w:t>
      </w:r>
      <w:proofErr w:type="spellStart"/>
      <w:r>
        <w:rPr>
          <w:rFonts w:eastAsiaTheme="minorHAnsi"/>
          <w:sz w:val="24"/>
          <w:szCs w:val="24"/>
          <w:lang w:eastAsia="en-US" w:bidi="hi-IN"/>
        </w:rPr>
        <w:t>Ecker</w:t>
      </w:r>
      <w:proofErr w:type="spellEnd"/>
      <w:r>
        <w:rPr>
          <w:rFonts w:eastAsiaTheme="minorHAnsi"/>
          <w:sz w:val="24"/>
          <w:szCs w:val="24"/>
          <w:lang w:eastAsia="en-US" w:bidi="hi-IN"/>
        </w:rPr>
        <w:t xml:space="preserve">, Matthias </w:t>
      </w:r>
      <w:proofErr w:type="spellStart"/>
      <w:r>
        <w:rPr>
          <w:rFonts w:eastAsiaTheme="minorHAnsi"/>
          <w:sz w:val="24"/>
          <w:szCs w:val="24"/>
          <w:lang w:eastAsia="en-US" w:bidi="hi-IN"/>
        </w:rPr>
        <w:t>Bethge</w:t>
      </w:r>
      <w:proofErr w:type="spellEnd"/>
    </w:p>
    <w:p w14:paraId="223E6ED1" w14:textId="77777777" w:rsidR="00964F5A" w:rsidRPr="00801F84" w:rsidRDefault="00964F5A" w:rsidP="00964F5A">
      <w:pPr>
        <w:widowControl/>
        <w:suppressAutoHyphens w:val="0"/>
        <w:autoSpaceDN w:val="0"/>
        <w:adjustRightInd w:val="0"/>
        <w:rPr>
          <w:rFonts w:eastAsiaTheme="minorHAnsi"/>
          <w:sz w:val="24"/>
          <w:szCs w:val="24"/>
          <w:lang w:eastAsia="en-US" w:bidi="hi-IN"/>
        </w:rPr>
      </w:pPr>
    </w:p>
    <w:p w14:paraId="502E0F42" w14:textId="77777777" w:rsidR="00964F5A" w:rsidRPr="00D43639" w:rsidRDefault="00964F5A" w:rsidP="00964F5A">
      <w:pPr>
        <w:widowControl/>
        <w:suppressAutoHyphens w:val="0"/>
        <w:autoSpaceDN w:val="0"/>
        <w:adjustRightInd w:val="0"/>
        <w:rPr>
          <w:rFonts w:eastAsiaTheme="minorHAnsi"/>
          <w:sz w:val="24"/>
          <w:szCs w:val="24"/>
          <w:lang w:eastAsia="en-US" w:bidi="hi-IN"/>
        </w:rPr>
      </w:pPr>
    </w:p>
    <w:p w14:paraId="79A12485" w14:textId="77777777" w:rsidR="00847416" w:rsidRDefault="00847416" w:rsidP="00C041D3">
      <w:pPr>
        <w:tabs>
          <w:tab w:val="left" w:pos="2520"/>
        </w:tabs>
        <w:spacing w:before="60" w:after="60" w:line="360" w:lineRule="auto"/>
        <w:jc w:val="both"/>
        <w:rPr>
          <w:sz w:val="24"/>
          <w:szCs w:val="24"/>
          <w:lang w:val="en-IN"/>
        </w:rPr>
      </w:pPr>
      <w:r>
        <w:rPr>
          <w:sz w:val="24"/>
          <w:szCs w:val="24"/>
          <w:lang w:val="en-IN"/>
        </w:rPr>
        <w:t>Others:</w:t>
      </w:r>
    </w:p>
    <w:p w14:paraId="3602EB38" w14:textId="77777777" w:rsidR="00847416" w:rsidRPr="00847416" w:rsidRDefault="00690504" w:rsidP="00847416">
      <w:pPr>
        <w:pStyle w:val="ListParagraph"/>
        <w:numPr>
          <w:ilvl w:val="0"/>
          <w:numId w:val="18"/>
        </w:numPr>
        <w:tabs>
          <w:tab w:val="left" w:pos="2520"/>
        </w:tabs>
        <w:spacing w:before="60" w:after="60"/>
        <w:jc w:val="both"/>
        <w:rPr>
          <w:sz w:val="24"/>
          <w:szCs w:val="24"/>
          <w:lang w:val="en-IN"/>
        </w:rPr>
      </w:pPr>
      <w:hyperlink r:id="rId26" w:history="1">
        <w:r w:rsidR="00847416" w:rsidRPr="00847416">
          <w:rPr>
            <w:rStyle w:val="Hyperlink"/>
            <w:sz w:val="24"/>
            <w:szCs w:val="24"/>
            <w:lang w:val="en-IN"/>
          </w:rPr>
          <w:t>http://openaccess.thecvf.com/content_ICCV_2017/papers/Jackson_Large_Pose_3D_ICCV_2017_paper.pdf</w:t>
        </w:r>
      </w:hyperlink>
    </w:p>
    <w:p w14:paraId="29068236" w14:textId="77777777" w:rsidR="00847416" w:rsidRPr="00847416" w:rsidRDefault="00690504" w:rsidP="00847416">
      <w:pPr>
        <w:pStyle w:val="ListParagraph"/>
        <w:numPr>
          <w:ilvl w:val="0"/>
          <w:numId w:val="18"/>
        </w:numPr>
        <w:tabs>
          <w:tab w:val="left" w:pos="2520"/>
        </w:tabs>
        <w:spacing w:before="60" w:after="60"/>
        <w:jc w:val="both"/>
        <w:rPr>
          <w:sz w:val="24"/>
          <w:szCs w:val="24"/>
          <w:lang w:val="en-IN"/>
        </w:rPr>
      </w:pPr>
      <w:hyperlink r:id="rId27" w:history="1">
        <w:r w:rsidR="00847416" w:rsidRPr="00847416">
          <w:rPr>
            <w:rStyle w:val="Hyperlink"/>
            <w:sz w:val="24"/>
            <w:szCs w:val="24"/>
            <w:lang w:val="en-IN"/>
          </w:rPr>
          <w:t>https://www.ncbi.nlm.nih.gov/pmc/articles/PMC4900890/</w:t>
        </w:r>
      </w:hyperlink>
    </w:p>
    <w:p w14:paraId="79BE144D" w14:textId="77777777" w:rsidR="00847416" w:rsidRPr="00847416" w:rsidRDefault="00690504" w:rsidP="00847416">
      <w:pPr>
        <w:pStyle w:val="ListParagraph"/>
        <w:numPr>
          <w:ilvl w:val="0"/>
          <w:numId w:val="18"/>
        </w:numPr>
        <w:tabs>
          <w:tab w:val="left" w:pos="2520"/>
        </w:tabs>
        <w:spacing w:before="60" w:after="60"/>
        <w:jc w:val="both"/>
        <w:rPr>
          <w:sz w:val="24"/>
          <w:szCs w:val="24"/>
          <w:lang w:val="en-IN"/>
        </w:rPr>
      </w:pPr>
      <w:hyperlink r:id="rId28" w:history="1">
        <w:r w:rsidR="00847416" w:rsidRPr="00847416">
          <w:rPr>
            <w:rStyle w:val="Hyperlink"/>
            <w:sz w:val="24"/>
            <w:szCs w:val="24"/>
            <w:lang w:val="en-IN"/>
          </w:rPr>
          <w:t>https://arxiv.org/pdf/1604.00449.pdf</w:t>
        </w:r>
      </w:hyperlink>
    </w:p>
    <w:p w14:paraId="0C1DC124" w14:textId="77777777" w:rsidR="00847416" w:rsidRPr="00847416" w:rsidRDefault="00690504" w:rsidP="00847416">
      <w:pPr>
        <w:pStyle w:val="ListParagraph"/>
        <w:numPr>
          <w:ilvl w:val="0"/>
          <w:numId w:val="18"/>
        </w:numPr>
        <w:tabs>
          <w:tab w:val="left" w:pos="2520"/>
        </w:tabs>
        <w:spacing w:before="60" w:after="60"/>
        <w:jc w:val="both"/>
        <w:rPr>
          <w:sz w:val="24"/>
          <w:szCs w:val="24"/>
          <w:lang w:val="en-IN"/>
        </w:rPr>
      </w:pPr>
      <w:hyperlink r:id="rId29" w:history="1">
        <w:r w:rsidR="00847416" w:rsidRPr="00847416">
          <w:rPr>
            <w:rStyle w:val="Hyperlink"/>
            <w:sz w:val="24"/>
            <w:szCs w:val="24"/>
            <w:lang w:val="en-IN"/>
          </w:rPr>
          <w:t>http://cvlab.cse.msu.edu/pdfs/Liu_Zeng_Zhao_Liu_ECCV2016.pdf</w:t>
        </w:r>
      </w:hyperlink>
    </w:p>
    <w:p w14:paraId="6C873C98" w14:textId="77777777" w:rsidR="00847416" w:rsidRPr="00847416" w:rsidRDefault="00690504" w:rsidP="00847416">
      <w:pPr>
        <w:pStyle w:val="ListParagraph"/>
        <w:numPr>
          <w:ilvl w:val="0"/>
          <w:numId w:val="18"/>
        </w:numPr>
        <w:tabs>
          <w:tab w:val="left" w:pos="2520"/>
        </w:tabs>
        <w:spacing w:before="60" w:after="60"/>
        <w:jc w:val="both"/>
        <w:rPr>
          <w:sz w:val="24"/>
          <w:szCs w:val="24"/>
          <w:lang w:val="en-IN"/>
        </w:rPr>
      </w:pPr>
      <w:hyperlink r:id="rId30" w:history="1">
        <w:r w:rsidR="00847416" w:rsidRPr="00847416">
          <w:rPr>
            <w:rStyle w:val="Hyperlink"/>
            <w:sz w:val="24"/>
            <w:szCs w:val="24"/>
            <w:lang w:val="en-IN"/>
          </w:rPr>
          <w:t>https://www.cv-foundation.org/openaccess/content_cvpr_2015/papers/Kar_Category-Specific_Object_Reconstruction_2015_CVPR_paper.pdf</w:t>
        </w:r>
      </w:hyperlink>
    </w:p>
    <w:p w14:paraId="1B2C8E1B" w14:textId="77777777" w:rsidR="00847416" w:rsidRPr="00847416" w:rsidRDefault="00690504" w:rsidP="00847416">
      <w:pPr>
        <w:pStyle w:val="ListParagraph"/>
        <w:numPr>
          <w:ilvl w:val="0"/>
          <w:numId w:val="18"/>
        </w:numPr>
        <w:shd w:val="clear" w:color="auto" w:fill="FFFFFF"/>
        <w:rPr>
          <w:color w:val="222222"/>
          <w:sz w:val="24"/>
          <w:szCs w:val="24"/>
        </w:rPr>
      </w:pPr>
      <w:hyperlink r:id="rId31" w:tgtFrame="_blank" w:history="1">
        <w:r w:rsidR="00847416" w:rsidRPr="00847416">
          <w:rPr>
            <w:rStyle w:val="Hyperlink"/>
            <w:color w:val="1155CC"/>
            <w:sz w:val="24"/>
            <w:szCs w:val="24"/>
          </w:rPr>
          <w:t>http://web.stanford.edu/~zollhoef/papers/EG18_FaceSTAR/paper.pdf</w:t>
        </w:r>
      </w:hyperlink>
    </w:p>
    <w:p w14:paraId="17545117" w14:textId="77777777" w:rsidR="00847416" w:rsidRPr="00847416" w:rsidRDefault="00690504" w:rsidP="00847416">
      <w:pPr>
        <w:pStyle w:val="ListParagraph"/>
        <w:numPr>
          <w:ilvl w:val="0"/>
          <w:numId w:val="18"/>
        </w:numPr>
        <w:shd w:val="clear" w:color="auto" w:fill="FFFFFF"/>
        <w:rPr>
          <w:color w:val="222222"/>
          <w:sz w:val="24"/>
          <w:szCs w:val="24"/>
        </w:rPr>
      </w:pPr>
      <w:hyperlink r:id="rId32" w:tgtFrame="_blank" w:history="1">
        <w:r w:rsidR="00847416" w:rsidRPr="00847416">
          <w:rPr>
            <w:rStyle w:val="Hyperlink"/>
            <w:color w:val="1155CC"/>
            <w:sz w:val="24"/>
            <w:szCs w:val="24"/>
          </w:rPr>
          <w:t>https://ieeexplore.ieee.org/stamp/stamp.jsp?arnumber=8376005</w:t>
        </w:r>
      </w:hyperlink>
    </w:p>
    <w:p w14:paraId="18B7AA70" w14:textId="77777777" w:rsidR="00847416" w:rsidRPr="00847416" w:rsidRDefault="00847416" w:rsidP="00847416">
      <w:pPr>
        <w:pStyle w:val="ListParagraph"/>
        <w:tabs>
          <w:tab w:val="left" w:pos="2520"/>
        </w:tabs>
        <w:spacing w:before="60" w:after="60"/>
        <w:jc w:val="both"/>
        <w:rPr>
          <w:sz w:val="24"/>
          <w:szCs w:val="24"/>
          <w:lang w:val="en-IN"/>
        </w:rPr>
      </w:pPr>
    </w:p>
    <w:sectPr w:rsidR="00847416" w:rsidRPr="00847416" w:rsidSect="008727E0">
      <w:footerReference w:type="default" r:id="rId33"/>
      <w:pgSz w:w="11905" w:h="16837"/>
      <w:pgMar w:top="1080" w:right="1440" w:bottom="1080" w:left="18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DD84B" w14:textId="77777777" w:rsidR="00690504" w:rsidRDefault="00690504">
      <w:r>
        <w:separator/>
      </w:r>
    </w:p>
  </w:endnote>
  <w:endnote w:type="continuationSeparator" w:id="0">
    <w:p w14:paraId="1CFD88E8" w14:textId="77777777" w:rsidR="00690504" w:rsidRDefault="00690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utura Hv">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8598467"/>
      <w:docPartObj>
        <w:docPartGallery w:val="Page Numbers (Bottom of Page)"/>
        <w:docPartUnique/>
      </w:docPartObj>
    </w:sdtPr>
    <w:sdtEndPr>
      <w:rPr>
        <w:noProof/>
      </w:rPr>
    </w:sdtEndPr>
    <w:sdtContent>
      <w:p w14:paraId="50042DDB" w14:textId="77777777" w:rsidR="00B42A20" w:rsidRDefault="00B42A20">
        <w:pPr>
          <w:pStyle w:val="Footer"/>
          <w:jc w:val="right"/>
        </w:pPr>
        <w:r>
          <w:fldChar w:fldCharType="begin"/>
        </w:r>
        <w:r>
          <w:instrText xml:space="preserve"> PAGE   \* MERGEFORMAT </w:instrText>
        </w:r>
        <w:r>
          <w:fldChar w:fldCharType="separate"/>
        </w:r>
        <w:r w:rsidR="00797E40">
          <w:rPr>
            <w:noProof/>
          </w:rPr>
          <w:t>2</w:t>
        </w:r>
        <w:r>
          <w:rPr>
            <w:noProof/>
          </w:rPr>
          <w:fldChar w:fldCharType="end"/>
        </w:r>
      </w:p>
    </w:sdtContent>
  </w:sdt>
  <w:p w14:paraId="4B601089" w14:textId="77777777" w:rsidR="00B42A20" w:rsidRDefault="00B42A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F8121" w14:textId="77777777" w:rsidR="00690504" w:rsidRDefault="00690504">
      <w:r>
        <w:separator/>
      </w:r>
    </w:p>
  </w:footnote>
  <w:footnote w:type="continuationSeparator" w:id="0">
    <w:p w14:paraId="560DFCF3" w14:textId="77777777" w:rsidR="00690504" w:rsidRDefault="006905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nsid w:val="00000002"/>
    <w:multiLevelType w:val="multilevel"/>
    <w:tmpl w:val="00000002"/>
    <w:name w:val="WW8Num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3"/>
    <w:multiLevelType w:val="singleLevel"/>
    <w:tmpl w:val="00000003"/>
    <w:name w:val="WW8Num2"/>
    <w:lvl w:ilvl="0">
      <w:start w:val="1"/>
      <w:numFmt w:val="bullet"/>
      <w:lvlText w:val=""/>
      <w:lvlJc w:val="left"/>
      <w:pPr>
        <w:tabs>
          <w:tab w:val="num" w:pos="1697"/>
        </w:tabs>
        <w:ind w:left="1697" w:hanging="360"/>
      </w:pPr>
      <w:rPr>
        <w:rFonts w:ascii="Symbol" w:hAnsi="Symbol"/>
      </w:rPr>
    </w:lvl>
  </w:abstractNum>
  <w:abstractNum w:abstractNumId="3">
    <w:nsid w:val="00000004"/>
    <w:multiLevelType w:val="multilevel"/>
    <w:tmpl w:val="00000004"/>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4">
    <w:nsid w:val="00000005"/>
    <w:multiLevelType w:val="singleLevel"/>
    <w:tmpl w:val="00000005"/>
    <w:name w:val="WW8Num4"/>
    <w:lvl w:ilvl="0">
      <w:start w:val="1"/>
      <w:numFmt w:val="bullet"/>
      <w:lvlText w:val=""/>
      <w:lvlJc w:val="left"/>
      <w:pPr>
        <w:tabs>
          <w:tab w:val="num" w:pos="1517"/>
        </w:tabs>
        <w:ind w:left="1517" w:hanging="360"/>
      </w:pPr>
      <w:rPr>
        <w:rFonts w:ascii="Wingdings" w:hAnsi="Wingdings"/>
      </w:rPr>
    </w:lvl>
  </w:abstractNum>
  <w:abstractNum w:abstractNumId="5">
    <w:nsid w:val="00000006"/>
    <w:multiLevelType w:val="singleLevel"/>
    <w:tmpl w:val="00000006"/>
    <w:name w:val="WW8Num5"/>
    <w:lvl w:ilvl="0">
      <w:start w:val="1"/>
      <w:numFmt w:val="decimal"/>
      <w:lvlText w:val="%1."/>
      <w:lvlJc w:val="left"/>
      <w:pPr>
        <w:tabs>
          <w:tab w:val="num" w:pos="720"/>
        </w:tabs>
        <w:ind w:left="720" w:hanging="360"/>
      </w:pPr>
    </w:lvl>
  </w:abstractNum>
  <w:abstractNum w:abstractNumId="6">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7">
    <w:nsid w:val="00000008"/>
    <w:multiLevelType w:val="multilevel"/>
    <w:tmpl w:val="00000008"/>
    <w:name w:val="WW8Num7"/>
    <w:lvl w:ilvl="0">
      <w:start w:val="3"/>
      <w:numFmt w:val="decimal"/>
      <w:lvlText w:val="%1."/>
      <w:lvlJc w:val="left"/>
      <w:pPr>
        <w:tabs>
          <w:tab w:val="num" w:pos="720"/>
        </w:tabs>
        <w:ind w:left="720" w:hanging="360"/>
      </w:pPr>
    </w:lvl>
    <w:lvl w:ilvl="1">
      <w:start w:val="6"/>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01E13925"/>
    <w:multiLevelType w:val="hybridMultilevel"/>
    <w:tmpl w:val="21C27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25C2555"/>
    <w:multiLevelType w:val="hybridMultilevel"/>
    <w:tmpl w:val="C344964E"/>
    <w:lvl w:ilvl="0" w:tplc="40090001">
      <w:start w:val="1"/>
      <w:numFmt w:val="bullet"/>
      <w:lvlText w:val=""/>
      <w:lvlJc w:val="left"/>
      <w:pPr>
        <w:tabs>
          <w:tab w:val="num" w:pos="360"/>
        </w:tabs>
        <w:ind w:left="360" w:hanging="360"/>
      </w:pPr>
      <w:rPr>
        <w:rFonts w:ascii="Symbol" w:hAnsi="Symbol" w:hint="default"/>
      </w:rPr>
    </w:lvl>
    <w:lvl w:ilvl="1" w:tplc="65865B3A" w:tentative="1">
      <w:start w:val="1"/>
      <w:numFmt w:val="bullet"/>
      <w:lvlText w:val="•"/>
      <w:lvlJc w:val="left"/>
      <w:pPr>
        <w:tabs>
          <w:tab w:val="num" w:pos="1080"/>
        </w:tabs>
        <w:ind w:left="1080" w:hanging="360"/>
      </w:pPr>
      <w:rPr>
        <w:rFonts w:ascii="Arial" w:hAnsi="Arial" w:hint="default"/>
      </w:rPr>
    </w:lvl>
    <w:lvl w:ilvl="2" w:tplc="5B345B32" w:tentative="1">
      <w:start w:val="1"/>
      <w:numFmt w:val="bullet"/>
      <w:lvlText w:val="•"/>
      <w:lvlJc w:val="left"/>
      <w:pPr>
        <w:tabs>
          <w:tab w:val="num" w:pos="1800"/>
        </w:tabs>
        <w:ind w:left="1800" w:hanging="360"/>
      </w:pPr>
      <w:rPr>
        <w:rFonts w:ascii="Arial" w:hAnsi="Arial" w:hint="default"/>
      </w:rPr>
    </w:lvl>
    <w:lvl w:ilvl="3" w:tplc="F1444236" w:tentative="1">
      <w:start w:val="1"/>
      <w:numFmt w:val="bullet"/>
      <w:lvlText w:val="•"/>
      <w:lvlJc w:val="left"/>
      <w:pPr>
        <w:tabs>
          <w:tab w:val="num" w:pos="2520"/>
        </w:tabs>
        <w:ind w:left="2520" w:hanging="360"/>
      </w:pPr>
      <w:rPr>
        <w:rFonts w:ascii="Arial" w:hAnsi="Arial" w:hint="default"/>
      </w:rPr>
    </w:lvl>
    <w:lvl w:ilvl="4" w:tplc="A2E6DBE8" w:tentative="1">
      <w:start w:val="1"/>
      <w:numFmt w:val="bullet"/>
      <w:lvlText w:val="•"/>
      <w:lvlJc w:val="left"/>
      <w:pPr>
        <w:tabs>
          <w:tab w:val="num" w:pos="3240"/>
        </w:tabs>
        <w:ind w:left="3240" w:hanging="360"/>
      </w:pPr>
      <w:rPr>
        <w:rFonts w:ascii="Arial" w:hAnsi="Arial" w:hint="default"/>
      </w:rPr>
    </w:lvl>
    <w:lvl w:ilvl="5" w:tplc="DFC66472" w:tentative="1">
      <w:start w:val="1"/>
      <w:numFmt w:val="bullet"/>
      <w:lvlText w:val="•"/>
      <w:lvlJc w:val="left"/>
      <w:pPr>
        <w:tabs>
          <w:tab w:val="num" w:pos="3960"/>
        </w:tabs>
        <w:ind w:left="3960" w:hanging="360"/>
      </w:pPr>
      <w:rPr>
        <w:rFonts w:ascii="Arial" w:hAnsi="Arial" w:hint="default"/>
      </w:rPr>
    </w:lvl>
    <w:lvl w:ilvl="6" w:tplc="E7AC594C" w:tentative="1">
      <w:start w:val="1"/>
      <w:numFmt w:val="bullet"/>
      <w:lvlText w:val="•"/>
      <w:lvlJc w:val="left"/>
      <w:pPr>
        <w:tabs>
          <w:tab w:val="num" w:pos="4680"/>
        </w:tabs>
        <w:ind w:left="4680" w:hanging="360"/>
      </w:pPr>
      <w:rPr>
        <w:rFonts w:ascii="Arial" w:hAnsi="Arial" w:hint="default"/>
      </w:rPr>
    </w:lvl>
    <w:lvl w:ilvl="7" w:tplc="3C5AC242" w:tentative="1">
      <w:start w:val="1"/>
      <w:numFmt w:val="bullet"/>
      <w:lvlText w:val="•"/>
      <w:lvlJc w:val="left"/>
      <w:pPr>
        <w:tabs>
          <w:tab w:val="num" w:pos="5400"/>
        </w:tabs>
        <w:ind w:left="5400" w:hanging="360"/>
      </w:pPr>
      <w:rPr>
        <w:rFonts w:ascii="Arial" w:hAnsi="Arial" w:hint="default"/>
      </w:rPr>
    </w:lvl>
    <w:lvl w:ilvl="8" w:tplc="EC96CE92" w:tentative="1">
      <w:start w:val="1"/>
      <w:numFmt w:val="bullet"/>
      <w:lvlText w:val="•"/>
      <w:lvlJc w:val="left"/>
      <w:pPr>
        <w:tabs>
          <w:tab w:val="num" w:pos="6120"/>
        </w:tabs>
        <w:ind w:left="6120" w:hanging="360"/>
      </w:pPr>
      <w:rPr>
        <w:rFonts w:ascii="Arial" w:hAnsi="Arial" w:hint="default"/>
      </w:rPr>
    </w:lvl>
  </w:abstractNum>
  <w:abstractNum w:abstractNumId="10">
    <w:nsid w:val="05A82676"/>
    <w:multiLevelType w:val="hybridMultilevel"/>
    <w:tmpl w:val="88F2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65E7CC8"/>
    <w:multiLevelType w:val="hybridMultilevel"/>
    <w:tmpl w:val="CB40E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7155DC1"/>
    <w:multiLevelType w:val="multilevel"/>
    <w:tmpl w:val="2076A594"/>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0A033393"/>
    <w:multiLevelType w:val="hybridMultilevel"/>
    <w:tmpl w:val="9D3A5CCE"/>
    <w:lvl w:ilvl="0" w:tplc="A942D4AE">
      <w:start w:val="1"/>
      <w:numFmt w:val="bullet"/>
      <w:lvlText w:val=""/>
      <w:lvlJc w:val="left"/>
      <w:pPr>
        <w:tabs>
          <w:tab w:val="num" w:pos="720"/>
        </w:tabs>
        <w:ind w:left="720" w:hanging="360"/>
      </w:pPr>
      <w:rPr>
        <w:rFonts w:ascii="Wingdings" w:hAnsi="Wingdings" w:hint="default"/>
      </w:rPr>
    </w:lvl>
    <w:lvl w:ilvl="1" w:tplc="B2FCDAE0" w:tentative="1">
      <w:start w:val="1"/>
      <w:numFmt w:val="bullet"/>
      <w:lvlText w:val=""/>
      <w:lvlJc w:val="left"/>
      <w:pPr>
        <w:tabs>
          <w:tab w:val="num" w:pos="1440"/>
        </w:tabs>
        <w:ind w:left="1440" w:hanging="360"/>
      </w:pPr>
      <w:rPr>
        <w:rFonts w:ascii="Wingdings" w:hAnsi="Wingdings" w:hint="default"/>
      </w:rPr>
    </w:lvl>
    <w:lvl w:ilvl="2" w:tplc="6DE2EB34" w:tentative="1">
      <w:start w:val="1"/>
      <w:numFmt w:val="bullet"/>
      <w:lvlText w:val=""/>
      <w:lvlJc w:val="left"/>
      <w:pPr>
        <w:tabs>
          <w:tab w:val="num" w:pos="2160"/>
        </w:tabs>
        <w:ind w:left="2160" w:hanging="360"/>
      </w:pPr>
      <w:rPr>
        <w:rFonts w:ascii="Wingdings" w:hAnsi="Wingdings" w:hint="default"/>
      </w:rPr>
    </w:lvl>
    <w:lvl w:ilvl="3" w:tplc="F0D6DFD6" w:tentative="1">
      <w:start w:val="1"/>
      <w:numFmt w:val="bullet"/>
      <w:lvlText w:val=""/>
      <w:lvlJc w:val="left"/>
      <w:pPr>
        <w:tabs>
          <w:tab w:val="num" w:pos="2880"/>
        </w:tabs>
        <w:ind w:left="2880" w:hanging="360"/>
      </w:pPr>
      <w:rPr>
        <w:rFonts w:ascii="Wingdings" w:hAnsi="Wingdings" w:hint="default"/>
      </w:rPr>
    </w:lvl>
    <w:lvl w:ilvl="4" w:tplc="B9C2E88A" w:tentative="1">
      <w:start w:val="1"/>
      <w:numFmt w:val="bullet"/>
      <w:lvlText w:val=""/>
      <w:lvlJc w:val="left"/>
      <w:pPr>
        <w:tabs>
          <w:tab w:val="num" w:pos="3600"/>
        </w:tabs>
        <w:ind w:left="3600" w:hanging="360"/>
      </w:pPr>
      <w:rPr>
        <w:rFonts w:ascii="Wingdings" w:hAnsi="Wingdings" w:hint="default"/>
      </w:rPr>
    </w:lvl>
    <w:lvl w:ilvl="5" w:tplc="B298F324" w:tentative="1">
      <w:start w:val="1"/>
      <w:numFmt w:val="bullet"/>
      <w:lvlText w:val=""/>
      <w:lvlJc w:val="left"/>
      <w:pPr>
        <w:tabs>
          <w:tab w:val="num" w:pos="4320"/>
        </w:tabs>
        <w:ind w:left="4320" w:hanging="360"/>
      </w:pPr>
      <w:rPr>
        <w:rFonts w:ascii="Wingdings" w:hAnsi="Wingdings" w:hint="default"/>
      </w:rPr>
    </w:lvl>
    <w:lvl w:ilvl="6" w:tplc="714615A2" w:tentative="1">
      <w:start w:val="1"/>
      <w:numFmt w:val="bullet"/>
      <w:lvlText w:val=""/>
      <w:lvlJc w:val="left"/>
      <w:pPr>
        <w:tabs>
          <w:tab w:val="num" w:pos="5040"/>
        </w:tabs>
        <w:ind w:left="5040" w:hanging="360"/>
      </w:pPr>
      <w:rPr>
        <w:rFonts w:ascii="Wingdings" w:hAnsi="Wingdings" w:hint="default"/>
      </w:rPr>
    </w:lvl>
    <w:lvl w:ilvl="7" w:tplc="43D6C4B6" w:tentative="1">
      <w:start w:val="1"/>
      <w:numFmt w:val="bullet"/>
      <w:lvlText w:val=""/>
      <w:lvlJc w:val="left"/>
      <w:pPr>
        <w:tabs>
          <w:tab w:val="num" w:pos="5760"/>
        </w:tabs>
        <w:ind w:left="5760" w:hanging="360"/>
      </w:pPr>
      <w:rPr>
        <w:rFonts w:ascii="Wingdings" w:hAnsi="Wingdings" w:hint="default"/>
      </w:rPr>
    </w:lvl>
    <w:lvl w:ilvl="8" w:tplc="FF96D452" w:tentative="1">
      <w:start w:val="1"/>
      <w:numFmt w:val="bullet"/>
      <w:lvlText w:val=""/>
      <w:lvlJc w:val="left"/>
      <w:pPr>
        <w:tabs>
          <w:tab w:val="num" w:pos="6480"/>
        </w:tabs>
        <w:ind w:left="6480" w:hanging="360"/>
      </w:pPr>
      <w:rPr>
        <w:rFonts w:ascii="Wingdings" w:hAnsi="Wingdings" w:hint="default"/>
      </w:rPr>
    </w:lvl>
  </w:abstractNum>
  <w:abstractNum w:abstractNumId="14">
    <w:nsid w:val="0BB84114"/>
    <w:multiLevelType w:val="hybridMultilevel"/>
    <w:tmpl w:val="BFEE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BFA277A"/>
    <w:multiLevelType w:val="multilevel"/>
    <w:tmpl w:val="4F02544C"/>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6">
    <w:nsid w:val="0D774D64"/>
    <w:multiLevelType w:val="hybridMultilevel"/>
    <w:tmpl w:val="1772D8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17">
    <w:nsid w:val="0EF33C18"/>
    <w:multiLevelType w:val="multilevel"/>
    <w:tmpl w:val="2CC296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nsid w:val="123365C6"/>
    <w:multiLevelType w:val="hybridMultilevel"/>
    <w:tmpl w:val="62E67AE8"/>
    <w:lvl w:ilvl="0" w:tplc="7BB40FE6">
      <w:start w:val="1"/>
      <w:numFmt w:val="bullet"/>
      <w:lvlText w:val="•"/>
      <w:lvlJc w:val="left"/>
      <w:pPr>
        <w:tabs>
          <w:tab w:val="num" w:pos="720"/>
        </w:tabs>
        <w:ind w:left="720" w:hanging="360"/>
      </w:pPr>
      <w:rPr>
        <w:rFonts w:ascii="Arial" w:hAnsi="Arial" w:hint="default"/>
      </w:rPr>
    </w:lvl>
    <w:lvl w:ilvl="1" w:tplc="65865B3A" w:tentative="1">
      <w:start w:val="1"/>
      <w:numFmt w:val="bullet"/>
      <w:lvlText w:val="•"/>
      <w:lvlJc w:val="left"/>
      <w:pPr>
        <w:tabs>
          <w:tab w:val="num" w:pos="1440"/>
        </w:tabs>
        <w:ind w:left="1440" w:hanging="360"/>
      </w:pPr>
      <w:rPr>
        <w:rFonts w:ascii="Arial" w:hAnsi="Arial" w:hint="default"/>
      </w:rPr>
    </w:lvl>
    <w:lvl w:ilvl="2" w:tplc="5B345B32" w:tentative="1">
      <w:start w:val="1"/>
      <w:numFmt w:val="bullet"/>
      <w:lvlText w:val="•"/>
      <w:lvlJc w:val="left"/>
      <w:pPr>
        <w:tabs>
          <w:tab w:val="num" w:pos="2160"/>
        </w:tabs>
        <w:ind w:left="2160" w:hanging="360"/>
      </w:pPr>
      <w:rPr>
        <w:rFonts w:ascii="Arial" w:hAnsi="Arial" w:hint="default"/>
      </w:rPr>
    </w:lvl>
    <w:lvl w:ilvl="3" w:tplc="F1444236" w:tentative="1">
      <w:start w:val="1"/>
      <w:numFmt w:val="bullet"/>
      <w:lvlText w:val="•"/>
      <w:lvlJc w:val="left"/>
      <w:pPr>
        <w:tabs>
          <w:tab w:val="num" w:pos="2880"/>
        </w:tabs>
        <w:ind w:left="2880" w:hanging="360"/>
      </w:pPr>
      <w:rPr>
        <w:rFonts w:ascii="Arial" w:hAnsi="Arial" w:hint="default"/>
      </w:rPr>
    </w:lvl>
    <w:lvl w:ilvl="4" w:tplc="A2E6DBE8" w:tentative="1">
      <w:start w:val="1"/>
      <w:numFmt w:val="bullet"/>
      <w:lvlText w:val="•"/>
      <w:lvlJc w:val="left"/>
      <w:pPr>
        <w:tabs>
          <w:tab w:val="num" w:pos="3600"/>
        </w:tabs>
        <w:ind w:left="3600" w:hanging="360"/>
      </w:pPr>
      <w:rPr>
        <w:rFonts w:ascii="Arial" w:hAnsi="Arial" w:hint="default"/>
      </w:rPr>
    </w:lvl>
    <w:lvl w:ilvl="5" w:tplc="DFC66472" w:tentative="1">
      <w:start w:val="1"/>
      <w:numFmt w:val="bullet"/>
      <w:lvlText w:val="•"/>
      <w:lvlJc w:val="left"/>
      <w:pPr>
        <w:tabs>
          <w:tab w:val="num" w:pos="4320"/>
        </w:tabs>
        <w:ind w:left="4320" w:hanging="360"/>
      </w:pPr>
      <w:rPr>
        <w:rFonts w:ascii="Arial" w:hAnsi="Arial" w:hint="default"/>
      </w:rPr>
    </w:lvl>
    <w:lvl w:ilvl="6" w:tplc="E7AC594C" w:tentative="1">
      <w:start w:val="1"/>
      <w:numFmt w:val="bullet"/>
      <w:lvlText w:val="•"/>
      <w:lvlJc w:val="left"/>
      <w:pPr>
        <w:tabs>
          <w:tab w:val="num" w:pos="5040"/>
        </w:tabs>
        <w:ind w:left="5040" w:hanging="360"/>
      </w:pPr>
      <w:rPr>
        <w:rFonts w:ascii="Arial" w:hAnsi="Arial" w:hint="default"/>
      </w:rPr>
    </w:lvl>
    <w:lvl w:ilvl="7" w:tplc="3C5AC242" w:tentative="1">
      <w:start w:val="1"/>
      <w:numFmt w:val="bullet"/>
      <w:lvlText w:val="•"/>
      <w:lvlJc w:val="left"/>
      <w:pPr>
        <w:tabs>
          <w:tab w:val="num" w:pos="5760"/>
        </w:tabs>
        <w:ind w:left="5760" w:hanging="360"/>
      </w:pPr>
      <w:rPr>
        <w:rFonts w:ascii="Arial" w:hAnsi="Arial" w:hint="default"/>
      </w:rPr>
    </w:lvl>
    <w:lvl w:ilvl="8" w:tplc="EC96CE92" w:tentative="1">
      <w:start w:val="1"/>
      <w:numFmt w:val="bullet"/>
      <w:lvlText w:val="•"/>
      <w:lvlJc w:val="left"/>
      <w:pPr>
        <w:tabs>
          <w:tab w:val="num" w:pos="6480"/>
        </w:tabs>
        <w:ind w:left="6480" w:hanging="360"/>
      </w:pPr>
      <w:rPr>
        <w:rFonts w:ascii="Arial" w:hAnsi="Arial" w:hint="default"/>
      </w:rPr>
    </w:lvl>
  </w:abstractNum>
  <w:abstractNum w:abstractNumId="19">
    <w:nsid w:val="1498354A"/>
    <w:multiLevelType w:val="hybridMultilevel"/>
    <w:tmpl w:val="2C34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9173C11"/>
    <w:multiLevelType w:val="hybridMultilevel"/>
    <w:tmpl w:val="3C98EEAA"/>
    <w:lvl w:ilvl="0" w:tplc="40090001">
      <w:start w:val="1"/>
      <w:numFmt w:val="bullet"/>
      <w:lvlText w:val=""/>
      <w:lvlJc w:val="left"/>
      <w:pPr>
        <w:tabs>
          <w:tab w:val="num" w:pos="720"/>
        </w:tabs>
        <w:ind w:left="720" w:hanging="360"/>
      </w:pPr>
      <w:rPr>
        <w:rFonts w:ascii="Symbol" w:hAnsi="Symbol" w:hint="default"/>
      </w:rPr>
    </w:lvl>
    <w:lvl w:ilvl="1" w:tplc="B2FCDAE0" w:tentative="1">
      <w:start w:val="1"/>
      <w:numFmt w:val="bullet"/>
      <w:lvlText w:val=""/>
      <w:lvlJc w:val="left"/>
      <w:pPr>
        <w:tabs>
          <w:tab w:val="num" w:pos="1440"/>
        </w:tabs>
        <w:ind w:left="1440" w:hanging="360"/>
      </w:pPr>
      <w:rPr>
        <w:rFonts w:ascii="Wingdings" w:hAnsi="Wingdings" w:hint="default"/>
      </w:rPr>
    </w:lvl>
    <w:lvl w:ilvl="2" w:tplc="6DE2EB34" w:tentative="1">
      <w:start w:val="1"/>
      <w:numFmt w:val="bullet"/>
      <w:lvlText w:val=""/>
      <w:lvlJc w:val="left"/>
      <w:pPr>
        <w:tabs>
          <w:tab w:val="num" w:pos="2160"/>
        </w:tabs>
        <w:ind w:left="2160" w:hanging="360"/>
      </w:pPr>
      <w:rPr>
        <w:rFonts w:ascii="Wingdings" w:hAnsi="Wingdings" w:hint="default"/>
      </w:rPr>
    </w:lvl>
    <w:lvl w:ilvl="3" w:tplc="F0D6DFD6" w:tentative="1">
      <w:start w:val="1"/>
      <w:numFmt w:val="bullet"/>
      <w:lvlText w:val=""/>
      <w:lvlJc w:val="left"/>
      <w:pPr>
        <w:tabs>
          <w:tab w:val="num" w:pos="2880"/>
        </w:tabs>
        <w:ind w:left="2880" w:hanging="360"/>
      </w:pPr>
      <w:rPr>
        <w:rFonts w:ascii="Wingdings" w:hAnsi="Wingdings" w:hint="default"/>
      </w:rPr>
    </w:lvl>
    <w:lvl w:ilvl="4" w:tplc="B9C2E88A" w:tentative="1">
      <w:start w:val="1"/>
      <w:numFmt w:val="bullet"/>
      <w:lvlText w:val=""/>
      <w:lvlJc w:val="left"/>
      <w:pPr>
        <w:tabs>
          <w:tab w:val="num" w:pos="3600"/>
        </w:tabs>
        <w:ind w:left="3600" w:hanging="360"/>
      </w:pPr>
      <w:rPr>
        <w:rFonts w:ascii="Wingdings" w:hAnsi="Wingdings" w:hint="default"/>
      </w:rPr>
    </w:lvl>
    <w:lvl w:ilvl="5" w:tplc="B298F324" w:tentative="1">
      <w:start w:val="1"/>
      <w:numFmt w:val="bullet"/>
      <w:lvlText w:val=""/>
      <w:lvlJc w:val="left"/>
      <w:pPr>
        <w:tabs>
          <w:tab w:val="num" w:pos="4320"/>
        </w:tabs>
        <w:ind w:left="4320" w:hanging="360"/>
      </w:pPr>
      <w:rPr>
        <w:rFonts w:ascii="Wingdings" w:hAnsi="Wingdings" w:hint="default"/>
      </w:rPr>
    </w:lvl>
    <w:lvl w:ilvl="6" w:tplc="714615A2" w:tentative="1">
      <w:start w:val="1"/>
      <w:numFmt w:val="bullet"/>
      <w:lvlText w:val=""/>
      <w:lvlJc w:val="left"/>
      <w:pPr>
        <w:tabs>
          <w:tab w:val="num" w:pos="5040"/>
        </w:tabs>
        <w:ind w:left="5040" w:hanging="360"/>
      </w:pPr>
      <w:rPr>
        <w:rFonts w:ascii="Wingdings" w:hAnsi="Wingdings" w:hint="default"/>
      </w:rPr>
    </w:lvl>
    <w:lvl w:ilvl="7" w:tplc="43D6C4B6" w:tentative="1">
      <w:start w:val="1"/>
      <w:numFmt w:val="bullet"/>
      <w:lvlText w:val=""/>
      <w:lvlJc w:val="left"/>
      <w:pPr>
        <w:tabs>
          <w:tab w:val="num" w:pos="5760"/>
        </w:tabs>
        <w:ind w:left="5760" w:hanging="360"/>
      </w:pPr>
      <w:rPr>
        <w:rFonts w:ascii="Wingdings" w:hAnsi="Wingdings" w:hint="default"/>
      </w:rPr>
    </w:lvl>
    <w:lvl w:ilvl="8" w:tplc="FF96D452" w:tentative="1">
      <w:start w:val="1"/>
      <w:numFmt w:val="bullet"/>
      <w:lvlText w:val=""/>
      <w:lvlJc w:val="left"/>
      <w:pPr>
        <w:tabs>
          <w:tab w:val="num" w:pos="6480"/>
        </w:tabs>
        <w:ind w:left="6480" w:hanging="360"/>
      </w:pPr>
      <w:rPr>
        <w:rFonts w:ascii="Wingdings" w:hAnsi="Wingdings" w:hint="default"/>
      </w:rPr>
    </w:lvl>
  </w:abstractNum>
  <w:abstractNum w:abstractNumId="21">
    <w:nsid w:val="1CD26C59"/>
    <w:multiLevelType w:val="multilevel"/>
    <w:tmpl w:val="A95E0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44D6356"/>
    <w:multiLevelType w:val="hybridMultilevel"/>
    <w:tmpl w:val="6D6E8970"/>
    <w:lvl w:ilvl="0" w:tplc="40090001">
      <w:start w:val="1"/>
      <w:numFmt w:val="bullet"/>
      <w:lvlText w:val=""/>
      <w:lvlJc w:val="left"/>
      <w:pPr>
        <w:tabs>
          <w:tab w:val="num" w:pos="360"/>
        </w:tabs>
        <w:ind w:left="360" w:hanging="360"/>
      </w:pPr>
      <w:rPr>
        <w:rFonts w:ascii="Symbol" w:hAnsi="Symbol" w:hint="default"/>
      </w:rPr>
    </w:lvl>
    <w:lvl w:ilvl="1" w:tplc="0C6CE984" w:tentative="1">
      <w:start w:val="1"/>
      <w:numFmt w:val="bullet"/>
      <w:lvlText w:val="•"/>
      <w:lvlJc w:val="left"/>
      <w:pPr>
        <w:tabs>
          <w:tab w:val="num" w:pos="1080"/>
        </w:tabs>
        <w:ind w:left="1080" w:hanging="360"/>
      </w:pPr>
      <w:rPr>
        <w:rFonts w:ascii="Arial" w:hAnsi="Arial" w:hint="default"/>
      </w:rPr>
    </w:lvl>
    <w:lvl w:ilvl="2" w:tplc="FB8CD908" w:tentative="1">
      <w:start w:val="1"/>
      <w:numFmt w:val="bullet"/>
      <w:lvlText w:val="•"/>
      <w:lvlJc w:val="left"/>
      <w:pPr>
        <w:tabs>
          <w:tab w:val="num" w:pos="1800"/>
        </w:tabs>
        <w:ind w:left="1800" w:hanging="360"/>
      </w:pPr>
      <w:rPr>
        <w:rFonts w:ascii="Arial" w:hAnsi="Arial" w:hint="default"/>
      </w:rPr>
    </w:lvl>
    <w:lvl w:ilvl="3" w:tplc="843A1752" w:tentative="1">
      <w:start w:val="1"/>
      <w:numFmt w:val="bullet"/>
      <w:lvlText w:val="•"/>
      <w:lvlJc w:val="left"/>
      <w:pPr>
        <w:tabs>
          <w:tab w:val="num" w:pos="2520"/>
        </w:tabs>
        <w:ind w:left="2520" w:hanging="360"/>
      </w:pPr>
      <w:rPr>
        <w:rFonts w:ascii="Arial" w:hAnsi="Arial" w:hint="default"/>
      </w:rPr>
    </w:lvl>
    <w:lvl w:ilvl="4" w:tplc="28B064FC" w:tentative="1">
      <w:start w:val="1"/>
      <w:numFmt w:val="bullet"/>
      <w:lvlText w:val="•"/>
      <w:lvlJc w:val="left"/>
      <w:pPr>
        <w:tabs>
          <w:tab w:val="num" w:pos="3240"/>
        </w:tabs>
        <w:ind w:left="3240" w:hanging="360"/>
      </w:pPr>
      <w:rPr>
        <w:rFonts w:ascii="Arial" w:hAnsi="Arial" w:hint="default"/>
      </w:rPr>
    </w:lvl>
    <w:lvl w:ilvl="5" w:tplc="81DA0542" w:tentative="1">
      <w:start w:val="1"/>
      <w:numFmt w:val="bullet"/>
      <w:lvlText w:val="•"/>
      <w:lvlJc w:val="left"/>
      <w:pPr>
        <w:tabs>
          <w:tab w:val="num" w:pos="3960"/>
        </w:tabs>
        <w:ind w:left="3960" w:hanging="360"/>
      </w:pPr>
      <w:rPr>
        <w:rFonts w:ascii="Arial" w:hAnsi="Arial" w:hint="default"/>
      </w:rPr>
    </w:lvl>
    <w:lvl w:ilvl="6" w:tplc="27BE2958" w:tentative="1">
      <w:start w:val="1"/>
      <w:numFmt w:val="bullet"/>
      <w:lvlText w:val="•"/>
      <w:lvlJc w:val="left"/>
      <w:pPr>
        <w:tabs>
          <w:tab w:val="num" w:pos="4680"/>
        </w:tabs>
        <w:ind w:left="4680" w:hanging="360"/>
      </w:pPr>
      <w:rPr>
        <w:rFonts w:ascii="Arial" w:hAnsi="Arial" w:hint="default"/>
      </w:rPr>
    </w:lvl>
    <w:lvl w:ilvl="7" w:tplc="9F9EF002" w:tentative="1">
      <w:start w:val="1"/>
      <w:numFmt w:val="bullet"/>
      <w:lvlText w:val="•"/>
      <w:lvlJc w:val="left"/>
      <w:pPr>
        <w:tabs>
          <w:tab w:val="num" w:pos="5400"/>
        </w:tabs>
        <w:ind w:left="5400" w:hanging="360"/>
      </w:pPr>
      <w:rPr>
        <w:rFonts w:ascii="Arial" w:hAnsi="Arial" w:hint="default"/>
      </w:rPr>
    </w:lvl>
    <w:lvl w:ilvl="8" w:tplc="11CC0570" w:tentative="1">
      <w:start w:val="1"/>
      <w:numFmt w:val="bullet"/>
      <w:lvlText w:val="•"/>
      <w:lvlJc w:val="left"/>
      <w:pPr>
        <w:tabs>
          <w:tab w:val="num" w:pos="6120"/>
        </w:tabs>
        <w:ind w:left="6120" w:hanging="360"/>
      </w:pPr>
      <w:rPr>
        <w:rFonts w:ascii="Arial" w:hAnsi="Arial" w:hint="default"/>
      </w:rPr>
    </w:lvl>
  </w:abstractNum>
  <w:abstractNum w:abstractNumId="23">
    <w:nsid w:val="26960653"/>
    <w:multiLevelType w:val="multilevel"/>
    <w:tmpl w:val="C0AAC37A"/>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275C2C9F"/>
    <w:multiLevelType w:val="hybridMultilevel"/>
    <w:tmpl w:val="2CFAC748"/>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25">
    <w:nsid w:val="2ED552CB"/>
    <w:multiLevelType w:val="hybridMultilevel"/>
    <w:tmpl w:val="D88C33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3F862F68"/>
    <w:multiLevelType w:val="hybridMultilevel"/>
    <w:tmpl w:val="B400D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42BD7E0E"/>
    <w:multiLevelType w:val="multilevel"/>
    <w:tmpl w:val="6C068FF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45F3EF2"/>
    <w:multiLevelType w:val="multilevel"/>
    <w:tmpl w:val="13587DFC"/>
    <w:lvl w:ilvl="0">
      <w:start w:val="1"/>
      <w:numFmt w:val="decimal"/>
      <w:lvlText w:val="%1."/>
      <w:lvlJc w:val="left"/>
      <w:pPr>
        <w:ind w:left="360" w:hanging="360"/>
      </w:pPr>
      <w:rPr>
        <w:rFonts w:hint="default"/>
        <w:sz w:val="32"/>
        <w:szCs w:val="32"/>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4F3E3622"/>
    <w:multiLevelType w:val="hybridMultilevel"/>
    <w:tmpl w:val="6BBC95C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048336F"/>
    <w:multiLevelType w:val="hybridMultilevel"/>
    <w:tmpl w:val="BB28A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5240710"/>
    <w:multiLevelType w:val="hybridMultilevel"/>
    <w:tmpl w:val="46F6D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66825E2"/>
    <w:multiLevelType w:val="hybridMultilevel"/>
    <w:tmpl w:val="25766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563A2C"/>
    <w:multiLevelType w:val="multilevel"/>
    <w:tmpl w:val="C0EA57C6"/>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nsid w:val="5902791A"/>
    <w:multiLevelType w:val="hybridMultilevel"/>
    <w:tmpl w:val="3D08DC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59D63C61"/>
    <w:multiLevelType w:val="hybridMultilevel"/>
    <w:tmpl w:val="36B069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5A4421FD"/>
    <w:multiLevelType w:val="hybridMultilevel"/>
    <w:tmpl w:val="5A1A0E1C"/>
    <w:lvl w:ilvl="0" w:tplc="BE08ACA0">
      <w:start w:val="1"/>
      <w:numFmt w:val="bullet"/>
      <w:lvlText w:val="•"/>
      <w:lvlJc w:val="left"/>
      <w:pPr>
        <w:tabs>
          <w:tab w:val="num" w:pos="720"/>
        </w:tabs>
        <w:ind w:left="720" w:hanging="360"/>
      </w:pPr>
      <w:rPr>
        <w:rFonts w:ascii="Arial" w:hAnsi="Arial" w:hint="default"/>
      </w:rPr>
    </w:lvl>
    <w:lvl w:ilvl="1" w:tplc="0C6CE984" w:tentative="1">
      <w:start w:val="1"/>
      <w:numFmt w:val="bullet"/>
      <w:lvlText w:val="•"/>
      <w:lvlJc w:val="left"/>
      <w:pPr>
        <w:tabs>
          <w:tab w:val="num" w:pos="1440"/>
        </w:tabs>
        <w:ind w:left="1440" w:hanging="360"/>
      </w:pPr>
      <w:rPr>
        <w:rFonts w:ascii="Arial" w:hAnsi="Arial" w:hint="default"/>
      </w:rPr>
    </w:lvl>
    <w:lvl w:ilvl="2" w:tplc="FB8CD908" w:tentative="1">
      <w:start w:val="1"/>
      <w:numFmt w:val="bullet"/>
      <w:lvlText w:val="•"/>
      <w:lvlJc w:val="left"/>
      <w:pPr>
        <w:tabs>
          <w:tab w:val="num" w:pos="2160"/>
        </w:tabs>
        <w:ind w:left="2160" w:hanging="360"/>
      </w:pPr>
      <w:rPr>
        <w:rFonts w:ascii="Arial" w:hAnsi="Arial" w:hint="default"/>
      </w:rPr>
    </w:lvl>
    <w:lvl w:ilvl="3" w:tplc="843A1752" w:tentative="1">
      <w:start w:val="1"/>
      <w:numFmt w:val="bullet"/>
      <w:lvlText w:val="•"/>
      <w:lvlJc w:val="left"/>
      <w:pPr>
        <w:tabs>
          <w:tab w:val="num" w:pos="2880"/>
        </w:tabs>
        <w:ind w:left="2880" w:hanging="360"/>
      </w:pPr>
      <w:rPr>
        <w:rFonts w:ascii="Arial" w:hAnsi="Arial" w:hint="default"/>
      </w:rPr>
    </w:lvl>
    <w:lvl w:ilvl="4" w:tplc="28B064FC" w:tentative="1">
      <w:start w:val="1"/>
      <w:numFmt w:val="bullet"/>
      <w:lvlText w:val="•"/>
      <w:lvlJc w:val="left"/>
      <w:pPr>
        <w:tabs>
          <w:tab w:val="num" w:pos="3600"/>
        </w:tabs>
        <w:ind w:left="3600" w:hanging="360"/>
      </w:pPr>
      <w:rPr>
        <w:rFonts w:ascii="Arial" w:hAnsi="Arial" w:hint="default"/>
      </w:rPr>
    </w:lvl>
    <w:lvl w:ilvl="5" w:tplc="81DA0542" w:tentative="1">
      <w:start w:val="1"/>
      <w:numFmt w:val="bullet"/>
      <w:lvlText w:val="•"/>
      <w:lvlJc w:val="left"/>
      <w:pPr>
        <w:tabs>
          <w:tab w:val="num" w:pos="4320"/>
        </w:tabs>
        <w:ind w:left="4320" w:hanging="360"/>
      </w:pPr>
      <w:rPr>
        <w:rFonts w:ascii="Arial" w:hAnsi="Arial" w:hint="default"/>
      </w:rPr>
    </w:lvl>
    <w:lvl w:ilvl="6" w:tplc="27BE2958" w:tentative="1">
      <w:start w:val="1"/>
      <w:numFmt w:val="bullet"/>
      <w:lvlText w:val="•"/>
      <w:lvlJc w:val="left"/>
      <w:pPr>
        <w:tabs>
          <w:tab w:val="num" w:pos="5040"/>
        </w:tabs>
        <w:ind w:left="5040" w:hanging="360"/>
      </w:pPr>
      <w:rPr>
        <w:rFonts w:ascii="Arial" w:hAnsi="Arial" w:hint="default"/>
      </w:rPr>
    </w:lvl>
    <w:lvl w:ilvl="7" w:tplc="9F9EF002" w:tentative="1">
      <w:start w:val="1"/>
      <w:numFmt w:val="bullet"/>
      <w:lvlText w:val="•"/>
      <w:lvlJc w:val="left"/>
      <w:pPr>
        <w:tabs>
          <w:tab w:val="num" w:pos="5760"/>
        </w:tabs>
        <w:ind w:left="5760" w:hanging="360"/>
      </w:pPr>
      <w:rPr>
        <w:rFonts w:ascii="Arial" w:hAnsi="Arial" w:hint="default"/>
      </w:rPr>
    </w:lvl>
    <w:lvl w:ilvl="8" w:tplc="11CC0570" w:tentative="1">
      <w:start w:val="1"/>
      <w:numFmt w:val="bullet"/>
      <w:lvlText w:val="•"/>
      <w:lvlJc w:val="left"/>
      <w:pPr>
        <w:tabs>
          <w:tab w:val="num" w:pos="6480"/>
        </w:tabs>
        <w:ind w:left="6480" w:hanging="360"/>
      </w:pPr>
      <w:rPr>
        <w:rFonts w:ascii="Arial" w:hAnsi="Arial" w:hint="default"/>
      </w:rPr>
    </w:lvl>
  </w:abstractNum>
  <w:abstractNum w:abstractNumId="37">
    <w:nsid w:val="5BD955A9"/>
    <w:multiLevelType w:val="hybridMultilevel"/>
    <w:tmpl w:val="15CC8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D2E022B"/>
    <w:multiLevelType w:val="multilevel"/>
    <w:tmpl w:val="26AABDB6"/>
    <w:lvl w:ilvl="0">
      <w:start w:val="1"/>
      <w:numFmt w:val="bullet"/>
      <w:lvlText w:val=""/>
      <w:lvlJc w:val="left"/>
      <w:pPr>
        <w:tabs>
          <w:tab w:val="num" w:pos="360"/>
        </w:tabs>
        <w:ind w:left="360" w:hanging="360"/>
      </w:pPr>
      <w:rPr>
        <w:rFonts w:ascii="Symbol" w:hAnsi="Symbol" w:hint="default"/>
      </w:rPr>
    </w:lvl>
    <w:lvl w:ilvl="1">
      <w:start w:val="5"/>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5FEF2A16"/>
    <w:multiLevelType w:val="multilevel"/>
    <w:tmpl w:val="AF4446E0"/>
    <w:lvl w:ilvl="0">
      <w:start w:val="4"/>
      <w:numFmt w:val="decimal"/>
      <w:lvlText w:val="%1"/>
      <w:lvlJc w:val="left"/>
      <w:pPr>
        <w:ind w:left="360" w:hanging="36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40">
    <w:nsid w:val="62B86CBF"/>
    <w:multiLevelType w:val="hybridMultilevel"/>
    <w:tmpl w:val="32BCB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8804DFB"/>
    <w:multiLevelType w:val="multilevel"/>
    <w:tmpl w:val="2CE483D8"/>
    <w:lvl w:ilvl="0">
      <w:start w:val="1"/>
      <w:numFmt w:val="decimal"/>
      <w:pStyle w:val="Numberedlist21"/>
      <w:lvlText w:val="%1."/>
      <w:lvlJc w:val="left"/>
      <w:pPr>
        <w:tabs>
          <w:tab w:val="num" w:pos="540"/>
        </w:tabs>
        <w:ind w:left="540" w:hanging="360"/>
      </w:pPr>
      <w:rPr>
        <w:rFonts w:hint="default"/>
        <w:color w:val="auto"/>
      </w:rPr>
    </w:lvl>
    <w:lvl w:ilvl="1">
      <w:start w:val="1"/>
      <w:numFmt w:val="decimal"/>
      <w:pStyle w:val="Numberedlist22"/>
      <w:lvlText w:val="%1.%2."/>
      <w:lvlJc w:val="left"/>
      <w:pPr>
        <w:tabs>
          <w:tab w:val="num" w:pos="1080"/>
        </w:tabs>
        <w:ind w:left="720" w:hanging="360"/>
      </w:pPr>
      <w:rPr>
        <w:rFonts w:hint="default"/>
        <w:i w:val="0"/>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nsid w:val="6DFD60DB"/>
    <w:multiLevelType w:val="multilevel"/>
    <w:tmpl w:val="FADEB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nsid w:val="6EB15511"/>
    <w:multiLevelType w:val="multilevel"/>
    <w:tmpl w:val="7D665480"/>
    <w:lvl w:ilvl="0">
      <w:start w:val="1"/>
      <w:numFmt w:val="decimal"/>
      <w:lvlText w:val="%1"/>
      <w:lvlJc w:val="left"/>
      <w:pPr>
        <w:ind w:left="360" w:hanging="360"/>
      </w:pPr>
      <w:rPr>
        <w:rFonts w:hint="default"/>
        <w:b w:val="0"/>
        <w:sz w:val="24"/>
      </w:rPr>
    </w:lvl>
    <w:lvl w:ilvl="1">
      <w:start w:val="3"/>
      <w:numFmt w:val="decimal"/>
      <w:lvlText w:val="%1.%2"/>
      <w:lvlJc w:val="left"/>
      <w:pPr>
        <w:ind w:left="720" w:hanging="360"/>
      </w:pPr>
      <w:rPr>
        <w:rFonts w:hint="default"/>
        <w:b w:val="0"/>
        <w:sz w:val="24"/>
      </w:rPr>
    </w:lvl>
    <w:lvl w:ilvl="2">
      <w:start w:val="1"/>
      <w:numFmt w:val="decimal"/>
      <w:lvlText w:val="%1.%2.%3"/>
      <w:lvlJc w:val="left"/>
      <w:pPr>
        <w:ind w:left="1440" w:hanging="720"/>
      </w:pPr>
      <w:rPr>
        <w:rFonts w:hint="default"/>
        <w:b w:val="0"/>
        <w:sz w:val="24"/>
      </w:rPr>
    </w:lvl>
    <w:lvl w:ilvl="3">
      <w:start w:val="1"/>
      <w:numFmt w:val="decimal"/>
      <w:lvlText w:val="%1.%2.%3.%4"/>
      <w:lvlJc w:val="left"/>
      <w:pPr>
        <w:ind w:left="2160" w:hanging="1080"/>
      </w:pPr>
      <w:rPr>
        <w:rFonts w:hint="default"/>
        <w:b w:val="0"/>
        <w:sz w:val="24"/>
      </w:rPr>
    </w:lvl>
    <w:lvl w:ilvl="4">
      <w:start w:val="1"/>
      <w:numFmt w:val="decimal"/>
      <w:lvlText w:val="%1.%2.%3.%4.%5"/>
      <w:lvlJc w:val="left"/>
      <w:pPr>
        <w:ind w:left="2520" w:hanging="1080"/>
      </w:pPr>
      <w:rPr>
        <w:rFonts w:hint="default"/>
        <w:b w:val="0"/>
        <w:sz w:val="24"/>
      </w:rPr>
    </w:lvl>
    <w:lvl w:ilvl="5">
      <w:start w:val="1"/>
      <w:numFmt w:val="decimal"/>
      <w:lvlText w:val="%1.%2.%3.%4.%5.%6"/>
      <w:lvlJc w:val="left"/>
      <w:pPr>
        <w:ind w:left="3240" w:hanging="1440"/>
      </w:pPr>
      <w:rPr>
        <w:rFonts w:hint="default"/>
        <w:b w:val="0"/>
        <w:sz w:val="24"/>
      </w:rPr>
    </w:lvl>
    <w:lvl w:ilvl="6">
      <w:start w:val="1"/>
      <w:numFmt w:val="decimal"/>
      <w:lvlText w:val="%1.%2.%3.%4.%5.%6.%7"/>
      <w:lvlJc w:val="left"/>
      <w:pPr>
        <w:ind w:left="3600" w:hanging="1440"/>
      </w:pPr>
      <w:rPr>
        <w:rFonts w:hint="default"/>
        <w:b w:val="0"/>
        <w:sz w:val="24"/>
      </w:rPr>
    </w:lvl>
    <w:lvl w:ilvl="7">
      <w:start w:val="1"/>
      <w:numFmt w:val="decimal"/>
      <w:lvlText w:val="%1.%2.%3.%4.%5.%6.%7.%8"/>
      <w:lvlJc w:val="left"/>
      <w:pPr>
        <w:ind w:left="4320" w:hanging="1800"/>
      </w:pPr>
      <w:rPr>
        <w:rFonts w:hint="default"/>
        <w:b w:val="0"/>
        <w:sz w:val="24"/>
      </w:rPr>
    </w:lvl>
    <w:lvl w:ilvl="8">
      <w:start w:val="1"/>
      <w:numFmt w:val="decimal"/>
      <w:lvlText w:val="%1.%2.%3.%4.%5.%6.%7.%8.%9"/>
      <w:lvlJc w:val="left"/>
      <w:pPr>
        <w:ind w:left="5040" w:hanging="2160"/>
      </w:pPr>
      <w:rPr>
        <w:rFonts w:hint="default"/>
        <w:b w:val="0"/>
        <w:sz w:val="24"/>
      </w:rPr>
    </w:lvl>
  </w:abstractNum>
  <w:abstractNum w:abstractNumId="44">
    <w:nsid w:val="73C635E1"/>
    <w:multiLevelType w:val="hybridMultilevel"/>
    <w:tmpl w:val="82BE1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77E440B1"/>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nsid w:val="7B7C1C94"/>
    <w:multiLevelType w:val="hybridMultilevel"/>
    <w:tmpl w:val="3BC66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1"/>
  </w:num>
  <w:num w:numId="3">
    <w:abstractNumId w:val="27"/>
  </w:num>
  <w:num w:numId="4">
    <w:abstractNumId w:val="24"/>
  </w:num>
  <w:num w:numId="5">
    <w:abstractNumId w:val="35"/>
  </w:num>
  <w:num w:numId="6">
    <w:abstractNumId w:val="34"/>
  </w:num>
  <w:num w:numId="7">
    <w:abstractNumId w:val="46"/>
  </w:num>
  <w:num w:numId="8">
    <w:abstractNumId w:val="32"/>
  </w:num>
  <w:num w:numId="9">
    <w:abstractNumId w:val="19"/>
  </w:num>
  <w:num w:numId="10">
    <w:abstractNumId w:val="44"/>
  </w:num>
  <w:num w:numId="11">
    <w:abstractNumId w:val="10"/>
  </w:num>
  <w:num w:numId="12">
    <w:abstractNumId w:val="26"/>
  </w:num>
  <w:num w:numId="13">
    <w:abstractNumId w:val="8"/>
  </w:num>
  <w:num w:numId="14">
    <w:abstractNumId w:val="31"/>
  </w:num>
  <w:num w:numId="15">
    <w:abstractNumId w:val="25"/>
  </w:num>
  <w:num w:numId="16">
    <w:abstractNumId w:val="30"/>
  </w:num>
  <w:num w:numId="17">
    <w:abstractNumId w:val="11"/>
  </w:num>
  <w:num w:numId="18">
    <w:abstractNumId w:val="14"/>
  </w:num>
  <w:num w:numId="19">
    <w:abstractNumId w:val="18"/>
  </w:num>
  <w:num w:numId="20">
    <w:abstractNumId w:val="36"/>
  </w:num>
  <w:num w:numId="21">
    <w:abstractNumId w:val="40"/>
  </w:num>
  <w:num w:numId="22">
    <w:abstractNumId w:val="45"/>
  </w:num>
  <w:num w:numId="23">
    <w:abstractNumId w:val="28"/>
  </w:num>
  <w:num w:numId="24">
    <w:abstractNumId w:val="43"/>
  </w:num>
  <w:num w:numId="25">
    <w:abstractNumId w:val="15"/>
  </w:num>
  <w:num w:numId="26">
    <w:abstractNumId w:val="17"/>
  </w:num>
  <w:num w:numId="27">
    <w:abstractNumId w:val="42"/>
  </w:num>
  <w:num w:numId="28">
    <w:abstractNumId w:val="21"/>
  </w:num>
  <w:num w:numId="29">
    <w:abstractNumId w:val="38"/>
  </w:num>
  <w:num w:numId="30">
    <w:abstractNumId w:val="22"/>
  </w:num>
  <w:num w:numId="31">
    <w:abstractNumId w:val="9"/>
  </w:num>
  <w:num w:numId="32">
    <w:abstractNumId w:val="33"/>
  </w:num>
  <w:num w:numId="33">
    <w:abstractNumId w:val="12"/>
  </w:num>
  <w:num w:numId="34">
    <w:abstractNumId w:val="23"/>
  </w:num>
  <w:num w:numId="35">
    <w:abstractNumId w:val="39"/>
  </w:num>
  <w:num w:numId="36">
    <w:abstractNumId w:val="16"/>
  </w:num>
  <w:num w:numId="37">
    <w:abstractNumId w:val="37"/>
  </w:num>
  <w:num w:numId="38">
    <w:abstractNumId w:val="29"/>
  </w:num>
  <w:num w:numId="39">
    <w:abstractNumId w:val="13"/>
  </w:num>
  <w:num w:numId="40">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374"/>
    <w:rsid w:val="000009EA"/>
    <w:rsid w:val="00000BCD"/>
    <w:rsid w:val="00000C60"/>
    <w:rsid w:val="00003E81"/>
    <w:rsid w:val="00005C07"/>
    <w:rsid w:val="00006DE3"/>
    <w:rsid w:val="00010E3A"/>
    <w:rsid w:val="00011819"/>
    <w:rsid w:val="00012955"/>
    <w:rsid w:val="00014E4C"/>
    <w:rsid w:val="00016453"/>
    <w:rsid w:val="00017BF8"/>
    <w:rsid w:val="00021BA5"/>
    <w:rsid w:val="00023B3C"/>
    <w:rsid w:val="00024287"/>
    <w:rsid w:val="00032EDB"/>
    <w:rsid w:val="00034A66"/>
    <w:rsid w:val="000440B2"/>
    <w:rsid w:val="0004523F"/>
    <w:rsid w:val="00066BF7"/>
    <w:rsid w:val="000708B5"/>
    <w:rsid w:val="00073CB3"/>
    <w:rsid w:val="00074E4D"/>
    <w:rsid w:val="00081BCD"/>
    <w:rsid w:val="000856A4"/>
    <w:rsid w:val="000A1825"/>
    <w:rsid w:val="000B06A0"/>
    <w:rsid w:val="000B2938"/>
    <w:rsid w:val="000B5505"/>
    <w:rsid w:val="000C0977"/>
    <w:rsid w:val="000C3274"/>
    <w:rsid w:val="000D6C87"/>
    <w:rsid w:val="000D7266"/>
    <w:rsid w:val="000E1691"/>
    <w:rsid w:val="000E31D8"/>
    <w:rsid w:val="000E7A3E"/>
    <w:rsid w:val="000F4B32"/>
    <w:rsid w:val="000F67E7"/>
    <w:rsid w:val="00101BDE"/>
    <w:rsid w:val="00104749"/>
    <w:rsid w:val="00105A9C"/>
    <w:rsid w:val="001078A6"/>
    <w:rsid w:val="00110459"/>
    <w:rsid w:val="001125FD"/>
    <w:rsid w:val="00112C63"/>
    <w:rsid w:val="001214B1"/>
    <w:rsid w:val="00121D94"/>
    <w:rsid w:val="00125812"/>
    <w:rsid w:val="00125A31"/>
    <w:rsid w:val="00133C17"/>
    <w:rsid w:val="00135479"/>
    <w:rsid w:val="00147BA9"/>
    <w:rsid w:val="0016255A"/>
    <w:rsid w:val="00181784"/>
    <w:rsid w:val="001830A4"/>
    <w:rsid w:val="001848A3"/>
    <w:rsid w:val="00195FDB"/>
    <w:rsid w:val="001977EC"/>
    <w:rsid w:val="001A73FE"/>
    <w:rsid w:val="001B180D"/>
    <w:rsid w:val="001B1EEA"/>
    <w:rsid w:val="001C549A"/>
    <w:rsid w:val="001D6FFF"/>
    <w:rsid w:val="001E1588"/>
    <w:rsid w:val="001E19D4"/>
    <w:rsid w:val="001E37F7"/>
    <w:rsid w:val="001E49D6"/>
    <w:rsid w:val="001F0661"/>
    <w:rsid w:val="002007A0"/>
    <w:rsid w:val="002075E4"/>
    <w:rsid w:val="002076A9"/>
    <w:rsid w:val="002179B0"/>
    <w:rsid w:val="002213AE"/>
    <w:rsid w:val="0023782A"/>
    <w:rsid w:val="00240667"/>
    <w:rsid w:val="00242032"/>
    <w:rsid w:val="002460D4"/>
    <w:rsid w:val="00250C15"/>
    <w:rsid w:val="00251AD6"/>
    <w:rsid w:val="0025606C"/>
    <w:rsid w:val="00256444"/>
    <w:rsid w:val="00260330"/>
    <w:rsid w:val="0027278F"/>
    <w:rsid w:val="00272D99"/>
    <w:rsid w:val="00284F0E"/>
    <w:rsid w:val="0029319E"/>
    <w:rsid w:val="0029407C"/>
    <w:rsid w:val="00294BF3"/>
    <w:rsid w:val="00296E50"/>
    <w:rsid w:val="002A0258"/>
    <w:rsid w:val="002A2D40"/>
    <w:rsid w:val="002A51FC"/>
    <w:rsid w:val="002A6B36"/>
    <w:rsid w:val="002B0ACF"/>
    <w:rsid w:val="002B16BF"/>
    <w:rsid w:val="002B3A62"/>
    <w:rsid w:val="002C1044"/>
    <w:rsid w:val="002D2158"/>
    <w:rsid w:val="002D3131"/>
    <w:rsid w:val="002D6D1E"/>
    <w:rsid w:val="002D7498"/>
    <w:rsid w:val="002D74FC"/>
    <w:rsid w:val="002E3A67"/>
    <w:rsid w:val="002E3F33"/>
    <w:rsid w:val="002E558F"/>
    <w:rsid w:val="002F1DA5"/>
    <w:rsid w:val="002F2E8D"/>
    <w:rsid w:val="00305269"/>
    <w:rsid w:val="003076E6"/>
    <w:rsid w:val="00312054"/>
    <w:rsid w:val="00315FC6"/>
    <w:rsid w:val="00320114"/>
    <w:rsid w:val="003256BC"/>
    <w:rsid w:val="00334A69"/>
    <w:rsid w:val="00350DF5"/>
    <w:rsid w:val="00357724"/>
    <w:rsid w:val="00362F24"/>
    <w:rsid w:val="0036565A"/>
    <w:rsid w:val="00366FDB"/>
    <w:rsid w:val="0037428B"/>
    <w:rsid w:val="00377879"/>
    <w:rsid w:val="00377B03"/>
    <w:rsid w:val="003809F4"/>
    <w:rsid w:val="00381757"/>
    <w:rsid w:val="00387B41"/>
    <w:rsid w:val="00390E68"/>
    <w:rsid w:val="003964ED"/>
    <w:rsid w:val="003979B6"/>
    <w:rsid w:val="003A34CD"/>
    <w:rsid w:val="003A35E0"/>
    <w:rsid w:val="003A7DED"/>
    <w:rsid w:val="003B7FCF"/>
    <w:rsid w:val="003C56AF"/>
    <w:rsid w:val="003D19F7"/>
    <w:rsid w:val="003D384C"/>
    <w:rsid w:val="003D3E17"/>
    <w:rsid w:val="003D5647"/>
    <w:rsid w:val="003E1C42"/>
    <w:rsid w:val="003F7D97"/>
    <w:rsid w:val="00402A75"/>
    <w:rsid w:val="00411775"/>
    <w:rsid w:val="00413FD2"/>
    <w:rsid w:val="00423857"/>
    <w:rsid w:val="004269C4"/>
    <w:rsid w:val="00426FC5"/>
    <w:rsid w:val="00427DD8"/>
    <w:rsid w:val="00427E95"/>
    <w:rsid w:val="00430208"/>
    <w:rsid w:val="00433F63"/>
    <w:rsid w:val="00436099"/>
    <w:rsid w:val="00447C52"/>
    <w:rsid w:val="00460A4B"/>
    <w:rsid w:val="00460F23"/>
    <w:rsid w:val="00462E02"/>
    <w:rsid w:val="00466C53"/>
    <w:rsid w:val="004723E8"/>
    <w:rsid w:val="00472BA0"/>
    <w:rsid w:val="00477175"/>
    <w:rsid w:val="00485051"/>
    <w:rsid w:val="004869BB"/>
    <w:rsid w:val="00486B16"/>
    <w:rsid w:val="00492F9A"/>
    <w:rsid w:val="00493DB1"/>
    <w:rsid w:val="00494239"/>
    <w:rsid w:val="004A2207"/>
    <w:rsid w:val="004C662B"/>
    <w:rsid w:val="004C6F38"/>
    <w:rsid w:val="004F1415"/>
    <w:rsid w:val="004F15E4"/>
    <w:rsid w:val="004F26B5"/>
    <w:rsid w:val="004F69F2"/>
    <w:rsid w:val="0050384B"/>
    <w:rsid w:val="00510F82"/>
    <w:rsid w:val="00513598"/>
    <w:rsid w:val="00515B09"/>
    <w:rsid w:val="005170FF"/>
    <w:rsid w:val="00532711"/>
    <w:rsid w:val="0054188A"/>
    <w:rsid w:val="005473D7"/>
    <w:rsid w:val="00556E27"/>
    <w:rsid w:val="00562A5C"/>
    <w:rsid w:val="005709B2"/>
    <w:rsid w:val="00574579"/>
    <w:rsid w:val="0058396C"/>
    <w:rsid w:val="005858BE"/>
    <w:rsid w:val="00591D7E"/>
    <w:rsid w:val="005A11A4"/>
    <w:rsid w:val="005A20D5"/>
    <w:rsid w:val="005A69B1"/>
    <w:rsid w:val="005B7B89"/>
    <w:rsid w:val="005C2FDE"/>
    <w:rsid w:val="005D3F94"/>
    <w:rsid w:val="005E3E57"/>
    <w:rsid w:val="005E6663"/>
    <w:rsid w:val="005F6A1C"/>
    <w:rsid w:val="00604C56"/>
    <w:rsid w:val="00610036"/>
    <w:rsid w:val="00613556"/>
    <w:rsid w:val="0061525C"/>
    <w:rsid w:val="0061592A"/>
    <w:rsid w:val="00624227"/>
    <w:rsid w:val="00624568"/>
    <w:rsid w:val="00624A11"/>
    <w:rsid w:val="0063360F"/>
    <w:rsid w:val="006432B8"/>
    <w:rsid w:val="006434C2"/>
    <w:rsid w:val="00644401"/>
    <w:rsid w:val="00655C29"/>
    <w:rsid w:val="00657111"/>
    <w:rsid w:val="006626DA"/>
    <w:rsid w:val="00666FE1"/>
    <w:rsid w:val="00677B32"/>
    <w:rsid w:val="00685BA5"/>
    <w:rsid w:val="00690504"/>
    <w:rsid w:val="00692D7A"/>
    <w:rsid w:val="006952C9"/>
    <w:rsid w:val="0069701A"/>
    <w:rsid w:val="006A1244"/>
    <w:rsid w:val="006A4F91"/>
    <w:rsid w:val="006A5217"/>
    <w:rsid w:val="006A567F"/>
    <w:rsid w:val="006A668F"/>
    <w:rsid w:val="006A7665"/>
    <w:rsid w:val="006B1183"/>
    <w:rsid w:val="006C3AD0"/>
    <w:rsid w:val="006C3F22"/>
    <w:rsid w:val="006C53C5"/>
    <w:rsid w:val="006D2453"/>
    <w:rsid w:val="006D3062"/>
    <w:rsid w:val="006D6E77"/>
    <w:rsid w:val="006E0FAF"/>
    <w:rsid w:val="006E4F30"/>
    <w:rsid w:val="006F4B67"/>
    <w:rsid w:val="006F5EFD"/>
    <w:rsid w:val="006F6E01"/>
    <w:rsid w:val="00707337"/>
    <w:rsid w:val="0071068E"/>
    <w:rsid w:val="00712512"/>
    <w:rsid w:val="00716812"/>
    <w:rsid w:val="00727EBC"/>
    <w:rsid w:val="00732298"/>
    <w:rsid w:val="00762C6F"/>
    <w:rsid w:val="007636BE"/>
    <w:rsid w:val="007649EC"/>
    <w:rsid w:val="007657B5"/>
    <w:rsid w:val="00767CEC"/>
    <w:rsid w:val="00774FBA"/>
    <w:rsid w:val="00783A77"/>
    <w:rsid w:val="00785172"/>
    <w:rsid w:val="00794B6B"/>
    <w:rsid w:val="007966E5"/>
    <w:rsid w:val="00797E40"/>
    <w:rsid w:val="00797EFA"/>
    <w:rsid w:val="007A070F"/>
    <w:rsid w:val="007A2538"/>
    <w:rsid w:val="007A3B38"/>
    <w:rsid w:val="007B344C"/>
    <w:rsid w:val="007B5078"/>
    <w:rsid w:val="007B580A"/>
    <w:rsid w:val="007B5B4A"/>
    <w:rsid w:val="007C51DF"/>
    <w:rsid w:val="007C5ECE"/>
    <w:rsid w:val="007D3D7C"/>
    <w:rsid w:val="007D7570"/>
    <w:rsid w:val="007D7A77"/>
    <w:rsid w:val="007E05DF"/>
    <w:rsid w:val="007E1125"/>
    <w:rsid w:val="007E5897"/>
    <w:rsid w:val="007E6AF3"/>
    <w:rsid w:val="007F1E77"/>
    <w:rsid w:val="007F6D4B"/>
    <w:rsid w:val="00804CA1"/>
    <w:rsid w:val="0081190E"/>
    <w:rsid w:val="00812937"/>
    <w:rsid w:val="0081353A"/>
    <w:rsid w:val="008154CD"/>
    <w:rsid w:val="008167D7"/>
    <w:rsid w:val="0081745F"/>
    <w:rsid w:val="008201B1"/>
    <w:rsid w:val="00820EE0"/>
    <w:rsid w:val="008273D6"/>
    <w:rsid w:val="00831311"/>
    <w:rsid w:val="008334D9"/>
    <w:rsid w:val="0083362C"/>
    <w:rsid w:val="00833F19"/>
    <w:rsid w:val="00837434"/>
    <w:rsid w:val="00840C69"/>
    <w:rsid w:val="00842EAF"/>
    <w:rsid w:val="0084638C"/>
    <w:rsid w:val="00847416"/>
    <w:rsid w:val="00853768"/>
    <w:rsid w:val="00863D3D"/>
    <w:rsid w:val="008646CF"/>
    <w:rsid w:val="008677C6"/>
    <w:rsid w:val="00867D49"/>
    <w:rsid w:val="008727E0"/>
    <w:rsid w:val="00884E1E"/>
    <w:rsid w:val="008867D8"/>
    <w:rsid w:val="00892BD8"/>
    <w:rsid w:val="008937D0"/>
    <w:rsid w:val="008A1F59"/>
    <w:rsid w:val="008A266E"/>
    <w:rsid w:val="008B1E16"/>
    <w:rsid w:val="008B1FA3"/>
    <w:rsid w:val="008B328E"/>
    <w:rsid w:val="008B454C"/>
    <w:rsid w:val="008B4922"/>
    <w:rsid w:val="008C2E97"/>
    <w:rsid w:val="008C37AB"/>
    <w:rsid w:val="008C4B58"/>
    <w:rsid w:val="008C4DC5"/>
    <w:rsid w:val="008C506B"/>
    <w:rsid w:val="008C58D4"/>
    <w:rsid w:val="008D3B6B"/>
    <w:rsid w:val="008E0172"/>
    <w:rsid w:val="008E225C"/>
    <w:rsid w:val="008E738C"/>
    <w:rsid w:val="00900046"/>
    <w:rsid w:val="00905E24"/>
    <w:rsid w:val="00907824"/>
    <w:rsid w:val="00914B9B"/>
    <w:rsid w:val="00917D86"/>
    <w:rsid w:val="00920D7E"/>
    <w:rsid w:val="009252CD"/>
    <w:rsid w:val="009301DB"/>
    <w:rsid w:val="00931273"/>
    <w:rsid w:val="00934AC5"/>
    <w:rsid w:val="0093591A"/>
    <w:rsid w:val="009376DF"/>
    <w:rsid w:val="00941574"/>
    <w:rsid w:val="00942C74"/>
    <w:rsid w:val="00957EF8"/>
    <w:rsid w:val="00964F5A"/>
    <w:rsid w:val="00965860"/>
    <w:rsid w:val="009679F6"/>
    <w:rsid w:val="009708A6"/>
    <w:rsid w:val="00970E9D"/>
    <w:rsid w:val="009717D0"/>
    <w:rsid w:val="00972DFB"/>
    <w:rsid w:val="00974547"/>
    <w:rsid w:val="009771DF"/>
    <w:rsid w:val="00983C23"/>
    <w:rsid w:val="00986970"/>
    <w:rsid w:val="00987FB3"/>
    <w:rsid w:val="00991620"/>
    <w:rsid w:val="009938D4"/>
    <w:rsid w:val="009A370B"/>
    <w:rsid w:val="009A3C93"/>
    <w:rsid w:val="009B0936"/>
    <w:rsid w:val="009B2D50"/>
    <w:rsid w:val="009B3F01"/>
    <w:rsid w:val="009B6986"/>
    <w:rsid w:val="009C28C6"/>
    <w:rsid w:val="009C5C3D"/>
    <w:rsid w:val="009D0802"/>
    <w:rsid w:val="009D0A34"/>
    <w:rsid w:val="009D0EAC"/>
    <w:rsid w:val="009D5AE4"/>
    <w:rsid w:val="009E1D31"/>
    <w:rsid w:val="009E2BCF"/>
    <w:rsid w:val="009E3420"/>
    <w:rsid w:val="009F0BB1"/>
    <w:rsid w:val="009F1075"/>
    <w:rsid w:val="009F4214"/>
    <w:rsid w:val="009F4BF6"/>
    <w:rsid w:val="00A134E0"/>
    <w:rsid w:val="00A14001"/>
    <w:rsid w:val="00A143E1"/>
    <w:rsid w:val="00A21E77"/>
    <w:rsid w:val="00A22871"/>
    <w:rsid w:val="00A26E34"/>
    <w:rsid w:val="00A325C0"/>
    <w:rsid w:val="00A34374"/>
    <w:rsid w:val="00A40AFD"/>
    <w:rsid w:val="00A47528"/>
    <w:rsid w:val="00A50F7F"/>
    <w:rsid w:val="00A53D65"/>
    <w:rsid w:val="00A54DCD"/>
    <w:rsid w:val="00A614AC"/>
    <w:rsid w:val="00A62056"/>
    <w:rsid w:val="00A6603D"/>
    <w:rsid w:val="00A67F47"/>
    <w:rsid w:val="00A703BD"/>
    <w:rsid w:val="00A71ED3"/>
    <w:rsid w:val="00A726C8"/>
    <w:rsid w:val="00A83018"/>
    <w:rsid w:val="00A840A2"/>
    <w:rsid w:val="00A9136A"/>
    <w:rsid w:val="00A93FA4"/>
    <w:rsid w:val="00AA56FC"/>
    <w:rsid w:val="00AB2BED"/>
    <w:rsid w:val="00AB3092"/>
    <w:rsid w:val="00AB5094"/>
    <w:rsid w:val="00AB51DE"/>
    <w:rsid w:val="00AC06C9"/>
    <w:rsid w:val="00AE2D31"/>
    <w:rsid w:val="00AF5A0E"/>
    <w:rsid w:val="00B00C0E"/>
    <w:rsid w:val="00B057F7"/>
    <w:rsid w:val="00B076C5"/>
    <w:rsid w:val="00B24BE0"/>
    <w:rsid w:val="00B30B30"/>
    <w:rsid w:val="00B33837"/>
    <w:rsid w:val="00B3497B"/>
    <w:rsid w:val="00B3561D"/>
    <w:rsid w:val="00B36805"/>
    <w:rsid w:val="00B42A20"/>
    <w:rsid w:val="00B56BD4"/>
    <w:rsid w:val="00B60C20"/>
    <w:rsid w:val="00B61602"/>
    <w:rsid w:val="00B62157"/>
    <w:rsid w:val="00B71413"/>
    <w:rsid w:val="00B72C26"/>
    <w:rsid w:val="00B808E4"/>
    <w:rsid w:val="00B84D9B"/>
    <w:rsid w:val="00B84EEF"/>
    <w:rsid w:val="00B85621"/>
    <w:rsid w:val="00B90B82"/>
    <w:rsid w:val="00B90CBC"/>
    <w:rsid w:val="00B92CCD"/>
    <w:rsid w:val="00B92E70"/>
    <w:rsid w:val="00B93657"/>
    <w:rsid w:val="00B946CC"/>
    <w:rsid w:val="00B9504F"/>
    <w:rsid w:val="00B9729F"/>
    <w:rsid w:val="00BA1674"/>
    <w:rsid w:val="00BA1D9B"/>
    <w:rsid w:val="00BA48BB"/>
    <w:rsid w:val="00BB2139"/>
    <w:rsid w:val="00BB3C04"/>
    <w:rsid w:val="00BB6FF5"/>
    <w:rsid w:val="00BD076C"/>
    <w:rsid w:val="00BD47DD"/>
    <w:rsid w:val="00BD59C4"/>
    <w:rsid w:val="00BE194A"/>
    <w:rsid w:val="00BE40C2"/>
    <w:rsid w:val="00BE4BD6"/>
    <w:rsid w:val="00BF45DE"/>
    <w:rsid w:val="00C015D5"/>
    <w:rsid w:val="00C041D3"/>
    <w:rsid w:val="00C0659C"/>
    <w:rsid w:val="00C07B61"/>
    <w:rsid w:val="00C11C02"/>
    <w:rsid w:val="00C242B4"/>
    <w:rsid w:val="00C3259F"/>
    <w:rsid w:val="00C3581D"/>
    <w:rsid w:val="00C36580"/>
    <w:rsid w:val="00C5248C"/>
    <w:rsid w:val="00C53E27"/>
    <w:rsid w:val="00C551F6"/>
    <w:rsid w:val="00C61DF3"/>
    <w:rsid w:val="00C64EF1"/>
    <w:rsid w:val="00C70A50"/>
    <w:rsid w:val="00C72F85"/>
    <w:rsid w:val="00C85762"/>
    <w:rsid w:val="00C86E74"/>
    <w:rsid w:val="00C9447F"/>
    <w:rsid w:val="00CA7B03"/>
    <w:rsid w:val="00CB016C"/>
    <w:rsid w:val="00CB0302"/>
    <w:rsid w:val="00CD2CD9"/>
    <w:rsid w:val="00CD3EC4"/>
    <w:rsid w:val="00CD68C7"/>
    <w:rsid w:val="00CE0B7D"/>
    <w:rsid w:val="00CE2B35"/>
    <w:rsid w:val="00CE6705"/>
    <w:rsid w:val="00CE74F6"/>
    <w:rsid w:val="00CF1A4F"/>
    <w:rsid w:val="00CF33A6"/>
    <w:rsid w:val="00CF4634"/>
    <w:rsid w:val="00CF6392"/>
    <w:rsid w:val="00D009F2"/>
    <w:rsid w:val="00D01033"/>
    <w:rsid w:val="00D11993"/>
    <w:rsid w:val="00D13E05"/>
    <w:rsid w:val="00D2122C"/>
    <w:rsid w:val="00D44244"/>
    <w:rsid w:val="00D50B5A"/>
    <w:rsid w:val="00D54170"/>
    <w:rsid w:val="00D55F4A"/>
    <w:rsid w:val="00D64E28"/>
    <w:rsid w:val="00D72A18"/>
    <w:rsid w:val="00D7365C"/>
    <w:rsid w:val="00D753BE"/>
    <w:rsid w:val="00D831BB"/>
    <w:rsid w:val="00D879A6"/>
    <w:rsid w:val="00D92D31"/>
    <w:rsid w:val="00DA673B"/>
    <w:rsid w:val="00DB2EED"/>
    <w:rsid w:val="00DB360D"/>
    <w:rsid w:val="00DB39B3"/>
    <w:rsid w:val="00DB680F"/>
    <w:rsid w:val="00DC0C7B"/>
    <w:rsid w:val="00DC3AA2"/>
    <w:rsid w:val="00DD5819"/>
    <w:rsid w:val="00DE2DCA"/>
    <w:rsid w:val="00DF39F0"/>
    <w:rsid w:val="00DF4B12"/>
    <w:rsid w:val="00DF7806"/>
    <w:rsid w:val="00E0185C"/>
    <w:rsid w:val="00E03192"/>
    <w:rsid w:val="00E162C0"/>
    <w:rsid w:val="00E21DDB"/>
    <w:rsid w:val="00E229A7"/>
    <w:rsid w:val="00E307ED"/>
    <w:rsid w:val="00E402CD"/>
    <w:rsid w:val="00E457C4"/>
    <w:rsid w:val="00E46750"/>
    <w:rsid w:val="00E52098"/>
    <w:rsid w:val="00E52B18"/>
    <w:rsid w:val="00E53279"/>
    <w:rsid w:val="00E55729"/>
    <w:rsid w:val="00E635DA"/>
    <w:rsid w:val="00E676EB"/>
    <w:rsid w:val="00E711AA"/>
    <w:rsid w:val="00E74A15"/>
    <w:rsid w:val="00E74C73"/>
    <w:rsid w:val="00E76683"/>
    <w:rsid w:val="00E772F2"/>
    <w:rsid w:val="00E825D1"/>
    <w:rsid w:val="00E87FA7"/>
    <w:rsid w:val="00E9681B"/>
    <w:rsid w:val="00EA4FDB"/>
    <w:rsid w:val="00EA4FEA"/>
    <w:rsid w:val="00EA61DF"/>
    <w:rsid w:val="00EB1E74"/>
    <w:rsid w:val="00EC40B0"/>
    <w:rsid w:val="00ED0022"/>
    <w:rsid w:val="00ED7E7C"/>
    <w:rsid w:val="00EE1305"/>
    <w:rsid w:val="00EE406D"/>
    <w:rsid w:val="00EE4419"/>
    <w:rsid w:val="00EE529E"/>
    <w:rsid w:val="00EF31BA"/>
    <w:rsid w:val="00EF4DA5"/>
    <w:rsid w:val="00EF5394"/>
    <w:rsid w:val="00EF6312"/>
    <w:rsid w:val="00F042B1"/>
    <w:rsid w:val="00F05BAB"/>
    <w:rsid w:val="00F15453"/>
    <w:rsid w:val="00F167F8"/>
    <w:rsid w:val="00F1798F"/>
    <w:rsid w:val="00F245C4"/>
    <w:rsid w:val="00F268E2"/>
    <w:rsid w:val="00F308F2"/>
    <w:rsid w:val="00F31B0E"/>
    <w:rsid w:val="00F35CAF"/>
    <w:rsid w:val="00F3626E"/>
    <w:rsid w:val="00F43FF9"/>
    <w:rsid w:val="00F45495"/>
    <w:rsid w:val="00F45F6B"/>
    <w:rsid w:val="00F46CF9"/>
    <w:rsid w:val="00F61A1E"/>
    <w:rsid w:val="00F64B4C"/>
    <w:rsid w:val="00F744B2"/>
    <w:rsid w:val="00F744CB"/>
    <w:rsid w:val="00F754E8"/>
    <w:rsid w:val="00F76422"/>
    <w:rsid w:val="00F82A1D"/>
    <w:rsid w:val="00F8384A"/>
    <w:rsid w:val="00F85D6F"/>
    <w:rsid w:val="00F861FF"/>
    <w:rsid w:val="00F97332"/>
    <w:rsid w:val="00F975FA"/>
    <w:rsid w:val="00FA59EE"/>
    <w:rsid w:val="00FB5F75"/>
    <w:rsid w:val="00FC4D41"/>
    <w:rsid w:val="00FC525A"/>
    <w:rsid w:val="00FC63FF"/>
    <w:rsid w:val="00FD04AF"/>
    <w:rsid w:val="00FD2FC9"/>
    <w:rsid w:val="00FD6328"/>
    <w:rsid w:val="00FE1CF1"/>
    <w:rsid w:val="00FE7A17"/>
    <w:rsid w:val="00FF0C2B"/>
    <w:rsid w:val="00FF6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D05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E57"/>
    <w:pPr>
      <w:widowControl w:val="0"/>
      <w:suppressAutoHyphens/>
      <w:autoSpaceDE w:val="0"/>
    </w:pPr>
    <w:rPr>
      <w:lang w:val="en-US" w:eastAsia="ar-SA"/>
    </w:rPr>
  </w:style>
  <w:style w:type="paragraph" w:styleId="Heading1">
    <w:name w:val="heading 1"/>
    <w:basedOn w:val="Normal"/>
    <w:next w:val="Normal"/>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semiHidden/>
    <w:unhideWhenUsed/>
    <w:qFormat/>
    <w:rsid w:val="00B71413"/>
    <w:pPr>
      <w:keepNext/>
      <w:spacing w:before="240" w:after="60"/>
      <w:outlineLvl w:val="3"/>
    </w:pPr>
    <w:rPr>
      <w:rFonts w:ascii="Calibri" w:hAnsi="Calibri"/>
      <w:b/>
      <w:bCs/>
      <w:sz w:val="28"/>
      <w:szCs w:val="28"/>
    </w:rPr>
  </w:style>
  <w:style w:type="paragraph" w:styleId="Heading6">
    <w:name w:val="heading 6"/>
    <w:basedOn w:val="Normal"/>
    <w:next w:val="Normal"/>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val="en-US" w:eastAsia="ar-SA"/>
    </w:rPr>
  </w:style>
  <w:style w:type="paragraph" w:styleId="Date">
    <w:name w:val="Date"/>
    <w:basedOn w:val="Normal"/>
    <w:next w:val="Normal"/>
    <w:rsid w:val="005E3E57"/>
  </w:style>
  <w:style w:type="paragraph" w:styleId="NormalWeb">
    <w:name w:val="Normal (Web)"/>
    <w:basedOn w:val="Normal"/>
    <w:uiPriority w:val="99"/>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umberedlist21">
    <w:name w:val="Numbered list 2.1"/>
    <w:basedOn w:val="Heading1"/>
    <w:next w:val="Normal"/>
    <w:rsid w:val="00B71413"/>
    <w:pPr>
      <w:widowControl/>
      <w:numPr>
        <w:numId w:val="2"/>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2"/>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2"/>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2"/>
      </w:numPr>
      <w:tabs>
        <w:tab w:val="clear" w:pos="2160"/>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semiHidden/>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character" w:styleId="Strong">
    <w:name w:val="Strong"/>
    <w:basedOn w:val="DefaultParagraphFont"/>
    <w:uiPriority w:val="22"/>
    <w:qFormat/>
    <w:rsid w:val="0029319E"/>
    <w:rPr>
      <w:b/>
      <w:bCs/>
    </w:rPr>
  </w:style>
  <w:style w:type="character" w:styleId="FollowedHyperlink">
    <w:name w:val="FollowedHyperlink"/>
    <w:basedOn w:val="DefaultParagraphFont"/>
    <w:uiPriority w:val="99"/>
    <w:semiHidden/>
    <w:unhideWhenUsed/>
    <w:rsid w:val="00EF5394"/>
    <w:rPr>
      <w:color w:val="800080" w:themeColor="followedHyperlink"/>
      <w:u w:val="single"/>
    </w:rPr>
  </w:style>
  <w:style w:type="paragraph" w:customStyle="1" w:styleId="uiqtextpara">
    <w:name w:val="ui_qtext_para"/>
    <w:basedOn w:val="Normal"/>
    <w:rsid w:val="008C37AB"/>
    <w:pPr>
      <w:widowControl/>
      <w:suppressAutoHyphens w:val="0"/>
      <w:autoSpaceDE/>
      <w:spacing w:before="100" w:beforeAutospacing="1" w:after="100" w:afterAutospacing="1"/>
    </w:pPr>
    <w:rPr>
      <w:sz w:val="24"/>
      <w:szCs w:val="24"/>
      <w:lang w:val="en-IN" w:eastAsia="en-IN"/>
    </w:rPr>
  </w:style>
  <w:style w:type="character" w:styleId="PlaceholderText">
    <w:name w:val="Placeholder Text"/>
    <w:basedOn w:val="DefaultParagraphFont"/>
    <w:uiPriority w:val="99"/>
    <w:semiHidden/>
    <w:rsid w:val="00BD59C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E57"/>
    <w:pPr>
      <w:widowControl w:val="0"/>
      <w:suppressAutoHyphens/>
      <w:autoSpaceDE w:val="0"/>
    </w:pPr>
    <w:rPr>
      <w:lang w:val="en-US" w:eastAsia="ar-SA"/>
    </w:rPr>
  </w:style>
  <w:style w:type="paragraph" w:styleId="Heading1">
    <w:name w:val="heading 1"/>
    <w:basedOn w:val="Normal"/>
    <w:next w:val="Normal"/>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semiHidden/>
    <w:unhideWhenUsed/>
    <w:qFormat/>
    <w:rsid w:val="00B71413"/>
    <w:pPr>
      <w:keepNext/>
      <w:spacing w:before="240" w:after="60"/>
      <w:outlineLvl w:val="3"/>
    </w:pPr>
    <w:rPr>
      <w:rFonts w:ascii="Calibri" w:hAnsi="Calibri"/>
      <w:b/>
      <w:bCs/>
      <w:sz w:val="28"/>
      <w:szCs w:val="28"/>
    </w:rPr>
  </w:style>
  <w:style w:type="paragraph" w:styleId="Heading6">
    <w:name w:val="heading 6"/>
    <w:basedOn w:val="Normal"/>
    <w:next w:val="Normal"/>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val="en-US" w:eastAsia="ar-SA"/>
    </w:rPr>
  </w:style>
  <w:style w:type="paragraph" w:styleId="Date">
    <w:name w:val="Date"/>
    <w:basedOn w:val="Normal"/>
    <w:next w:val="Normal"/>
    <w:rsid w:val="005E3E57"/>
  </w:style>
  <w:style w:type="paragraph" w:styleId="NormalWeb">
    <w:name w:val="Normal (Web)"/>
    <w:basedOn w:val="Normal"/>
    <w:uiPriority w:val="99"/>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umberedlist21">
    <w:name w:val="Numbered list 2.1"/>
    <w:basedOn w:val="Heading1"/>
    <w:next w:val="Normal"/>
    <w:rsid w:val="00B71413"/>
    <w:pPr>
      <w:widowControl/>
      <w:numPr>
        <w:numId w:val="2"/>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2"/>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2"/>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2"/>
      </w:numPr>
      <w:tabs>
        <w:tab w:val="clear" w:pos="2160"/>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semiHidden/>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character" w:styleId="Strong">
    <w:name w:val="Strong"/>
    <w:basedOn w:val="DefaultParagraphFont"/>
    <w:uiPriority w:val="22"/>
    <w:qFormat/>
    <w:rsid w:val="0029319E"/>
    <w:rPr>
      <w:b/>
      <w:bCs/>
    </w:rPr>
  </w:style>
  <w:style w:type="character" w:styleId="FollowedHyperlink">
    <w:name w:val="FollowedHyperlink"/>
    <w:basedOn w:val="DefaultParagraphFont"/>
    <w:uiPriority w:val="99"/>
    <w:semiHidden/>
    <w:unhideWhenUsed/>
    <w:rsid w:val="00EF5394"/>
    <w:rPr>
      <w:color w:val="800080" w:themeColor="followedHyperlink"/>
      <w:u w:val="single"/>
    </w:rPr>
  </w:style>
  <w:style w:type="paragraph" w:customStyle="1" w:styleId="uiqtextpara">
    <w:name w:val="ui_qtext_para"/>
    <w:basedOn w:val="Normal"/>
    <w:rsid w:val="008C37AB"/>
    <w:pPr>
      <w:widowControl/>
      <w:suppressAutoHyphens w:val="0"/>
      <w:autoSpaceDE/>
      <w:spacing w:before="100" w:beforeAutospacing="1" w:after="100" w:afterAutospacing="1"/>
    </w:pPr>
    <w:rPr>
      <w:sz w:val="24"/>
      <w:szCs w:val="24"/>
      <w:lang w:val="en-IN" w:eastAsia="en-IN"/>
    </w:rPr>
  </w:style>
  <w:style w:type="character" w:styleId="PlaceholderText">
    <w:name w:val="Placeholder Text"/>
    <w:basedOn w:val="DefaultParagraphFont"/>
    <w:uiPriority w:val="99"/>
    <w:semiHidden/>
    <w:rsid w:val="00BD59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6498">
      <w:bodyDiv w:val="1"/>
      <w:marLeft w:val="0"/>
      <w:marRight w:val="0"/>
      <w:marTop w:val="0"/>
      <w:marBottom w:val="0"/>
      <w:divBdr>
        <w:top w:val="none" w:sz="0" w:space="0" w:color="auto"/>
        <w:left w:val="none" w:sz="0" w:space="0" w:color="auto"/>
        <w:bottom w:val="none" w:sz="0" w:space="0" w:color="auto"/>
        <w:right w:val="none" w:sz="0" w:space="0" w:color="auto"/>
      </w:divBdr>
    </w:div>
    <w:div w:id="74715483">
      <w:bodyDiv w:val="1"/>
      <w:marLeft w:val="0"/>
      <w:marRight w:val="0"/>
      <w:marTop w:val="0"/>
      <w:marBottom w:val="0"/>
      <w:divBdr>
        <w:top w:val="none" w:sz="0" w:space="0" w:color="auto"/>
        <w:left w:val="none" w:sz="0" w:space="0" w:color="auto"/>
        <w:bottom w:val="none" w:sz="0" w:space="0" w:color="auto"/>
        <w:right w:val="none" w:sz="0" w:space="0" w:color="auto"/>
      </w:divBdr>
    </w:div>
    <w:div w:id="91900035">
      <w:bodyDiv w:val="1"/>
      <w:marLeft w:val="0"/>
      <w:marRight w:val="0"/>
      <w:marTop w:val="0"/>
      <w:marBottom w:val="0"/>
      <w:divBdr>
        <w:top w:val="none" w:sz="0" w:space="0" w:color="auto"/>
        <w:left w:val="none" w:sz="0" w:space="0" w:color="auto"/>
        <w:bottom w:val="none" w:sz="0" w:space="0" w:color="auto"/>
        <w:right w:val="none" w:sz="0" w:space="0" w:color="auto"/>
      </w:divBdr>
    </w:div>
    <w:div w:id="152717761">
      <w:bodyDiv w:val="1"/>
      <w:marLeft w:val="0"/>
      <w:marRight w:val="0"/>
      <w:marTop w:val="0"/>
      <w:marBottom w:val="0"/>
      <w:divBdr>
        <w:top w:val="none" w:sz="0" w:space="0" w:color="auto"/>
        <w:left w:val="none" w:sz="0" w:space="0" w:color="auto"/>
        <w:bottom w:val="none" w:sz="0" w:space="0" w:color="auto"/>
        <w:right w:val="none" w:sz="0" w:space="0" w:color="auto"/>
      </w:divBdr>
      <w:divsChild>
        <w:div w:id="906497148">
          <w:marLeft w:val="346"/>
          <w:marRight w:val="0"/>
          <w:marTop w:val="317"/>
          <w:marBottom w:val="403"/>
          <w:divBdr>
            <w:top w:val="none" w:sz="0" w:space="0" w:color="auto"/>
            <w:left w:val="none" w:sz="0" w:space="0" w:color="auto"/>
            <w:bottom w:val="none" w:sz="0" w:space="0" w:color="auto"/>
            <w:right w:val="none" w:sz="0" w:space="0" w:color="auto"/>
          </w:divBdr>
        </w:div>
        <w:div w:id="1047068697">
          <w:marLeft w:val="346"/>
          <w:marRight w:val="0"/>
          <w:marTop w:val="0"/>
          <w:marBottom w:val="0"/>
          <w:divBdr>
            <w:top w:val="none" w:sz="0" w:space="0" w:color="auto"/>
            <w:left w:val="none" w:sz="0" w:space="0" w:color="auto"/>
            <w:bottom w:val="none" w:sz="0" w:space="0" w:color="auto"/>
            <w:right w:val="none" w:sz="0" w:space="0" w:color="auto"/>
          </w:divBdr>
        </w:div>
        <w:div w:id="2112697638">
          <w:marLeft w:val="346"/>
          <w:marRight w:val="0"/>
          <w:marTop w:val="317"/>
          <w:marBottom w:val="403"/>
          <w:divBdr>
            <w:top w:val="none" w:sz="0" w:space="0" w:color="auto"/>
            <w:left w:val="none" w:sz="0" w:space="0" w:color="auto"/>
            <w:bottom w:val="none" w:sz="0" w:space="0" w:color="auto"/>
            <w:right w:val="none" w:sz="0" w:space="0" w:color="auto"/>
          </w:divBdr>
        </w:div>
      </w:divsChild>
    </w:div>
    <w:div w:id="157498833">
      <w:bodyDiv w:val="1"/>
      <w:marLeft w:val="0"/>
      <w:marRight w:val="0"/>
      <w:marTop w:val="0"/>
      <w:marBottom w:val="0"/>
      <w:divBdr>
        <w:top w:val="none" w:sz="0" w:space="0" w:color="auto"/>
        <w:left w:val="none" w:sz="0" w:space="0" w:color="auto"/>
        <w:bottom w:val="none" w:sz="0" w:space="0" w:color="auto"/>
        <w:right w:val="none" w:sz="0" w:space="0" w:color="auto"/>
      </w:divBdr>
    </w:div>
    <w:div w:id="172847097">
      <w:bodyDiv w:val="1"/>
      <w:marLeft w:val="0"/>
      <w:marRight w:val="0"/>
      <w:marTop w:val="0"/>
      <w:marBottom w:val="0"/>
      <w:divBdr>
        <w:top w:val="none" w:sz="0" w:space="0" w:color="auto"/>
        <w:left w:val="none" w:sz="0" w:space="0" w:color="auto"/>
        <w:bottom w:val="none" w:sz="0" w:space="0" w:color="auto"/>
        <w:right w:val="none" w:sz="0" w:space="0" w:color="auto"/>
      </w:divBdr>
      <w:divsChild>
        <w:div w:id="1347751513">
          <w:marLeft w:val="547"/>
          <w:marRight w:val="0"/>
          <w:marTop w:val="0"/>
          <w:marBottom w:val="0"/>
          <w:divBdr>
            <w:top w:val="none" w:sz="0" w:space="0" w:color="auto"/>
            <w:left w:val="none" w:sz="0" w:space="0" w:color="auto"/>
            <w:bottom w:val="none" w:sz="0" w:space="0" w:color="auto"/>
            <w:right w:val="none" w:sz="0" w:space="0" w:color="auto"/>
          </w:divBdr>
        </w:div>
      </w:divsChild>
    </w:div>
    <w:div w:id="174268365">
      <w:bodyDiv w:val="1"/>
      <w:marLeft w:val="0"/>
      <w:marRight w:val="0"/>
      <w:marTop w:val="0"/>
      <w:marBottom w:val="0"/>
      <w:divBdr>
        <w:top w:val="none" w:sz="0" w:space="0" w:color="auto"/>
        <w:left w:val="none" w:sz="0" w:space="0" w:color="auto"/>
        <w:bottom w:val="none" w:sz="0" w:space="0" w:color="auto"/>
        <w:right w:val="none" w:sz="0" w:space="0" w:color="auto"/>
      </w:divBdr>
      <w:divsChild>
        <w:div w:id="1038506154">
          <w:marLeft w:val="446"/>
          <w:marRight w:val="0"/>
          <w:marTop w:val="60"/>
          <w:marBottom w:val="60"/>
          <w:divBdr>
            <w:top w:val="none" w:sz="0" w:space="0" w:color="auto"/>
            <w:left w:val="none" w:sz="0" w:space="0" w:color="auto"/>
            <w:bottom w:val="none" w:sz="0" w:space="0" w:color="auto"/>
            <w:right w:val="none" w:sz="0" w:space="0" w:color="auto"/>
          </w:divBdr>
        </w:div>
        <w:div w:id="420108986">
          <w:marLeft w:val="446"/>
          <w:marRight w:val="0"/>
          <w:marTop w:val="60"/>
          <w:marBottom w:val="60"/>
          <w:divBdr>
            <w:top w:val="none" w:sz="0" w:space="0" w:color="auto"/>
            <w:left w:val="none" w:sz="0" w:space="0" w:color="auto"/>
            <w:bottom w:val="none" w:sz="0" w:space="0" w:color="auto"/>
            <w:right w:val="none" w:sz="0" w:space="0" w:color="auto"/>
          </w:divBdr>
        </w:div>
        <w:div w:id="1297029022">
          <w:marLeft w:val="446"/>
          <w:marRight w:val="0"/>
          <w:marTop w:val="60"/>
          <w:marBottom w:val="60"/>
          <w:divBdr>
            <w:top w:val="none" w:sz="0" w:space="0" w:color="auto"/>
            <w:left w:val="none" w:sz="0" w:space="0" w:color="auto"/>
            <w:bottom w:val="none" w:sz="0" w:space="0" w:color="auto"/>
            <w:right w:val="none" w:sz="0" w:space="0" w:color="auto"/>
          </w:divBdr>
        </w:div>
      </w:divsChild>
    </w:div>
    <w:div w:id="191309232">
      <w:bodyDiv w:val="1"/>
      <w:marLeft w:val="0"/>
      <w:marRight w:val="0"/>
      <w:marTop w:val="0"/>
      <w:marBottom w:val="0"/>
      <w:divBdr>
        <w:top w:val="none" w:sz="0" w:space="0" w:color="auto"/>
        <w:left w:val="none" w:sz="0" w:space="0" w:color="auto"/>
        <w:bottom w:val="none" w:sz="0" w:space="0" w:color="auto"/>
        <w:right w:val="none" w:sz="0" w:space="0" w:color="auto"/>
      </w:divBdr>
    </w:div>
    <w:div w:id="202063647">
      <w:bodyDiv w:val="1"/>
      <w:marLeft w:val="0"/>
      <w:marRight w:val="0"/>
      <w:marTop w:val="0"/>
      <w:marBottom w:val="0"/>
      <w:divBdr>
        <w:top w:val="none" w:sz="0" w:space="0" w:color="auto"/>
        <w:left w:val="none" w:sz="0" w:space="0" w:color="auto"/>
        <w:bottom w:val="none" w:sz="0" w:space="0" w:color="auto"/>
        <w:right w:val="none" w:sz="0" w:space="0" w:color="auto"/>
      </w:divBdr>
      <w:divsChild>
        <w:div w:id="124931855">
          <w:marLeft w:val="446"/>
          <w:marRight w:val="0"/>
          <w:marTop w:val="60"/>
          <w:marBottom w:val="60"/>
          <w:divBdr>
            <w:top w:val="none" w:sz="0" w:space="0" w:color="auto"/>
            <w:left w:val="none" w:sz="0" w:space="0" w:color="auto"/>
            <w:bottom w:val="none" w:sz="0" w:space="0" w:color="auto"/>
            <w:right w:val="none" w:sz="0" w:space="0" w:color="auto"/>
          </w:divBdr>
        </w:div>
        <w:div w:id="1088500303">
          <w:marLeft w:val="446"/>
          <w:marRight w:val="0"/>
          <w:marTop w:val="60"/>
          <w:marBottom w:val="60"/>
          <w:divBdr>
            <w:top w:val="none" w:sz="0" w:space="0" w:color="auto"/>
            <w:left w:val="none" w:sz="0" w:space="0" w:color="auto"/>
            <w:bottom w:val="none" w:sz="0" w:space="0" w:color="auto"/>
            <w:right w:val="none" w:sz="0" w:space="0" w:color="auto"/>
          </w:divBdr>
        </w:div>
      </w:divsChild>
    </w:div>
    <w:div w:id="207112776">
      <w:bodyDiv w:val="1"/>
      <w:marLeft w:val="0"/>
      <w:marRight w:val="0"/>
      <w:marTop w:val="0"/>
      <w:marBottom w:val="0"/>
      <w:divBdr>
        <w:top w:val="none" w:sz="0" w:space="0" w:color="auto"/>
        <w:left w:val="none" w:sz="0" w:space="0" w:color="auto"/>
        <w:bottom w:val="none" w:sz="0" w:space="0" w:color="auto"/>
        <w:right w:val="none" w:sz="0" w:space="0" w:color="auto"/>
      </w:divBdr>
      <w:divsChild>
        <w:div w:id="1458717911">
          <w:marLeft w:val="446"/>
          <w:marRight w:val="0"/>
          <w:marTop w:val="0"/>
          <w:marBottom w:val="0"/>
          <w:divBdr>
            <w:top w:val="none" w:sz="0" w:space="0" w:color="auto"/>
            <w:left w:val="none" w:sz="0" w:space="0" w:color="auto"/>
            <w:bottom w:val="none" w:sz="0" w:space="0" w:color="auto"/>
            <w:right w:val="none" w:sz="0" w:space="0" w:color="auto"/>
          </w:divBdr>
        </w:div>
      </w:divsChild>
    </w:div>
    <w:div w:id="294794724">
      <w:bodyDiv w:val="1"/>
      <w:marLeft w:val="0"/>
      <w:marRight w:val="0"/>
      <w:marTop w:val="0"/>
      <w:marBottom w:val="0"/>
      <w:divBdr>
        <w:top w:val="none" w:sz="0" w:space="0" w:color="auto"/>
        <w:left w:val="none" w:sz="0" w:space="0" w:color="auto"/>
        <w:bottom w:val="none" w:sz="0" w:space="0" w:color="auto"/>
        <w:right w:val="none" w:sz="0" w:space="0" w:color="auto"/>
      </w:divBdr>
      <w:divsChild>
        <w:div w:id="1314329932">
          <w:marLeft w:val="446"/>
          <w:marRight w:val="0"/>
          <w:marTop w:val="60"/>
          <w:marBottom w:val="60"/>
          <w:divBdr>
            <w:top w:val="none" w:sz="0" w:space="0" w:color="auto"/>
            <w:left w:val="none" w:sz="0" w:space="0" w:color="auto"/>
            <w:bottom w:val="none" w:sz="0" w:space="0" w:color="auto"/>
            <w:right w:val="none" w:sz="0" w:space="0" w:color="auto"/>
          </w:divBdr>
        </w:div>
      </w:divsChild>
    </w:div>
    <w:div w:id="393772702">
      <w:bodyDiv w:val="1"/>
      <w:marLeft w:val="0"/>
      <w:marRight w:val="0"/>
      <w:marTop w:val="0"/>
      <w:marBottom w:val="0"/>
      <w:divBdr>
        <w:top w:val="none" w:sz="0" w:space="0" w:color="auto"/>
        <w:left w:val="none" w:sz="0" w:space="0" w:color="auto"/>
        <w:bottom w:val="none" w:sz="0" w:space="0" w:color="auto"/>
        <w:right w:val="none" w:sz="0" w:space="0" w:color="auto"/>
      </w:divBdr>
    </w:div>
    <w:div w:id="429474599">
      <w:bodyDiv w:val="1"/>
      <w:marLeft w:val="0"/>
      <w:marRight w:val="0"/>
      <w:marTop w:val="0"/>
      <w:marBottom w:val="0"/>
      <w:divBdr>
        <w:top w:val="none" w:sz="0" w:space="0" w:color="auto"/>
        <w:left w:val="none" w:sz="0" w:space="0" w:color="auto"/>
        <w:bottom w:val="none" w:sz="0" w:space="0" w:color="auto"/>
        <w:right w:val="none" w:sz="0" w:space="0" w:color="auto"/>
      </w:divBdr>
    </w:div>
    <w:div w:id="550532506">
      <w:bodyDiv w:val="1"/>
      <w:marLeft w:val="0"/>
      <w:marRight w:val="0"/>
      <w:marTop w:val="0"/>
      <w:marBottom w:val="0"/>
      <w:divBdr>
        <w:top w:val="none" w:sz="0" w:space="0" w:color="auto"/>
        <w:left w:val="none" w:sz="0" w:space="0" w:color="auto"/>
        <w:bottom w:val="none" w:sz="0" w:space="0" w:color="auto"/>
        <w:right w:val="none" w:sz="0" w:space="0" w:color="auto"/>
      </w:divBdr>
      <w:divsChild>
        <w:div w:id="1980376142">
          <w:marLeft w:val="0"/>
          <w:marRight w:val="0"/>
          <w:marTop w:val="0"/>
          <w:marBottom w:val="0"/>
          <w:divBdr>
            <w:top w:val="none" w:sz="0" w:space="0" w:color="auto"/>
            <w:left w:val="none" w:sz="0" w:space="0" w:color="auto"/>
            <w:bottom w:val="none" w:sz="0" w:space="0" w:color="auto"/>
            <w:right w:val="none" w:sz="0" w:space="0" w:color="auto"/>
          </w:divBdr>
        </w:div>
        <w:div w:id="1612592152">
          <w:marLeft w:val="0"/>
          <w:marRight w:val="0"/>
          <w:marTop w:val="0"/>
          <w:marBottom w:val="0"/>
          <w:divBdr>
            <w:top w:val="none" w:sz="0" w:space="0" w:color="auto"/>
            <w:left w:val="none" w:sz="0" w:space="0" w:color="auto"/>
            <w:bottom w:val="none" w:sz="0" w:space="0" w:color="auto"/>
            <w:right w:val="none" w:sz="0" w:space="0" w:color="auto"/>
          </w:divBdr>
        </w:div>
      </w:divsChild>
    </w:div>
    <w:div w:id="573319655">
      <w:bodyDiv w:val="1"/>
      <w:marLeft w:val="0"/>
      <w:marRight w:val="0"/>
      <w:marTop w:val="0"/>
      <w:marBottom w:val="0"/>
      <w:divBdr>
        <w:top w:val="none" w:sz="0" w:space="0" w:color="auto"/>
        <w:left w:val="none" w:sz="0" w:space="0" w:color="auto"/>
        <w:bottom w:val="none" w:sz="0" w:space="0" w:color="auto"/>
        <w:right w:val="none" w:sz="0" w:space="0" w:color="auto"/>
      </w:divBdr>
      <w:divsChild>
        <w:div w:id="2056155748">
          <w:marLeft w:val="547"/>
          <w:marRight w:val="0"/>
          <w:marTop w:val="0"/>
          <w:marBottom w:val="0"/>
          <w:divBdr>
            <w:top w:val="none" w:sz="0" w:space="0" w:color="auto"/>
            <w:left w:val="none" w:sz="0" w:space="0" w:color="auto"/>
            <w:bottom w:val="none" w:sz="0" w:space="0" w:color="auto"/>
            <w:right w:val="none" w:sz="0" w:space="0" w:color="auto"/>
          </w:divBdr>
        </w:div>
      </w:divsChild>
    </w:div>
    <w:div w:id="650867261">
      <w:bodyDiv w:val="1"/>
      <w:marLeft w:val="0"/>
      <w:marRight w:val="0"/>
      <w:marTop w:val="0"/>
      <w:marBottom w:val="0"/>
      <w:divBdr>
        <w:top w:val="none" w:sz="0" w:space="0" w:color="auto"/>
        <w:left w:val="none" w:sz="0" w:space="0" w:color="auto"/>
        <w:bottom w:val="none" w:sz="0" w:space="0" w:color="auto"/>
        <w:right w:val="none" w:sz="0" w:space="0" w:color="auto"/>
      </w:divBdr>
    </w:div>
    <w:div w:id="720597389">
      <w:bodyDiv w:val="1"/>
      <w:marLeft w:val="0"/>
      <w:marRight w:val="0"/>
      <w:marTop w:val="0"/>
      <w:marBottom w:val="0"/>
      <w:divBdr>
        <w:top w:val="none" w:sz="0" w:space="0" w:color="auto"/>
        <w:left w:val="none" w:sz="0" w:space="0" w:color="auto"/>
        <w:bottom w:val="none" w:sz="0" w:space="0" w:color="auto"/>
        <w:right w:val="none" w:sz="0" w:space="0" w:color="auto"/>
      </w:divBdr>
      <w:divsChild>
        <w:div w:id="522211905">
          <w:marLeft w:val="446"/>
          <w:marRight w:val="0"/>
          <w:marTop w:val="0"/>
          <w:marBottom w:val="0"/>
          <w:divBdr>
            <w:top w:val="none" w:sz="0" w:space="0" w:color="auto"/>
            <w:left w:val="none" w:sz="0" w:space="0" w:color="auto"/>
            <w:bottom w:val="none" w:sz="0" w:space="0" w:color="auto"/>
            <w:right w:val="none" w:sz="0" w:space="0" w:color="auto"/>
          </w:divBdr>
        </w:div>
      </w:divsChild>
    </w:div>
    <w:div w:id="738481709">
      <w:bodyDiv w:val="1"/>
      <w:marLeft w:val="0"/>
      <w:marRight w:val="0"/>
      <w:marTop w:val="0"/>
      <w:marBottom w:val="0"/>
      <w:divBdr>
        <w:top w:val="none" w:sz="0" w:space="0" w:color="auto"/>
        <w:left w:val="none" w:sz="0" w:space="0" w:color="auto"/>
        <w:bottom w:val="none" w:sz="0" w:space="0" w:color="auto"/>
        <w:right w:val="none" w:sz="0" w:space="0" w:color="auto"/>
      </w:divBdr>
      <w:divsChild>
        <w:div w:id="932859450">
          <w:marLeft w:val="547"/>
          <w:marRight w:val="0"/>
          <w:marTop w:val="154"/>
          <w:marBottom w:val="0"/>
          <w:divBdr>
            <w:top w:val="none" w:sz="0" w:space="0" w:color="auto"/>
            <w:left w:val="none" w:sz="0" w:space="0" w:color="auto"/>
            <w:bottom w:val="none" w:sz="0" w:space="0" w:color="auto"/>
            <w:right w:val="none" w:sz="0" w:space="0" w:color="auto"/>
          </w:divBdr>
        </w:div>
        <w:div w:id="1652557240">
          <w:marLeft w:val="547"/>
          <w:marRight w:val="0"/>
          <w:marTop w:val="154"/>
          <w:marBottom w:val="0"/>
          <w:divBdr>
            <w:top w:val="none" w:sz="0" w:space="0" w:color="auto"/>
            <w:left w:val="none" w:sz="0" w:space="0" w:color="auto"/>
            <w:bottom w:val="none" w:sz="0" w:space="0" w:color="auto"/>
            <w:right w:val="none" w:sz="0" w:space="0" w:color="auto"/>
          </w:divBdr>
        </w:div>
        <w:div w:id="1332637756">
          <w:marLeft w:val="547"/>
          <w:marRight w:val="0"/>
          <w:marTop w:val="154"/>
          <w:marBottom w:val="0"/>
          <w:divBdr>
            <w:top w:val="none" w:sz="0" w:space="0" w:color="auto"/>
            <w:left w:val="none" w:sz="0" w:space="0" w:color="auto"/>
            <w:bottom w:val="none" w:sz="0" w:space="0" w:color="auto"/>
            <w:right w:val="none" w:sz="0" w:space="0" w:color="auto"/>
          </w:divBdr>
        </w:div>
        <w:div w:id="369695774">
          <w:marLeft w:val="547"/>
          <w:marRight w:val="0"/>
          <w:marTop w:val="154"/>
          <w:marBottom w:val="0"/>
          <w:divBdr>
            <w:top w:val="none" w:sz="0" w:space="0" w:color="auto"/>
            <w:left w:val="none" w:sz="0" w:space="0" w:color="auto"/>
            <w:bottom w:val="none" w:sz="0" w:space="0" w:color="auto"/>
            <w:right w:val="none" w:sz="0" w:space="0" w:color="auto"/>
          </w:divBdr>
        </w:div>
        <w:div w:id="1929731418">
          <w:marLeft w:val="547"/>
          <w:marRight w:val="0"/>
          <w:marTop w:val="154"/>
          <w:marBottom w:val="0"/>
          <w:divBdr>
            <w:top w:val="none" w:sz="0" w:space="0" w:color="auto"/>
            <w:left w:val="none" w:sz="0" w:space="0" w:color="auto"/>
            <w:bottom w:val="none" w:sz="0" w:space="0" w:color="auto"/>
            <w:right w:val="none" w:sz="0" w:space="0" w:color="auto"/>
          </w:divBdr>
        </w:div>
        <w:div w:id="42294633">
          <w:marLeft w:val="547"/>
          <w:marRight w:val="0"/>
          <w:marTop w:val="154"/>
          <w:marBottom w:val="0"/>
          <w:divBdr>
            <w:top w:val="none" w:sz="0" w:space="0" w:color="auto"/>
            <w:left w:val="none" w:sz="0" w:space="0" w:color="auto"/>
            <w:bottom w:val="none" w:sz="0" w:space="0" w:color="auto"/>
            <w:right w:val="none" w:sz="0" w:space="0" w:color="auto"/>
          </w:divBdr>
        </w:div>
        <w:div w:id="26417428">
          <w:marLeft w:val="547"/>
          <w:marRight w:val="0"/>
          <w:marTop w:val="154"/>
          <w:marBottom w:val="0"/>
          <w:divBdr>
            <w:top w:val="none" w:sz="0" w:space="0" w:color="auto"/>
            <w:left w:val="none" w:sz="0" w:space="0" w:color="auto"/>
            <w:bottom w:val="none" w:sz="0" w:space="0" w:color="auto"/>
            <w:right w:val="none" w:sz="0" w:space="0" w:color="auto"/>
          </w:divBdr>
        </w:div>
      </w:divsChild>
    </w:div>
    <w:div w:id="775029361">
      <w:bodyDiv w:val="1"/>
      <w:marLeft w:val="0"/>
      <w:marRight w:val="0"/>
      <w:marTop w:val="0"/>
      <w:marBottom w:val="0"/>
      <w:divBdr>
        <w:top w:val="none" w:sz="0" w:space="0" w:color="auto"/>
        <w:left w:val="none" w:sz="0" w:space="0" w:color="auto"/>
        <w:bottom w:val="none" w:sz="0" w:space="0" w:color="auto"/>
        <w:right w:val="none" w:sz="0" w:space="0" w:color="auto"/>
      </w:divBdr>
      <w:divsChild>
        <w:div w:id="2135443592">
          <w:marLeft w:val="446"/>
          <w:marRight w:val="0"/>
          <w:marTop w:val="60"/>
          <w:marBottom w:val="60"/>
          <w:divBdr>
            <w:top w:val="none" w:sz="0" w:space="0" w:color="auto"/>
            <w:left w:val="none" w:sz="0" w:space="0" w:color="auto"/>
            <w:bottom w:val="none" w:sz="0" w:space="0" w:color="auto"/>
            <w:right w:val="none" w:sz="0" w:space="0" w:color="auto"/>
          </w:divBdr>
        </w:div>
      </w:divsChild>
    </w:div>
    <w:div w:id="806632569">
      <w:bodyDiv w:val="1"/>
      <w:marLeft w:val="0"/>
      <w:marRight w:val="0"/>
      <w:marTop w:val="0"/>
      <w:marBottom w:val="0"/>
      <w:divBdr>
        <w:top w:val="none" w:sz="0" w:space="0" w:color="auto"/>
        <w:left w:val="none" w:sz="0" w:space="0" w:color="auto"/>
        <w:bottom w:val="none" w:sz="0" w:space="0" w:color="auto"/>
        <w:right w:val="none" w:sz="0" w:space="0" w:color="auto"/>
      </w:divBdr>
      <w:divsChild>
        <w:div w:id="1900898981">
          <w:marLeft w:val="547"/>
          <w:marRight w:val="0"/>
          <w:marTop w:val="106"/>
          <w:marBottom w:val="0"/>
          <w:divBdr>
            <w:top w:val="none" w:sz="0" w:space="0" w:color="auto"/>
            <w:left w:val="none" w:sz="0" w:space="0" w:color="auto"/>
            <w:bottom w:val="none" w:sz="0" w:space="0" w:color="auto"/>
            <w:right w:val="none" w:sz="0" w:space="0" w:color="auto"/>
          </w:divBdr>
        </w:div>
        <w:div w:id="809633670">
          <w:marLeft w:val="547"/>
          <w:marRight w:val="0"/>
          <w:marTop w:val="106"/>
          <w:marBottom w:val="0"/>
          <w:divBdr>
            <w:top w:val="none" w:sz="0" w:space="0" w:color="auto"/>
            <w:left w:val="none" w:sz="0" w:space="0" w:color="auto"/>
            <w:bottom w:val="none" w:sz="0" w:space="0" w:color="auto"/>
            <w:right w:val="none" w:sz="0" w:space="0" w:color="auto"/>
          </w:divBdr>
        </w:div>
        <w:div w:id="1892423353">
          <w:marLeft w:val="547"/>
          <w:marRight w:val="0"/>
          <w:marTop w:val="106"/>
          <w:marBottom w:val="0"/>
          <w:divBdr>
            <w:top w:val="none" w:sz="0" w:space="0" w:color="auto"/>
            <w:left w:val="none" w:sz="0" w:space="0" w:color="auto"/>
            <w:bottom w:val="none" w:sz="0" w:space="0" w:color="auto"/>
            <w:right w:val="none" w:sz="0" w:space="0" w:color="auto"/>
          </w:divBdr>
        </w:div>
        <w:div w:id="1088694613">
          <w:marLeft w:val="547"/>
          <w:marRight w:val="0"/>
          <w:marTop w:val="106"/>
          <w:marBottom w:val="0"/>
          <w:divBdr>
            <w:top w:val="none" w:sz="0" w:space="0" w:color="auto"/>
            <w:left w:val="none" w:sz="0" w:space="0" w:color="auto"/>
            <w:bottom w:val="none" w:sz="0" w:space="0" w:color="auto"/>
            <w:right w:val="none" w:sz="0" w:space="0" w:color="auto"/>
          </w:divBdr>
        </w:div>
      </w:divsChild>
    </w:div>
    <w:div w:id="822699017">
      <w:bodyDiv w:val="1"/>
      <w:marLeft w:val="0"/>
      <w:marRight w:val="0"/>
      <w:marTop w:val="0"/>
      <w:marBottom w:val="0"/>
      <w:divBdr>
        <w:top w:val="none" w:sz="0" w:space="0" w:color="auto"/>
        <w:left w:val="none" w:sz="0" w:space="0" w:color="auto"/>
        <w:bottom w:val="none" w:sz="0" w:space="0" w:color="auto"/>
        <w:right w:val="none" w:sz="0" w:space="0" w:color="auto"/>
      </w:divBdr>
      <w:divsChild>
        <w:div w:id="182138106">
          <w:marLeft w:val="446"/>
          <w:marRight w:val="0"/>
          <w:marTop w:val="0"/>
          <w:marBottom w:val="0"/>
          <w:divBdr>
            <w:top w:val="none" w:sz="0" w:space="0" w:color="auto"/>
            <w:left w:val="none" w:sz="0" w:space="0" w:color="auto"/>
            <w:bottom w:val="none" w:sz="0" w:space="0" w:color="auto"/>
            <w:right w:val="none" w:sz="0" w:space="0" w:color="auto"/>
          </w:divBdr>
        </w:div>
        <w:div w:id="839854158">
          <w:marLeft w:val="446"/>
          <w:marRight w:val="0"/>
          <w:marTop w:val="0"/>
          <w:marBottom w:val="0"/>
          <w:divBdr>
            <w:top w:val="none" w:sz="0" w:space="0" w:color="auto"/>
            <w:left w:val="none" w:sz="0" w:space="0" w:color="auto"/>
            <w:bottom w:val="none" w:sz="0" w:space="0" w:color="auto"/>
            <w:right w:val="none" w:sz="0" w:space="0" w:color="auto"/>
          </w:divBdr>
        </w:div>
        <w:div w:id="1392851654">
          <w:marLeft w:val="446"/>
          <w:marRight w:val="0"/>
          <w:marTop w:val="0"/>
          <w:marBottom w:val="0"/>
          <w:divBdr>
            <w:top w:val="none" w:sz="0" w:space="0" w:color="auto"/>
            <w:left w:val="none" w:sz="0" w:space="0" w:color="auto"/>
            <w:bottom w:val="none" w:sz="0" w:space="0" w:color="auto"/>
            <w:right w:val="none" w:sz="0" w:space="0" w:color="auto"/>
          </w:divBdr>
        </w:div>
        <w:div w:id="2094086810">
          <w:marLeft w:val="446"/>
          <w:marRight w:val="0"/>
          <w:marTop w:val="0"/>
          <w:marBottom w:val="0"/>
          <w:divBdr>
            <w:top w:val="none" w:sz="0" w:space="0" w:color="auto"/>
            <w:left w:val="none" w:sz="0" w:space="0" w:color="auto"/>
            <w:bottom w:val="none" w:sz="0" w:space="0" w:color="auto"/>
            <w:right w:val="none" w:sz="0" w:space="0" w:color="auto"/>
          </w:divBdr>
        </w:div>
      </w:divsChild>
    </w:div>
    <w:div w:id="889607790">
      <w:bodyDiv w:val="1"/>
      <w:marLeft w:val="0"/>
      <w:marRight w:val="0"/>
      <w:marTop w:val="0"/>
      <w:marBottom w:val="0"/>
      <w:divBdr>
        <w:top w:val="none" w:sz="0" w:space="0" w:color="auto"/>
        <w:left w:val="none" w:sz="0" w:space="0" w:color="auto"/>
        <w:bottom w:val="none" w:sz="0" w:space="0" w:color="auto"/>
        <w:right w:val="none" w:sz="0" w:space="0" w:color="auto"/>
      </w:divBdr>
    </w:div>
    <w:div w:id="974140289">
      <w:bodyDiv w:val="1"/>
      <w:marLeft w:val="0"/>
      <w:marRight w:val="0"/>
      <w:marTop w:val="0"/>
      <w:marBottom w:val="0"/>
      <w:divBdr>
        <w:top w:val="none" w:sz="0" w:space="0" w:color="auto"/>
        <w:left w:val="none" w:sz="0" w:space="0" w:color="auto"/>
        <w:bottom w:val="none" w:sz="0" w:space="0" w:color="auto"/>
        <w:right w:val="none" w:sz="0" w:space="0" w:color="auto"/>
      </w:divBdr>
      <w:divsChild>
        <w:div w:id="687105216">
          <w:marLeft w:val="446"/>
          <w:marRight w:val="0"/>
          <w:marTop w:val="60"/>
          <w:marBottom w:val="60"/>
          <w:divBdr>
            <w:top w:val="none" w:sz="0" w:space="0" w:color="auto"/>
            <w:left w:val="none" w:sz="0" w:space="0" w:color="auto"/>
            <w:bottom w:val="none" w:sz="0" w:space="0" w:color="auto"/>
            <w:right w:val="none" w:sz="0" w:space="0" w:color="auto"/>
          </w:divBdr>
        </w:div>
      </w:divsChild>
    </w:div>
    <w:div w:id="1033001196">
      <w:bodyDiv w:val="1"/>
      <w:marLeft w:val="0"/>
      <w:marRight w:val="0"/>
      <w:marTop w:val="0"/>
      <w:marBottom w:val="0"/>
      <w:divBdr>
        <w:top w:val="none" w:sz="0" w:space="0" w:color="auto"/>
        <w:left w:val="none" w:sz="0" w:space="0" w:color="auto"/>
        <w:bottom w:val="none" w:sz="0" w:space="0" w:color="auto"/>
        <w:right w:val="none" w:sz="0" w:space="0" w:color="auto"/>
      </w:divBdr>
    </w:div>
    <w:div w:id="1046373842">
      <w:bodyDiv w:val="1"/>
      <w:marLeft w:val="0"/>
      <w:marRight w:val="0"/>
      <w:marTop w:val="0"/>
      <w:marBottom w:val="0"/>
      <w:divBdr>
        <w:top w:val="none" w:sz="0" w:space="0" w:color="auto"/>
        <w:left w:val="none" w:sz="0" w:space="0" w:color="auto"/>
        <w:bottom w:val="none" w:sz="0" w:space="0" w:color="auto"/>
        <w:right w:val="none" w:sz="0" w:space="0" w:color="auto"/>
      </w:divBdr>
    </w:div>
    <w:div w:id="1082096165">
      <w:bodyDiv w:val="1"/>
      <w:marLeft w:val="0"/>
      <w:marRight w:val="0"/>
      <w:marTop w:val="0"/>
      <w:marBottom w:val="0"/>
      <w:divBdr>
        <w:top w:val="none" w:sz="0" w:space="0" w:color="auto"/>
        <w:left w:val="none" w:sz="0" w:space="0" w:color="auto"/>
        <w:bottom w:val="none" w:sz="0" w:space="0" w:color="auto"/>
        <w:right w:val="none" w:sz="0" w:space="0" w:color="auto"/>
      </w:divBdr>
      <w:divsChild>
        <w:div w:id="1075468159">
          <w:marLeft w:val="547"/>
          <w:marRight w:val="0"/>
          <w:marTop w:val="154"/>
          <w:marBottom w:val="0"/>
          <w:divBdr>
            <w:top w:val="none" w:sz="0" w:space="0" w:color="auto"/>
            <w:left w:val="none" w:sz="0" w:space="0" w:color="auto"/>
            <w:bottom w:val="none" w:sz="0" w:space="0" w:color="auto"/>
            <w:right w:val="none" w:sz="0" w:space="0" w:color="auto"/>
          </w:divBdr>
        </w:div>
      </w:divsChild>
    </w:div>
    <w:div w:id="1083575618">
      <w:bodyDiv w:val="1"/>
      <w:marLeft w:val="0"/>
      <w:marRight w:val="0"/>
      <w:marTop w:val="0"/>
      <w:marBottom w:val="0"/>
      <w:divBdr>
        <w:top w:val="none" w:sz="0" w:space="0" w:color="auto"/>
        <w:left w:val="none" w:sz="0" w:space="0" w:color="auto"/>
        <w:bottom w:val="none" w:sz="0" w:space="0" w:color="auto"/>
        <w:right w:val="none" w:sz="0" w:space="0" w:color="auto"/>
      </w:divBdr>
    </w:div>
    <w:div w:id="1115292361">
      <w:bodyDiv w:val="1"/>
      <w:marLeft w:val="0"/>
      <w:marRight w:val="0"/>
      <w:marTop w:val="0"/>
      <w:marBottom w:val="0"/>
      <w:divBdr>
        <w:top w:val="none" w:sz="0" w:space="0" w:color="auto"/>
        <w:left w:val="none" w:sz="0" w:space="0" w:color="auto"/>
        <w:bottom w:val="none" w:sz="0" w:space="0" w:color="auto"/>
        <w:right w:val="none" w:sz="0" w:space="0" w:color="auto"/>
      </w:divBdr>
    </w:div>
    <w:div w:id="1124730857">
      <w:bodyDiv w:val="1"/>
      <w:marLeft w:val="0"/>
      <w:marRight w:val="0"/>
      <w:marTop w:val="0"/>
      <w:marBottom w:val="0"/>
      <w:divBdr>
        <w:top w:val="none" w:sz="0" w:space="0" w:color="auto"/>
        <w:left w:val="none" w:sz="0" w:space="0" w:color="auto"/>
        <w:bottom w:val="none" w:sz="0" w:space="0" w:color="auto"/>
        <w:right w:val="none" w:sz="0" w:space="0" w:color="auto"/>
      </w:divBdr>
    </w:div>
    <w:div w:id="1134711177">
      <w:bodyDiv w:val="1"/>
      <w:marLeft w:val="0"/>
      <w:marRight w:val="0"/>
      <w:marTop w:val="0"/>
      <w:marBottom w:val="0"/>
      <w:divBdr>
        <w:top w:val="none" w:sz="0" w:space="0" w:color="auto"/>
        <w:left w:val="none" w:sz="0" w:space="0" w:color="auto"/>
        <w:bottom w:val="none" w:sz="0" w:space="0" w:color="auto"/>
        <w:right w:val="none" w:sz="0" w:space="0" w:color="auto"/>
      </w:divBdr>
    </w:div>
    <w:div w:id="1162041496">
      <w:bodyDiv w:val="1"/>
      <w:marLeft w:val="0"/>
      <w:marRight w:val="0"/>
      <w:marTop w:val="0"/>
      <w:marBottom w:val="0"/>
      <w:divBdr>
        <w:top w:val="none" w:sz="0" w:space="0" w:color="auto"/>
        <w:left w:val="none" w:sz="0" w:space="0" w:color="auto"/>
        <w:bottom w:val="none" w:sz="0" w:space="0" w:color="auto"/>
        <w:right w:val="none" w:sz="0" w:space="0" w:color="auto"/>
      </w:divBdr>
      <w:divsChild>
        <w:div w:id="1639146502">
          <w:marLeft w:val="446"/>
          <w:marRight w:val="0"/>
          <w:marTop w:val="0"/>
          <w:marBottom w:val="0"/>
          <w:divBdr>
            <w:top w:val="none" w:sz="0" w:space="0" w:color="auto"/>
            <w:left w:val="none" w:sz="0" w:space="0" w:color="auto"/>
            <w:bottom w:val="none" w:sz="0" w:space="0" w:color="auto"/>
            <w:right w:val="none" w:sz="0" w:space="0" w:color="auto"/>
          </w:divBdr>
        </w:div>
        <w:div w:id="264118186">
          <w:marLeft w:val="446"/>
          <w:marRight w:val="0"/>
          <w:marTop w:val="0"/>
          <w:marBottom w:val="0"/>
          <w:divBdr>
            <w:top w:val="none" w:sz="0" w:space="0" w:color="auto"/>
            <w:left w:val="none" w:sz="0" w:space="0" w:color="auto"/>
            <w:bottom w:val="none" w:sz="0" w:space="0" w:color="auto"/>
            <w:right w:val="none" w:sz="0" w:space="0" w:color="auto"/>
          </w:divBdr>
        </w:div>
        <w:div w:id="1020396429">
          <w:marLeft w:val="446"/>
          <w:marRight w:val="0"/>
          <w:marTop w:val="0"/>
          <w:marBottom w:val="0"/>
          <w:divBdr>
            <w:top w:val="none" w:sz="0" w:space="0" w:color="auto"/>
            <w:left w:val="none" w:sz="0" w:space="0" w:color="auto"/>
            <w:bottom w:val="none" w:sz="0" w:space="0" w:color="auto"/>
            <w:right w:val="none" w:sz="0" w:space="0" w:color="auto"/>
          </w:divBdr>
        </w:div>
      </w:divsChild>
    </w:div>
    <w:div w:id="1188831845">
      <w:bodyDiv w:val="1"/>
      <w:marLeft w:val="0"/>
      <w:marRight w:val="0"/>
      <w:marTop w:val="0"/>
      <w:marBottom w:val="0"/>
      <w:divBdr>
        <w:top w:val="none" w:sz="0" w:space="0" w:color="auto"/>
        <w:left w:val="none" w:sz="0" w:space="0" w:color="auto"/>
        <w:bottom w:val="none" w:sz="0" w:space="0" w:color="auto"/>
        <w:right w:val="none" w:sz="0" w:space="0" w:color="auto"/>
      </w:divBdr>
    </w:div>
    <w:div w:id="1198199197">
      <w:bodyDiv w:val="1"/>
      <w:marLeft w:val="0"/>
      <w:marRight w:val="0"/>
      <w:marTop w:val="0"/>
      <w:marBottom w:val="0"/>
      <w:divBdr>
        <w:top w:val="none" w:sz="0" w:space="0" w:color="auto"/>
        <w:left w:val="none" w:sz="0" w:space="0" w:color="auto"/>
        <w:bottom w:val="none" w:sz="0" w:space="0" w:color="auto"/>
        <w:right w:val="none" w:sz="0" w:space="0" w:color="auto"/>
      </w:divBdr>
      <w:divsChild>
        <w:div w:id="803230745">
          <w:marLeft w:val="547"/>
          <w:marRight w:val="0"/>
          <w:marTop w:val="115"/>
          <w:marBottom w:val="0"/>
          <w:divBdr>
            <w:top w:val="none" w:sz="0" w:space="0" w:color="auto"/>
            <w:left w:val="none" w:sz="0" w:space="0" w:color="auto"/>
            <w:bottom w:val="none" w:sz="0" w:space="0" w:color="auto"/>
            <w:right w:val="none" w:sz="0" w:space="0" w:color="auto"/>
          </w:divBdr>
        </w:div>
        <w:div w:id="389499156">
          <w:marLeft w:val="547"/>
          <w:marRight w:val="0"/>
          <w:marTop w:val="115"/>
          <w:marBottom w:val="0"/>
          <w:divBdr>
            <w:top w:val="none" w:sz="0" w:space="0" w:color="auto"/>
            <w:left w:val="none" w:sz="0" w:space="0" w:color="auto"/>
            <w:bottom w:val="none" w:sz="0" w:space="0" w:color="auto"/>
            <w:right w:val="none" w:sz="0" w:space="0" w:color="auto"/>
          </w:divBdr>
        </w:div>
        <w:div w:id="1331560468">
          <w:marLeft w:val="547"/>
          <w:marRight w:val="0"/>
          <w:marTop w:val="115"/>
          <w:marBottom w:val="0"/>
          <w:divBdr>
            <w:top w:val="none" w:sz="0" w:space="0" w:color="auto"/>
            <w:left w:val="none" w:sz="0" w:space="0" w:color="auto"/>
            <w:bottom w:val="none" w:sz="0" w:space="0" w:color="auto"/>
            <w:right w:val="none" w:sz="0" w:space="0" w:color="auto"/>
          </w:divBdr>
        </w:div>
        <w:div w:id="128481577">
          <w:marLeft w:val="547"/>
          <w:marRight w:val="0"/>
          <w:marTop w:val="115"/>
          <w:marBottom w:val="0"/>
          <w:divBdr>
            <w:top w:val="none" w:sz="0" w:space="0" w:color="auto"/>
            <w:left w:val="none" w:sz="0" w:space="0" w:color="auto"/>
            <w:bottom w:val="none" w:sz="0" w:space="0" w:color="auto"/>
            <w:right w:val="none" w:sz="0" w:space="0" w:color="auto"/>
          </w:divBdr>
        </w:div>
      </w:divsChild>
    </w:div>
    <w:div w:id="1218978775">
      <w:bodyDiv w:val="1"/>
      <w:marLeft w:val="0"/>
      <w:marRight w:val="0"/>
      <w:marTop w:val="0"/>
      <w:marBottom w:val="0"/>
      <w:divBdr>
        <w:top w:val="none" w:sz="0" w:space="0" w:color="auto"/>
        <w:left w:val="none" w:sz="0" w:space="0" w:color="auto"/>
        <w:bottom w:val="none" w:sz="0" w:space="0" w:color="auto"/>
        <w:right w:val="none" w:sz="0" w:space="0" w:color="auto"/>
      </w:divBdr>
    </w:div>
    <w:div w:id="1241408598">
      <w:bodyDiv w:val="1"/>
      <w:marLeft w:val="0"/>
      <w:marRight w:val="0"/>
      <w:marTop w:val="0"/>
      <w:marBottom w:val="0"/>
      <w:divBdr>
        <w:top w:val="none" w:sz="0" w:space="0" w:color="auto"/>
        <w:left w:val="none" w:sz="0" w:space="0" w:color="auto"/>
        <w:bottom w:val="none" w:sz="0" w:space="0" w:color="auto"/>
        <w:right w:val="none" w:sz="0" w:space="0" w:color="auto"/>
      </w:divBdr>
      <w:divsChild>
        <w:div w:id="34934693">
          <w:marLeft w:val="547"/>
          <w:marRight w:val="0"/>
          <w:marTop w:val="0"/>
          <w:marBottom w:val="0"/>
          <w:divBdr>
            <w:top w:val="none" w:sz="0" w:space="0" w:color="auto"/>
            <w:left w:val="none" w:sz="0" w:space="0" w:color="auto"/>
            <w:bottom w:val="none" w:sz="0" w:space="0" w:color="auto"/>
            <w:right w:val="none" w:sz="0" w:space="0" w:color="auto"/>
          </w:divBdr>
        </w:div>
      </w:divsChild>
    </w:div>
    <w:div w:id="1268392795">
      <w:bodyDiv w:val="1"/>
      <w:marLeft w:val="0"/>
      <w:marRight w:val="0"/>
      <w:marTop w:val="0"/>
      <w:marBottom w:val="0"/>
      <w:divBdr>
        <w:top w:val="none" w:sz="0" w:space="0" w:color="auto"/>
        <w:left w:val="none" w:sz="0" w:space="0" w:color="auto"/>
        <w:bottom w:val="none" w:sz="0" w:space="0" w:color="auto"/>
        <w:right w:val="none" w:sz="0" w:space="0" w:color="auto"/>
      </w:divBdr>
    </w:div>
    <w:div w:id="1322154177">
      <w:bodyDiv w:val="1"/>
      <w:marLeft w:val="0"/>
      <w:marRight w:val="0"/>
      <w:marTop w:val="0"/>
      <w:marBottom w:val="0"/>
      <w:divBdr>
        <w:top w:val="none" w:sz="0" w:space="0" w:color="auto"/>
        <w:left w:val="none" w:sz="0" w:space="0" w:color="auto"/>
        <w:bottom w:val="none" w:sz="0" w:space="0" w:color="auto"/>
        <w:right w:val="none" w:sz="0" w:space="0" w:color="auto"/>
      </w:divBdr>
      <w:divsChild>
        <w:div w:id="972061087">
          <w:marLeft w:val="547"/>
          <w:marRight w:val="0"/>
          <w:marTop w:val="115"/>
          <w:marBottom w:val="0"/>
          <w:divBdr>
            <w:top w:val="none" w:sz="0" w:space="0" w:color="auto"/>
            <w:left w:val="none" w:sz="0" w:space="0" w:color="auto"/>
            <w:bottom w:val="none" w:sz="0" w:space="0" w:color="auto"/>
            <w:right w:val="none" w:sz="0" w:space="0" w:color="auto"/>
          </w:divBdr>
        </w:div>
        <w:div w:id="1064596910">
          <w:marLeft w:val="547"/>
          <w:marRight w:val="0"/>
          <w:marTop w:val="115"/>
          <w:marBottom w:val="0"/>
          <w:divBdr>
            <w:top w:val="none" w:sz="0" w:space="0" w:color="auto"/>
            <w:left w:val="none" w:sz="0" w:space="0" w:color="auto"/>
            <w:bottom w:val="none" w:sz="0" w:space="0" w:color="auto"/>
            <w:right w:val="none" w:sz="0" w:space="0" w:color="auto"/>
          </w:divBdr>
        </w:div>
        <w:div w:id="1133064504">
          <w:marLeft w:val="547"/>
          <w:marRight w:val="0"/>
          <w:marTop w:val="115"/>
          <w:marBottom w:val="0"/>
          <w:divBdr>
            <w:top w:val="none" w:sz="0" w:space="0" w:color="auto"/>
            <w:left w:val="none" w:sz="0" w:space="0" w:color="auto"/>
            <w:bottom w:val="none" w:sz="0" w:space="0" w:color="auto"/>
            <w:right w:val="none" w:sz="0" w:space="0" w:color="auto"/>
          </w:divBdr>
        </w:div>
        <w:div w:id="1624574560">
          <w:marLeft w:val="547"/>
          <w:marRight w:val="0"/>
          <w:marTop w:val="115"/>
          <w:marBottom w:val="0"/>
          <w:divBdr>
            <w:top w:val="none" w:sz="0" w:space="0" w:color="auto"/>
            <w:left w:val="none" w:sz="0" w:space="0" w:color="auto"/>
            <w:bottom w:val="none" w:sz="0" w:space="0" w:color="auto"/>
            <w:right w:val="none" w:sz="0" w:space="0" w:color="auto"/>
          </w:divBdr>
        </w:div>
        <w:div w:id="1242981575">
          <w:marLeft w:val="547"/>
          <w:marRight w:val="0"/>
          <w:marTop w:val="115"/>
          <w:marBottom w:val="0"/>
          <w:divBdr>
            <w:top w:val="none" w:sz="0" w:space="0" w:color="auto"/>
            <w:left w:val="none" w:sz="0" w:space="0" w:color="auto"/>
            <w:bottom w:val="none" w:sz="0" w:space="0" w:color="auto"/>
            <w:right w:val="none" w:sz="0" w:space="0" w:color="auto"/>
          </w:divBdr>
        </w:div>
      </w:divsChild>
    </w:div>
    <w:div w:id="1341617279">
      <w:bodyDiv w:val="1"/>
      <w:marLeft w:val="0"/>
      <w:marRight w:val="0"/>
      <w:marTop w:val="0"/>
      <w:marBottom w:val="0"/>
      <w:divBdr>
        <w:top w:val="none" w:sz="0" w:space="0" w:color="auto"/>
        <w:left w:val="none" w:sz="0" w:space="0" w:color="auto"/>
        <w:bottom w:val="none" w:sz="0" w:space="0" w:color="auto"/>
        <w:right w:val="none" w:sz="0" w:space="0" w:color="auto"/>
      </w:divBdr>
      <w:divsChild>
        <w:div w:id="1024287061">
          <w:marLeft w:val="446"/>
          <w:marRight w:val="0"/>
          <w:marTop w:val="60"/>
          <w:marBottom w:val="60"/>
          <w:divBdr>
            <w:top w:val="none" w:sz="0" w:space="0" w:color="auto"/>
            <w:left w:val="none" w:sz="0" w:space="0" w:color="auto"/>
            <w:bottom w:val="none" w:sz="0" w:space="0" w:color="auto"/>
            <w:right w:val="none" w:sz="0" w:space="0" w:color="auto"/>
          </w:divBdr>
        </w:div>
        <w:div w:id="444037246">
          <w:marLeft w:val="446"/>
          <w:marRight w:val="0"/>
          <w:marTop w:val="60"/>
          <w:marBottom w:val="60"/>
          <w:divBdr>
            <w:top w:val="none" w:sz="0" w:space="0" w:color="auto"/>
            <w:left w:val="none" w:sz="0" w:space="0" w:color="auto"/>
            <w:bottom w:val="none" w:sz="0" w:space="0" w:color="auto"/>
            <w:right w:val="none" w:sz="0" w:space="0" w:color="auto"/>
          </w:divBdr>
        </w:div>
        <w:div w:id="517810434">
          <w:marLeft w:val="446"/>
          <w:marRight w:val="0"/>
          <w:marTop w:val="60"/>
          <w:marBottom w:val="60"/>
          <w:divBdr>
            <w:top w:val="none" w:sz="0" w:space="0" w:color="auto"/>
            <w:left w:val="none" w:sz="0" w:space="0" w:color="auto"/>
            <w:bottom w:val="none" w:sz="0" w:space="0" w:color="auto"/>
            <w:right w:val="none" w:sz="0" w:space="0" w:color="auto"/>
          </w:divBdr>
        </w:div>
      </w:divsChild>
    </w:div>
    <w:div w:id="1364592192">
      <w:bodyDiv w:val="1"/>
      <w:marLeft w:val="0"/>
      <w:marRight w:val="0"/>
      <w:marTop w:val="0"/>
      <w:marBottom w:val="0"/>
      <w:divBdr>
        <w:top w:val="none" w:sz="0" w:space="0" w:color="auto"/>
        <w:left w:val="none" w:sz="0" w:space="0" w:color="auto"/>
        <w:bottom w:val="none" w:sz="0" w:space="0" w:color="auto"/>
        <w:right w:val="none" w:sz="0" w:space="0" w:color="auto"/>
      </w:divBdr>
    </w:div>
    <w:div w:id="1374846052">
      <w:bodyDiv w:val="1"/>
      <w:marLeft w:val="0"/>
      <w:marRight w:val="0"/>
      <w:marTop w:val="0"/>
      <w:marBottom w:val="0"/>
      <w:divBdr>
        <w:top w:val="none" w:sz="0" w:space="0" w:color="auto"/>
        <w:left w:val="none" w:sz="0" w:space="0" w:color="auto"/>
        <w:bottom w:val="none" w:sz="0" w:space="0" w:color="auto"/>
        <w:right w:val="none" w:sz="0" w:space="0" w:color="auto"/>
      </w:divBdr>
      <w:divsChild>
        <w:div w:id="1454519219">
          <w:marLeft w:val="547"/>
          <w:marRight w:val="0"/>
          <w:marTop w:val="115"/>
          <w:marBottom w:val="0"/>
          <w:divBdr>
            <w:top w:val="none" w:sz="0" w:space="0" w:color="auto"/>
            <w:left w:val="none" w:sz="0" w:space="0" w:color="auto"/>
            <w:bottom w:val="none" w:sz="0" w:space="0" w:color="auto"/>
            <w:right w:val="none" w:sz="0" w:space="0" w:color="auto"/>
          </w:divBdr>
        </w:div>
        <w:div w:id="257373201">
          <w:marLeft w:val="547"/>
          <w:marRight w:val="0"/>
          <w:marTop w:val="115"/>
          <w:marBottom w:val="0"/>
          <w:divBdr>
            <w:top w:val="none" w:sz="0" w:space="0" w:color="auto"/>
            <w:left w:val="none" w:sz="0" w:space="0" w:color="auto"/>
            <w:bottom w:val="none" w:sz="0" w:space="0" w:color="auto"/>
            <w:right w:val="none" w:sz="0" w:space="0" w:color="auto"/>
          </w:divBdr>
        </w:div>
        <w:div w:id="674112300">
          <w:marLeft w:val="547"/>
          <w:marRight w:val="0"/>
          <w:marTop w:val="115"/>
          <w:marBottom w:val="0"/>
          <w:divBdr>
            <w:top w:val="none" w:sz="0" w:space="0" w:color="auto"/>
            <w:left w:val="none" w:sz="0" w:space="0" w:color="auto"/>
            <w:bottom w:val="none" w:sz="0" w:space="0" w:color="auto"/>
            <w:right w:val="none" w:sz="0" w:space="0" w:color="auto"/>
          </w:divBdr>
        </w:div>
      </w:divsChild>
    </w:div>
    <w:div w:id="1421490759">
      <w:bodyDiv w:val="1"/>
      <w:marLeft w:val="0"/>
      <w:marRight w:val="0"/>
      <w:marTop w:val="0"/>
      <w:marBottom w:val="0"/>
      <w:divBdr>
        <w:top w:val="none" w:sz="0" w:space="0" w:color="auto"/>
        <w:left w:val="none" w:sz="0" w:space="0" w:color="auto"/>
        <w:bottom w:val="none" w:sz="0" w:space="0" w:color="auto"/>
        <w:right w:val="none" w:sz="0" w:space="0" w:color="auto"/>
      </w:divBdr>
    </w:div>
    <w:div w:id="1461000856">
      <w:bodyDiv w:val="1"/>
      <w:marLeft w:val="0"/>
      <w:marRight w:val="0"/>
      <w:marTop w:val="0"/>
      <w:marBottom w:val="0"/>
      <w:divBdr>
        <w:top w:val="none" w:sz="0" w:space="0" w:color="auto"/>
        <w:left w:val="none" w:sz="0" w:space="0" w:color="auto"/>
        <w:bottom w:val="none" w:sz="0" w:space="0" w:color="auto"/>
        <w:right w:val="none" w:sz="0" w:space="0" w:color="auto"/>
      </w:divBdr>
    </w:div>
    <w:div w:id="1473206109">
      <w:bodyDiv w:val="1"/>
      <w:marLeft w:val="0"/>
      <w:marRight w:val="0"/>
      <w:marTop w:val="0"/>
      <w:marBottom w:val="0"/>
      <w:divBdr>
        <w:top w:val="none" w:sz="0" w:space="0" w:color="auto"/>
        <w:left w:val="none" w:sz="0" w:space="0" w:color="auto"/>
        <w:bottom w:val="none" w:sz="0" w:space="0" w:color="auto"/>
        <w:right w:val="none" w:sz="0" w:space="0" w:color="auto"/>
      </w:divBdr>
      <w:divsChild>
        <w:div w:id="1249316359">
          <w:marLeft w:val="547"/>
          <w:marRight w:val="0"/>
          <w:marTop w:val="115"/>
          <w:marBottom w:val="0"/>
          <w:divBdr>
            <w:top w:val="none" w:sz="0" w:space="0" w:color="auto"/>
            <w:left w:val="none" w:sz="0" w:space="0" w:color="auto"/>
            <w:bottom w:val="none" w:sz="0" w:space="0" w:color="auto"/>
            <w:right w:val="none" w:sz="0" w:space="0" w:color="auto"/>
          </w:divBdr>
        </w:div>
        <w:div w:id="1426000142">
          <w:marLeft w:val="547"/>
          <w:marRight w:val="0"/>
          <w:marTop w:val="115"/>
          <w:marBottom w:val="0"/>
          <w:divBdr>
            <w:top w:val="none" w:sz="0" w:space="0" w:color="auto"/>
            <w:left w:val="none" w:sz="0" w:space="0" w:color="auto"/>
            <w:bottom w:val="none" w:sz="0" w:space="0" w:color="auto"/>
            <w:right w:val="none" w:sz="0" w:space="0" w:color="auto"/>
          </w:divBdr>
        </w:div>
        <w:div w:id="1951160915">
          <w:marLeft w:val="547"/>
          <w:marRight w:val="0"/>
          <w:marTop w:val="115"/>
          <w:marBottom w:val="0"/>
          <w:divBdr>
            <w:top w:val="none" w:sz="0" w:space="0" w:color="auto"/>
            <w:left w:val="none" w:sz="0" w:space="0" w:color="auto"/>
            <w:bottom w:val="none" w:sz="0" w:space="0" w:color="auto"/>
            <w:right w:val="none" w:sz="0" w:space="0" w:color="auto"/>
          </w:divBdr>
        </w:div>
      </w:divsChild>
    </w:div>
    <w:div w:id="1539050610">
      <w:bodyDiv w:val="1"/>
      <w:marLeft w:val="0"/>
      <w:marRight w:val="0"/>
      <w:marTop w:val="0"/>
      <w:marBottom w:val="0"/>
      <w:divBdr>
        <w:top w:val="none" w:sz="0" w:space="0" w:color="auto"/>
        <w:left w:val="none" w:sz="0" w:space="0" w:color="auto"/>
        <w:bottom w:val="none" w:sz="0" w:space="0" w:color="auto"/>
        <w:right w:val="none" w:sz="0" w:space="0" w:color="auto"/>
      </w:divBdr>
      <w:divsChild>
        <w:div w:id="317148056">
          <w:marLeft w:val="0"/>
          <w:marRight w:val="0"/>
          <w:marTop w:val="0"/>
          <w:marBottom w:val="0"/>
          <w:divBdr>
            <w:top w:val="none" w:sz="0" w:space="0" w:color="auto"/>
            <w:left w:val="none" w:sz="0" w:space="0" w:color="auto"/>
            <w:bottom w:val="none" w:sz="0" w:space="0" w:color="auto"/>
            <w:right w:val="none" w:sz="0" w:space="0" w:color="auto"/>
          </w:divBdr>
        </w:div>
        <w:div w:id="920600969">
          <w:marLeft w:val="0"/>
          <w:marRight w:val="0"/>
          <w:marTop w:val="0"/>
          <w:marBottom w:val="0"/>
          <w:divBdr>
            <w:top w:val="none" w:sz="0" w:space="0" w:color="auto"/>
            <w:left w:val="none" w:sz="0" w:space="0" w:color="auto"/>
            <w:bottom w:val="none" w:sz="0" w:space="0" w:color="auto"/>
            <w:right w:val="none" w:sz="0" w:space="0" w:color="auto"/>
          </w:divBdr>
        </w:div>
        <w:div w:id="930896438">
          <w:marLeft w:val="0"/>
          <w:marRight w:val="0"/>
          <w:marTop w:val="0"/>
          <w:marBottom w:val="0"/>
          <w:divBdr>
            <w:top w:val="none" w:sz="0" w:space="0" w:color="auto"/>
            <w:left w:val="none" w:sz="0" w:space="0" w:color="auto"/>
            <w:bottom w:val="none" w:sz="0" w:space="0" w:color="auto"/>
            <w:right w:val="none" w:sz="0" w:space="0" w:color="auto"/>
          </w:divBdr>
        </w:div>
      </w:divsChild>
    </w:div>
    <w:div w:id="1632588244">
      <w:bodyDiv w:val="1"/>
      <w:marLeft w:val="0"/>
      <w:marRight w:val="0"/>
      <w:marTop w:val="0"/>
      <w:marBottom w:val="0"/>
      <w:divBdr>
        <w:top w:val="none" w:sz="0" w:space="0" w:color="auto"/>
        <w:left w:val="none" w:sz="0" w:space="0" w:color="auto"/>
        <w:bottom w:val="none" w:sz="0" w:space="0" w:color="auto"/>
        <w:right w:val="none" w:sz="0" w:space="0" w:color="auto"/>
      </w:divBdr>
      <w:divsChild>
        <w:div w:id="117721863">
          <w:marLeft w:val="446"/>
          <w:marRight w:val="0"/>
          <w:marTop w:val="0"/>
          <w:marBottom w:val="0"/>
          <w:divBdr>
            <w:top w:val="none" w:sz="0" w:space="0" w:color="auto"/>
            <w:left w:val="none" w:sz="0" w:space="0" w:color="auto"/>
            <w:bottom w:val="none" w:sz="0" w:space="0" w:color="auto"/>
            <w:right w:val="none" w:sz="0" w:space="0" w:color="auto"/>
          </w:divBdr>
        </w:div>
      </w:divsChild>
    </w:div>
    <w:div w:id="1639264205">
      <w:bodyDiv w:val="1"/>
      <w:marLeft w:val="0"/>
      <w:marRight w:val="0"/>
      <w:marTop w:val="0"/>
      <w:marBottom w:val="0"/>
      <w:divBdr>
        <w:top w:val="none" w:sz="0" w:space="0" w:color="auto"/>
        <w:left w:val="none" w:sz="0" w:space="0" w:color="auto"/>
        <w:bottom w:val="none" w:sz="0" w:space="0" w:color="auto"/>
        <w:right w:val="none" w:sz="0" w:space="0" w:color="auto"/>
      </w:divBdr>
      <w:divsChild>
        <w:div w:id="1308509073">
          <w:marLeft w:val="547"/>
          <w:marRight w:val="0"/>
          <w:marTop w:val="115"/>
          <w:marBottom w:val="0"/>
          <w:divBdr>
            <w:top w:val="none" w:sz="0" w:space="0" w:color="auto"/>
            <w:left w:val="none" w:sz="0" w:space="0" w:color="auto"/>
            <w:bottom w:val="none" w:sz="0" w:space="0" w:color="auto"/>
            <w:right w:val="none" w:sz="0" w:space="0" w:color="auto"/>
          </w:divBdr>
        </w:div>
        <w:div w:id="614485730">
          <w:marLeft w:val="547"/>
          <w:marRight w:val="0"/>
          <w:marTop w:val="115"/>
          <w:marBottom w:val="0"/>
          <w:divBdr>
            <w:top w:val="none" w:sz="0" w:space="0" w:color="auto"/>
            <w:left w:val="none" w:sz="0" w:space="0" w:color="auto"/>
            <w:bottom w:val="none" w:sz="0" w:space="0" w:color="auto"/>
            <w:right w:val="none" w:sz="0" w:space="0" w:color="auto"/>
          </w:divBdr>
        </w:div>
        <w:div w:id="2086681133">
          <w:marLeft w:val="547"/>
          <w:marRight w:val="0"/>
          <w:marTop w:val="115"/>
          <w:marBottom w:val="0"/>
          <w:divBdr>
            <w:top w:val="none" w:sz="0" w:space="0" w:color="auto"/>
            <w:left w:val="none" w:sz="0" w:space="0" w:color="auto"/>
            <w:bottom w:val="none" w:sz="0" w:space="0" w:color="auto"/>
            <w:right w:val="none" w:sz="0" w:space="0" w:color="auto"/>
          </w:divBdr>
        </w:div>
        <w:div w:id="1531380355">
          <w:marLeft w:val="547"/>
          <w:marRight w:val="0"/>
          <w:marTop w:val="115"/>
          <w:marBottom w:val="0"/>
          <w:divBdr>
            <w:top w:val="none" w:sz="0" w:space="0" w:color="auto"/>
            <w:left w:val="none" w:sz="0" w:space="0" w:color="auto"/>
            <w:bottom w:val="none" w:sz="0" w:space="0" w:color="auto"/>
            <w:right w:val="none" w:sz="0" w:space="0" w:color="auto"/>
          </w:divBdr>
        </w:div>
      </w:divsChild>
    </w:div>
    <w:div w:id="1652707221">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0">
          <w:marLeft w:val="547"/>
          <w:marRight w:val="0"/>
          <w:marTop w:val="106"/>
          <w:marBottom w:val="0"/>
          <w:divBdr>
            <w:top w:val="none" w:sz="0" w:space="0" w:color="auto"/>
            <w:left w:val="none" w:sz="0" w:space="0" w:color="auto"/>
            <w:bottom w:val="none" w:sz="0" w:space="0" w:color="auto"/>
            <w:right w:val="none" w:sz="0" w:space="0" w:color="auto"/>
          </w:divBdr>
        </w:div>
        <w:div w:id="1931310217">
          <w:marLeft w:val="547"/>
          <w:marRight w:val="0"/>
          <w:marTop w:val="106"/>
          <w:marBottom w:val="0"/>
          <w:divBdr>
            <w:top w:val="none" w:sz="0" w:space="0" w:color="auto"/>
            <w:left w:val="none" w:sz="0" w:space="0" w:color="auto"/>
            <w:bottom w:val="none" w:sz="0" w:space="0" w:color="auto"/>
            <w:right w:val="none" w:sz="0" w:space="0" w:color="auto"/>
          </w:divBdr>
        </w:div>
        <w:div w:id="13121847">
          <w:marLeft w:val="547"/>
          <w:marRight w:val="0"/>
          <w:marTop w:val="106"/>
          <w:marBottom w:val="0"/>
          <w:divBdr>
            <w:top w:val="none" w:sz="0" w:space="0" w:color="auto"/>
            <w:left w:val="none" w:sz="0" w:space="0" w:color="auto"/>
            <w:bottom w:val="none" w:sz="0" w:space="0" w:color="auto"/>
            <w:right w:val="none" w:sz="0" w:space="0" w:color="auto"/>
          </w:divBdr>
        </w:div>
        <w:div w:id="637304128">
          <w:marLeft w:val="547"/>
          <w:marRight w:val="0"/>
          <w:marTop w:val="106"/>
          <w:marBottom w:val="0"/>
          <w:divBdr>
            <w:top w:val="none" w:sz="0" w:space="0" w:color="auto"/>
            <w:left w:val="none" w:sz="0" w:space="0" w:color="auto"/>
            <w:bottom w:val="none" w:sz="0" w:space="0" w:color="auto"/>
            <w:right w:val="none" w:sz="0" w:space="0" w:color="auto"/>
          </w:divBdr>
        </w:div>
        <w:div w:id="121004505">
          <w:marLeft w:val="547"/>
          <w:marRight w:val="0"/>
          <w:marTop w:val="106"/>
          <w:marBottom w:val="0"/>
          <w:divBdr>
            <w:top w:val="none" w:sz="0" w:space="0" w:color="auto"/>
            <w:left w:val="none" w:sz="0" w:space="0" w:color="auto"/>
            <w:bottom w:val="none" w:sz="0" w:space="0" w:color="auto"/>
            <w:right w:val="none" w:sz="0" w:space="0" w:color="auto"/>
          </w:divBdr>
        </w:div>
      </w:divsChild>
    </w:div>
    <w:div w:id="1692997729">
      <w:bodyDiv w:val="1"/>
      <w:marLeft w:val="0"/>
      <w:marRight w:val="0"/>
      <w:marTop w:val="0"/>
      <w:marBottom w:val="0"/>
      <w:divBdr>
        <w:top w:val="none" w:sz="0" w:space="0" w:color="auto"/>
        <w:left w:val="none" w:sz="0" w:space="0" w:color="auto"/>
        <w:bottom w:val="none" w:sz="0" w:space="0" w:color="auto"/>
        <w:right w:val="none" w:sz="0" w:space="0" w:color="auto"/>
      </w:divBdr>
    </w:div>
    <w:div w:id="1704937382">
      <w:bodyDiv w:val="1"/>
      <w:marLeft w:val="0"/>
      <w:marRight w:val="0"/>
      <w:marTop w:val="0"/>
      <w:marBottom w:val="0"/>
      <w:divBdr>
        <w:top w:val="none" w:sz="0" w:space="0" w:color="auto"/>
        <w:left w:val="none" w:sz="0" w:space="0" w:color="auto"/>
        <w:bottom w:val="none" w:sz="0" w:space="0" w:color="auto"/>
        <w:right w:val="none" w:sz="0" w:space="0" w:color="auto"/>
      </w:divBdr>
    </w:div>
    <w:div w:id="1766025951">
      <w:bodyDiv w:val="1"/>
      <w:marLeft w:val="0"/>
      <w:marRight w:val="0"/>
      <w:marTop w:val="0"/>
      <w:marBottom w:val="0"/>
      <w:divBdr>
        <w:top w:val="none" w:sz="0" w:space="0" w:color="auto"/>
        <w:left w:val="none" w:sz="0" w:space="0" w:color="auto"/>
        <w:bottom w:val="none" w:sz="0" w:space="0" w:color="auto"/>
        <w:right w:val="none" w:sz="0" w:space="0" w:color="auto"/>
      </w:divBdr>
      <w:divsChild>
        <w:div w:id="845557362">
          <w:marLeft w:val="547"/>
          <w:marRight w:val="0"/>
          <w:marTop w:val="0"/>
          <w:marBottom w:val="0"/>
          <w:divBdr>
            <w:top w:val="none" w:sz="0" w:space="0" w:color="auto"/>
            <w:left w:val="none" w:sz="0" w:space="0" w:color="auto"/>
            <w:bottom w:val="none" w:sz="0" w:space="0" w:color="auto"/>
            <w:right w:val="none" w:sz="0" w:space="0" w:color="auto"/>
          </w:divBdr>
        </w:div>
      </w:divsChild>
    </w:div>
    <w:div w:id="1806893663">
      <w:bodyDiv w:val="1"/>
      <w:marLeft w:val="0"/>
      <w:marRight w:val="0"/>
      <w:marTop w:val="0"/>
      <w:marBottom w:val="0"/>
      <w:divBdr>
        <w:top w:val="none" w:sz="0" w:space="0" w:color="auto"/>
        <w:left w:val="none" w:sz="0" w:space="0" w:color="auto"/>
        <w:bottom w:val="none" w:sz="0" w:space="0" w:color="auto"/>
        <w:right w:val="none" w:sz="0" w:space="0" w:color="auto"/>
      </w:divBdr>
      <w:divsChild>
        <w:div w:id="152726021">
          <w:marLeft w:val="446"/>
          <w:marRight w:val="0"/>
          <w:marTop w:val="60"/>
          <w:marBottom w:val="60"/>
          <w:divBdr>
            <w:top w:val="none" w:sz="0" w:space="0" w:color="auto"/>
            <w:left w:val="none" w:sz="0" w:space="0" w:color="auto"/>
            <w:bottom w:val="none" w:sz="0" w:space="0" w:color="auto"/>
            <w:right w:val="none" w:sz="0" w:space="0" w:color="auto"/>
          </w:divBdr>
        </w:div>
      </w:divsChild>
    </w:div>
    <w:div w:id="1821119712">
      <w:bodyDiv w:val="1"/>
      <w:marLeft w:val="0"/>
      <w:marRight w:val="0"/>
      <w:marTop w:val="0"/>
      <w:marBottom w:val="0"/>
      <w:divBdr>
        <w:top w:val="none" w:sz="0" w:space="0" w:color="auto"/>
        <w:left w:val="none" w:sz="0" w:space="0" w:color="auto"/>
        <w:bottom w:val="none" w:sz="0" w:space="0" w:color="auto"/>
        <w:right w:val="none" w:sz="0" w:space="0" w:color="auto"/>
      </w:divBdr>
      <w:divsChild>
        <w:div w:id="981156552">
          <w:marLeft w:val="547"/>
          <w:marRight w:val="0"/>
          <w:marTop w:val="0"/>
          <w:marBottom w:val="0"/>
          <w:divBdr>
            <w:top w:val="none" w:sz="0" w:space="0" w:color="auto"/>
            <w:left w:val="none" w:sz="0" w:space="0" w:color="auto"/>
            <w:bottom w:val="none" w:sz="0" w:space="0" w:color="auto"/>
            <w:right w:val="none" w:sz="0" w:space="0" w:color="auto"/>
          </w:divBdr>
        </w:div>
        <w:div w:id="1720741729">
          <w:marLeft w:val="547"/>
          <w:marRight w:val="0"/>
          <w:marTop w:val="0"/>
          <w:marBottom w:val="0"/>
          <w:divBdr>
            <w:top w:val="none" w:sz="0" w:space="0" w:color="auto"/>
            <w:left w:val="none" w:sz="0" w:space="0" w:color="auto"/>
            <w:bottom w:val="none" w:sz="0" w:space="0" w:color="auto"/>
            <w:right w:val="none" w:sz="0" w:space="0" w:color="auto"/>
          </w:divBdr>
        </w:div>
        <w:div w:id="1602109234">
          <w:marLeft w:val="547"/>
          <w:marRight w:val="0"/>
          <w:marTop w:val="0"/>
          <w:marBottom w:val="0"/>
          <w:divBdr>
            <w:top w:val="none" w:sz="0" w:space="0" w:color="auto"/>
            <w:left w:val="none" w:sz="0" w:space="0" w:color="auto"/>
            <w:bottom w:val="none" w:sz="0" w:space="0" w:color="auto"/>
            <w:right w:val="none" w:sz="0" w:space="0" w:color="auto"/>
          </w:divBdr>
        </w:div>
      </w:divsChild>
    </w:div>
    <w:div w:id="1898667649">
      <w:bodyDiv w:val="1"/>
      <w:marLeft w:val="0"/>
      <w:marRight w:val="0"/>
      <w:marTop w:val="0"/>
      <w:marBottom w:val="0"/>
      <w:divBdr>
        <w:top w:val="none" w:sz="0" w:space="0" w:color="auto"/>
        <w:left w:val="none" w:sz="0" w:space="0" w:color="auto"/>
        <w:bottom w:val="none" w:sz="0" w:space="0" w:color="auto"/>
        <w:right w:val="none" w:sz="0" w:space="0" w:color="auto"/>
      </w:divBdr>
      <w:divsChild>
        <w:div w:id="663899397">
          <w:marLeft w:val="547"/>
          <w:marRight w:val="0"/>
          <w:marTop w:val="106"/>
          <w:marBottom w:val="0"/>
          <w:divBdr>
            <w:top w:val="none" w:sz="0" w:space="0" w:color="auto"/>
            <w:left w:val="none" w:sz="0" w:space="0" w:color="auto"/>
            <w:bottom w:val="none" w:sz="0" w:space="0" w:color="auto"/>
            <w:right w:val="none" w:sz="0" w:space="0" w:color="auto"/>
          </w:divBdr>
        </w:div>
        <w:div w:id="453795046">
          <w:marLeft w:val="547"/>
          <w:marRight w:val="0"/>
          <w:marTop w:val="106"/>
          <w:marBottom w:val="0"/>
          <w:divBdr>
            <w:top w:val="none" w:sz="0" w:space="0" w:color="auto"/>
            <w:left w:val="none" w:sz="0" w:space="0" w:color="auto"/>
            <w:bottom w:val="none" w:sz="0" w:space="0" w:color="auto"/>
            <w:right w:val="none" w:sz="0" w:space="0" w:color="auto"/>
          </w:divBdr>
        </w:div>
        <w:div w:id="1540119110">
          <w:marLeft w:val="547"/>
          <w:marRight w:val="0"/>
          <w:marTop w:val="106"/>
          <w:marBottom w:val="0"/>
          <w:divBdr>
            <w:top w:val="none" w:sz="0" w:space="0" w:color="auto"/>
            <w:left w:val="none" w:sz="0" w:space="0" w:color="auto"/>
            <w:bottom w:val="none" w:sz="0" w:space="0" w:color="auto"/>
            <w:right w:val="none" w:sz="0" w:space="0" w:color="auto"/>
          </w:divBdr>
        </w:div>
        <w:div w:id="375663675">
          <w:marLeft w:val="547"/>
          <w:marRight w:val="0"/>
          <w:marTop w:val="106"/>
          <w:marBottom w:val="0"/>
          <w:divBdr>
            <w:top w:val="none" w:sz="0" w:space="0" w:color="auto"/>
            <w:left w:val="none" w:sz="0" w:space="0" w:color="auto"/>
            <w:bottom w:val="none" w:sz="0" w:space="0" w:color="auto"/>
            <w:right w:val="none" w:sz="0" w:space="0" w:color="auto"/>
          </w:divBdr>
        </w:div>
      </w:divsChild>
    </w:div>
    <w:div w:id="20651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openaccess.thecvf.com/content_ICCV_2017/papers/Jackson_Large_Pose_3D_ICCV_2017_paper.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vlab.cse.msu.edu/pdfs/Liu_Zeng_Zhao_Liu_ECCV2016.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ieeexplore.ieee.org/stamp/stamp.jsp?arnumber=837600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arxiv.org/pdf/1604.00449.pd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eb.stanford.edu/~zollhoef/papers/EG18_FaceSTAR/paper.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ncbi.nlm.nih.gov/pmc/articles/PMC4900890/" TargetMode="External"/><Relationship Id="rId30" Type="http://schemas.openxmlformats.org/officeDocument/2006/relationships/hyperlink" Target="https://www.cv-foundation.org/openaccess/content_cvpr_2015/papers/Kar_Category-Specific_Object_Reconstruction_2015_CVPR_paper.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E9C6E-3DBA-4F91-B1E5-A8C9EE26E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30</Pages>
  <Words>5471</Words>
  <Characters>31188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K</vt:lpstr>
    </vt:vector>
  </TitlesOfParts>
  <Company>BVBCET</Company>
  <LinksUpToDate>false</LinksUpToDate>
  <CharactersWithSpaces>36586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dc:title>
  <dc:creator>bvb</dc:creator>
  <cp:lastModifiedBy>Jyothi</cp:lastModifiedBy>
  <cp:revision>149</cp:revision>
  <cp:lastPrinted>2008-05-28T09:24:00Z</cp:lastPrinted>
  <dcterms:created xsi:type="dcterms:W3CDTF">2019-02-13T07:03:00Z</dcterms:created>
  <dcterms:modified xsi:type="dcterms:W3CDTF">2019-05-06T05:12:00Z</dcterms:modified>
</cp:coreProperties>
</file>